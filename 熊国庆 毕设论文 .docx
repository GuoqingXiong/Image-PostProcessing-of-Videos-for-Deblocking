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13A9" w:rsidRPr="007268D2" w:rsidRDefault="006913A9" w:rsidP="006913A9">
      <w:pPr>
        <w:jc w:val="center"/>
        <w:rPr>
          <w:rFonts w:ascii="Times New Roman" w:eastAsia="黑体" w:hAnsi="Times New Roman" w:cs="Times New Roman"/>
          <w:sz w:val="52"/>
          <w:szCs w:val="24"/>
        </w:rPr>
      </w:pPr>
      <w:r w:rsidRPr="007268D2">
        <w:rPr>
          <w:rFonts w:ascii="Times New Roman" w:hAnsi="Times New Roman" w:cs="Times New Roman"/>
          <w:noProof/>
          <w:szCs w:val="24"/>
        </w:rPr>
        <w:drawing>
          <wp:inline distT="0" distB="0" distL="0" distR="0" wp14:anchorId="1C5ABCB1" wp14:editId="600581A7">
            <wp:extent cx="3721100" cy="1084580"/>
            <wp:effectExtent l="0" t="0" r="0" b="1270"/>
            <wp:docPr id="6" name="图片 6"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校名"/>
                    <pic:cNvPicPr>
                      <a:picLocks noChangeAspect="1" noChangeArrowheads="1"/>
                    </pic:cNvPicPr>
                  </pic:nvPicPr>
                  <pic:blipFill>
                    <a:blip r:embed="rId9" cstate="print">
                      <a:clrChange>
                        <a:clrFrom>
                          <a:srgbClr val="FFFFFD"/>
                        </a:clrFrom>
                        <a:clrTo>
                          <a:srgbClr val="FFFFFD">
                            <a:alpha val="0"/>
                          </a:srgbClr>
                        </a:clrTo>
                      </a:clrChange>
                      <a:lum contrast="100000"/>
                      <a:extLst>
                        <a:ext uri="{28A0092B-C50C-407E-A947-70E740481C1C}">
                          <a14:useLocalDpi xmlns:a14="http://schemas.microsoft.com/office/drawing/2010/main" val="0"/>
                        </a:ext>
                      </a:extLst>
                    </a:blip>
                    <a:srcRect t="6021" b="48166"/>
                    <a:stretch>
                      <a:fillRect/>
                    </a:stretch>
                  </pic:blipFill>
                  <pic:spPr bwMode="auto">
                    <a:xfrm>
                      <a:off x="0" y="0"/>
                      <a:ext cx="3721100" cy="1084580"/>
                    </a:xfrm>
                    <a:prstGeom prst="rect">
                      <a:avLst/>
                    </a:prstGeom>
                    <a:noFill/>
                    <a:ln>
                      <a:noFill/>
                    </a:ln>
                  </pic:spPr>
                </pic:pic>
              </a:graphicData>
            </a:graphic>
          </wp:inline>
        </w:drawing>
      </w:r>
    </w:p>
    <w:p w:rsidR="006913A9" w:rsidRPr="007268D2" w:rsidRDefault="006913A9" w:rsidP="006913A9">
      <w:pPr>
        <w:jc w:val="center"/>
        <w:rPr>
          <w:rFonts w:ascii="Times New Roman" w:eastAsia="黑体" w:hAnsi="Times New Roman" w:cs="Times New Roman"/>
          <w:sz w:val="52"/>
          <w:szCs w:val="24"/>
        </w:rPr>
      </w:pPr>
    </w:p>
    <w:p w:rsidR="006913A9" w:rsidRPr="007268D2" w:rsidRDefault="006913A9" w:rsidP="006913A9">
      <w:pPr>
        <w:jc w:val="center"/>
        <w:rPr>
          <w:rFonts w:ascii="Times New Roman" w:eastAsia="黑体" w:hAnsi="Times New Roman" w:cs="Times New Roman"/>
          <w:b/>
          <w:szCs w:val="21"/>
        </w:rPr>
      </w:pPr>
      <w:r w:rsidRPr="007268D2">
        <w:rPr>
          <w:rFonts w:ascii="Times New Roman" w:eastAsia="黑体" w:hAnsi="Times New Roman" w:cs="Times New Roman" w:hint="eastAsia"/>
          <w:b/>
          <w:sz w:val="52"/>
          <w:szCs w:val="24"/>
        </w:rPr>
        <w:t>本</w:t>
      </w:r>
      <w:r w:rsidRPr="007268D2">
        <w:rPr>
          <w:rFonts w:ascii="Times New Roman" w:eastAsia="黑体" w:hAnsi="Times New Roman" w:cs="Times New Roman"/>
          <w:b/>
          <w:sz w:val="52"/>
          <w:szCs w:val="24"/>
        </w:rPr>
        <w:t xml:space="preserve"> </w:t>
      </w:r>
      <w:r w:rsidRPr="007268D2">
        <w:rPr>
          <w:rFonts w:ascii="Times New Roman" w:eastAsia="黑体" w:hAnsi="Times New Roman" w:cs="Times New Roman" w:hint="eastAsia"/>
          <w:b/>
          <w:sz w:val="52"/>
          <w:szCs w:val="24"/>
        </w:rPr>
        <w:t>科</w:t>
      </w:r>
      <w:r w:rsidRPr="007268D2">
        <w:rPr>
          <w:rFonts w:ascii="Times New Roman" w:eastAsia="黑体" w:hAnsi="Times New Roman" w:cs="Times New Roman"/>
          <w:b/>
          <w:sz w:val="52"/>
          <w:szCs w:val="24"/>
        </w:rPr>
        <w:t xml:space="preserve"> </w:t>
      </w:r>
      <w:r w:rsidRPr="007268D2">
        <w:rPr>
          <w:rFonts w:ascii="Times New Roman" w:eastAsia="黑体" w:hAnsi="Times New Roman" w:cs="Times New Roman" w:hint="eastAsia"/>
          <w:b/>
          <w:sz w:val="52"/>
          <w:szCs w:val="24"/>
        </w:rPr>
        <w:t>毕</w:t>
      </w:r>
      <w:r w:rsidRPr="007268D2">
        <w:rPr>
          <w:rFonts w:ascii="Times New Roman" w:eastAsia="黑体" w:hAnsi="Times New Roman" w:cs="Times New Roman"/>
          <w:b/>
          <w:sz w:val="52"/>
          <w:szCs w:val="24"/>
        </w:rPr>
        <w:t xml:space="preserve"> </w:t>
      </w:r>
      <w:r w:rsidRPr="007268D2">
        <w:rPr>
          <w:rFonts w:ascii="Times New Roman" w:eastAsia="黑体" w:hAnsi="Times New Roman" w:cs="Times New Roman" w:hint="eastAsia"/>
          <w:b/>
          <w:sz w:val="52"/>
          <w:szCs w:val="24"/>
        </w:rPr>
        <w:t>业</w:t>
      </w:r>
      <w:r w:rsidRPr="007268D2">
        <w:rPr>
          <w:rFonts w:ascii="Times New Roman" w:eastAsia="黑体" w:hAnsi="Times New Roman" w:cs="Times New Roman"/>
          <w:b/>
          <w:sz w:val="52"/>
          <w:szCs w:val="24"/>
        </w:rPr>
        <w:t xml:space="preserve"> </w:t>
      </w:r>
      <w:r w:rsidRPr="007268D2">
        <w:rPr>
          <w:rFonts w:ascii="Times New Roman" w:eastAsia="黑体" w:hAnsi="Times New Roman" w:cs="Times New Roman" w:hint="eastAsia"/>
          <w:b/>
          <w:sz w:val="52"/>
          <w:szCs w:val="24"/>
        </w:rPr>
        <w:t>设</w:t>
      </w:r>
      <w:r w:rsidRPr="007268D2">
        <w:rPr>
          <w:rFonts w:ascii="Times New Roman" w:eastAsia="黑体" w:hAnsi="Times New Roman" w:cs="Times New Roman"/>
          <w:b/>
          <w:sz w:val="52"/>
          <w:szCs w:val="24"/>
        </w:rPr>
        <w:t xml:space="preserve"> </w:t>
      </w:r>
      <w:r w:rsidRPr="007268D2">
        <w:rPr>
          <w:rFonts w:ascii="Times New Roman" w:eastAsia="黑体" w:hAnsi="Times New Roman" w:cs="Times New Roman" w:hint="eastAsia"/>
          <w:b/>
          <w:sz w:val="52"/>
          <w:szCs w:val="24"/>
        </w:rPr>
        <w:t>计（论文）</w:t>
      </w:r>
    </w:p>
    <w:p w:rsidR="006913A9" w:rsidRPr="007268D2" w:rsidRDefault="006913A9" w:rsidP="006913A9">
      <w:pPr>
        <w:jc w:val="center"/>
        <w:rPr>
          <w:rFonts w:ascii="Times New Roman" w:hAnsi="Times New Roman" w:cs="Times New Roman"/>
          <w:sz w:val="52"/>
          <w:szCs w:val="24"/>
        </w:rPr>
      </w:pPr>
    </w:p>
    <w:p w:rsidR="006913A9" w:rsidRPr="007268D2" w:rsidRDefault="006913A9" w:rsidP="006913A9">
      <w:pPr>
        <w:jc w:val="center"/>
        <w:rPr>
          <w:rFonts w:ascii="Times New Roman" w:hAnsi="Times New Roman" w:cs="Times New Roman"/>
          <w:sz w:val="52"/>
          <w:szCs w:val="24"/>
        </w:rPr>
      </w:pPr>
      <w:r w:rsidRPr="007268D2">
        <w:rPr>
          <w:rFonts w:ascii="Times New Roman" w:hAnsi="Times New Roman" w:cs="Times New Roman"/>
          <w:noProof/>
          <w:szCs w:val="24"/>
        </w:rPr>
        <w:drawing>
          <wp:inline distT="0" distB="0" distL="0" distR="0" wp14:anchorId="4E4BDC14" wp14:editId="4F46C122">
            <wp:extent cx="1190625" cy="1169670"/>
            <wp:effectExtent l="0" t="0" r="9525" b="0"/>
            <wp:docPr id="8" name="图片 8"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校徽"/>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90625" cy="1169670"/>
                    </a:xfrm>
                    <a:prstGeom prst="rect">
                      <a:avLst/>
                    </a:prstGeom>
                    <a:noFill/>
                    <a:ln>
                      <a:noFill/>
                    </a:ln>
                  </pic:spPr>
                </pic:pic>
              </a:graphicData>
            </a:graphic>
          </wp:inline>
        </w:drawing>
      </w:r>
    </w:p>
    <w:p w:rsidR="006913A9" w:rsidRPr="007268D2" w:rsidRDefault="006913A9" w:rsidP="006913A9">
      <w:pPr>
        <w:rPr>
          <w:rFonts w:ascii="Times New Roman" w:hAnsi="Times New Roman" w:cs="Times New Roman"/>
          <w:szCs w:val="24"/>
        </w:rPr>
      </w:pPr>
    </w:p>
    <w:p w:rsidR="006913A9" w:rsidRPr="007268D2" w:rsidRDefault="006913A9" w:rsidP="006913A9">
      <w:pPr>
        <w:ind w:leftChars="-342" w:left="-718"/>
        <w:jc w:val="center"/>
        <w:rPr>
          <w:rFonts w:ascii="黑体" w:eastAsia="黑体" w:hAnsi="宋体" w:cs="Times New Roman"/>
          <w:b/>
          <w:sz w:val="32"/>
          <w:szCs w:val="24"/>
          <w:u w:val="thick"/>
        </w:rPr>
      </w:pPr>
      <w:r>
        <w:rPr>
          <w:rFonts w:ascii="黑体" w:eastAsia="黑体" w:hAnsi="Times New Roman" w:cs="Times New Roman" w:hint="eastAsia"/>
          <w:b/>
          <w:sz w:val="32"/>
          <w:szCs w:val="21"/>
        </w:rPr>
        <w:t xml:space="preserve">  </w:t>
      </w:r>
      <w:r w:rsidRPr="007268D2">
        <w:rPr>
          <w:rFonts w:ascii="黑体" w:eastAsia="黑体" w:hAnsi="Times New Roman" w:cs="Times New Roman" w:hint="eastAsia"/>
          <w:b/>
          <w:sz w:val="32"/>
          <w:szCs w:val="21"/>
        </w:rPr>
        <w:t xml:space="preserve">题目: </w:t>
      </w:r>
      <w:r w:rsidR="00B30C5C" w:rsidRPr="00B30C5C">
        <w:rPr>
          <w:rFonts w:ascii="黑体" w:eastAsia="黑体" w:hAnsi="宋体" w:cs="Times New Roman" w:hint="eastAsia"/>
          <w:b/>
          <w:sz w:val="32"/>
          <w:szCs w:val="24"/>
          <w:u w:val="thick"/>
        </w:rPr>
        <w:t>基于SVD算法的</w:t>
      </w:r>
      <w:proofErr w:type="gramStart"/>
      <w:r w:rsidR="00B30C5C" w:rsidRPr="00B30C5C">
        <w:rPr>
          <w:rFonts w:ascii="黑体" w:eastAsia="黑体" w:hAnsi="宋体" w:cs="Times New Roman" w:hint="eastAsia"/>
          <w:b/>
          <w:sz w:val="32"/>
          <w:szCs w:val="24"/>
          <w:u w:val="thick"/>
        </w:rPr>
        <w:t>图像去块效应</w:t>
      </w:r>
      <w:proofErr w:type="gramEnd"/>
      <w:r w:rsidR="00B30C5C" w:rsidRPr="00B30C5C">
        <w:rPr>
          <w:rFonts w:ascii="黑体" w:eastAsia="黑体" w:hAnsi="宋体" w:cs="Times New Roman" w:hint="eastAsia"/>
          <w:b/>
          <w:sz w:val="32"/>
          <w:szCs w:val="24"/>
          <w:u w:val="thick"/>
        </w:rPr>
        <w:t>处理平台</w:t>
      </w:r>
    </w:p>
    <w:p w:rsidR="006913A9" w:rsidRPr="007268D2" w:rsidRDefault="006913A9" w:rsidP="006913A9">
      <w:pPr>
        <w:ind w:firstLineChars="795" w:firstLine="2554"/>
        <w:rPr>
          <w:rFonts w:ascii="Times New Roman" w:hAnsi="Times New Roman" w:cs="Times New Roman"/>
          <w:b/>
          <w:bCs/>
          <w:sz w:val="32"/>
          <w:szCs w:val="24"/>
        </w:rPr>
      </w:pPr>
    </w:p>
    <w:p w:rsidR="006913A9" w:rsidRDefault="006913A9" w:rsidP="006913A9">
      <w:pPr>
        <w:spacing w:line="360" w:lineRule="auto"/>
        <w:ind w:firstLineChars="594" w:firstLine="1908"/>
        <w:rPr>
          <w:b/>
          <w:bCs/>
          <w:sz w:val="32"/>
          <w:u w:val="thick"/>
        </w:rPr>
      </w:pPr>
      <w:r>
        <w:rPr>
          <w:rFonts w:hint="eastAsia"/>
          <w:b/>
          <w:bCs/>
          <w:sz w:val="32"/>
        </w:rPr>
        <w:t>姓</w:t>
      </w:r>
      <w:r>
        <w:rPr>
          <w:rFonts w:hint="eastAsia"/>
          <w:b/>
          <w:bCs/>
          <w:sz w:val="32"/>
        </w:rPr>
        <w:t xml:space="preserve">    </w:t>
      </w:r>
      <w:r>
        <w:rPr>
          <w:rFonts w:hint="eastAsia"/>
          <w:b/>
          <w:bCs/>
          <w:sz w:val="32"/>
        </w:rPr>
        <w:t>名</w:t>
      </w:r>
      <w:r>
        <w:rPr>
          <w:rFonts w:hint="eastAsia"/>
          <w:b/>
          <w:bCs/>
          <w:sz w:val="32"/>
        </w:rPr>
        <w:t xml:space="preserve"> </w:t>
      </w:r>
      <w:r>
        <w:rPr>
          <w:b/>
          <w:bCs/>
          <w:sz w:val="32"/>
          <w:u w:val="thick"/>
        </w:rPr>
        <w:t xml:space="preserve">     </w:t>
      </w:r>
      <w:r w:rsidRPr="00807577">
        <w:rPr>
          <w:b/>
          <w:bCs/>
          <w:color w:val="000000"/>
          <w:sz w:val="32"/>
          <w:u w:val="thick"/>
        </w:rPr>
        <w:t xml:space="preserve"> </w:t>
      </w:r>
      <w:r w:rsidR="00B30C5C">
        <w:rPr>
          <w:b/>
          <w:bCs/>
          <w:color w:val="000000"/>
          <w:sz w:val="32"/>
          <w:u w:val="thick"/>
        </w:rPr>
        <w:t xml:space="preserve">  </w:t>
      </w:r>
      <w:r>
        <w:rPr>
          <w:rFonts w:hint="eastAsia"/>
          <w:b/>
          <w:bCs/>
          <w:color w:val="000000"/>
          <w:sz w:val="32"/>
          <w:u w:val="thick"/>
        </w:rPr>
        <w:t>熊国庆</w:t>
      </w:r>
      <w:r>
        <w:rPr>
          <w:b/>
          <w:bCs/>
          <w:sz w:val="32"/>
          <w:u w:val="thick"/>
        </w:rPr>
        <w:t xml:space="preserve">       </w:t>
      </w:r>
      <w:r>
        <w:rPr>
          <w:rFonts w:hint="eastAsia"/>
          <w:b/>
          <w:bCs/>
          <w:sz w:val="32"/>
          <w:u w:val="thick"/>
        </w:rPr>
        <w:t xml:space="preserve">  </w:t>
      </w:r>
      <w:r w:rsidR="00B30C5C">
        <w:rPr>
          <w:b/>
          <w:bCs/>
          <w:sz w:val="32"/>
          <w:u w:val="thick"/>
        </w:rPr>
        <w:t xml:space="preserve"> </w:t>
      </w:r>
    </w:p>
    <w:p w:rsidR="006913A9" w:rsidRDefault="006913A9" w:rsidP="006913A9">
      <w:pPr>
        <w:spacing w:line="360" w:lineRule="auto"/>
        <w:ind w:firstLineChars="595" w:firstLine="1911"/>
        <w:rPr>
          <w:b/>
          <w:bCs/>
          <w:sz w:val="32"/>
          <w:u w:val="thick"/>
        </w:rPr>
      </w:pPr>
      <w:r>
        <w:rPr>
          <w:b/>
          <w:bCs/>
          <w:sz w:val="32"/>
        </w:rPr>
        <w:t>学</w:t>
      </w:r>
      <w:r>
        <w:rPr>
          <w:b/>
          <w:bCs/>
          <w:sz w:val="32"/>
        </w:rPr>
        <w:t xml:space="preserve">    </w:t>
      </w:r>
      <w:r>
        <w:rPr>
          <w:b/>
          <w:bCs/>
          <w:sz w:val="32"/>
        </w:rPr>
        <w:t>院</w:t>
      </w:r>
      <w:r>
        <w:rPr>
          <w:b/>
          <w:bCs/>
          <w:sz w:val="32"/>
        </w:rPr>
        <w:t xml:space="preserve"> </w:t>
      </w:r>
      <w:r w:rsidR="00B30C5C">
        <w:rPr>
          <w:b/>
          <w:bCs/>
          <w:sz w:val="32"/>
          <w:u w:val="thick"/>
        </w:rPr>
        <w:t xml:space="preserve">     </w:t>
      </w:r>
      <w:r>
        <w:rPr>
          <w:rFonts w:ascii="Times New Roman" w:hAnsi="Times New Roman" w:cs="Times New Roman" w:hint="eastAsia"/>
          <w:b/>
          <w:bCs/>
          <w:sz w:val="32"/>
          <w:szCs w:val="24"/>
          <w:u w:val="thick"/>
        </w:rPr>
        <w:t>电子工程学院</w:t>
      </w:r>
      <w:r>
        <w:rPr>
          <w:b/>
          <w:bCs/>
          <w:sz w:val="32"/>
          <w:u w:val="thick"/>
        </w:rPr>
        <w:t xml:space="preserve">    </w:t>
      </w:r>
      <w:r w:rsidR="00B30C5C">
        <w:rPr>
          <w:b/>
          <w:bCs/>
          <w:sz w:val="32"/>
          <w:u w:val="thick"/>
        </w:rPr>
        <w:t xml:space="preserve">  </w:t>
      </w:r>
      <w:r>
        <w:rPr>
          <w:b/>
          <w:bCs/>
          <w:sz w:val="32"/>
          <w:u w:val="thick"/>
        </w:rPr>
        <w:t xml:space="preserve"> </w:t>
      </w:r>
    </w:p>
    <w:p w:rsidR="006913A9" w:rsidRDefault="006913A9" w:rsidP="006913A9">
      <w:pPr>
        <w:spacing w:line="360" w:lineRule="auto"/>
        <w:ind w:firstLineChars="595" w:firstLine="1911"/>
        <w:rPr>
          <w:b/>
          <w:bCs/>
          <w:sz w:val="32"/>
          <w:u w:val="thick"/>
        </w:rPr>
      </w:pPr>
      <w:r>
        <w:rPr>
          <w:b/>
          <w:bCs/>
          <w:sz w:val="32"/>
        </w:rPr>
        <w:t>专</w:t>
      </w:r>
      <w:r>
        <w:rPr>
          <w:b/>
          <w:bCs/>
          <w:sz w:val="32"/>
        </w:rPr>
        <w:t xml:space="preserve">    </w:t>
      </w:r>
      <w:r>
        <w:rPr>
          <w:b/>
          <w:bCs/>
          <w:sz w:val="32"/>
        </w:rPr>
        <w:t>业</w:t>
      </w:r>
      <w:r>
        <w:rPr>
          <w:b/>
          <w:bCs/>
          <w:sz w:val="32"/>
        </w:rPr>
        <w:t xml:space="preserve"> </w:t>
      </w:r>
      <w:r w:rsidR="00B30C5C">
        <w:rPr>
          <w:b/>
          <w:bCs/>
          <w:sz w:val="32"/>
          <w:u w:val="thick"/>
        </w:rPr>
        <w:t xml:space="preserve">    </w:t>
      </w:r>
      <w:r w:rsidR="00B30C5C">
        <w:rPr>
          <w:rFonts w:hint="eastAsia"/>
          <w:b/>
          <w:bCs/>
          <w:sz w:val="32"/>
          <w:u w:val="thick"/>
        </w:rPr>
        <w:t>光信息科学与技术</w:t>
      </w:r>
      <w:r w:rsidR="00B30C5C">
        <w:rPr>
          <w:b/>
          <w:bCs/>
          <w:sz w:val="32"/>
          <w:u w:val="thick"/>
        </w:rPr>
        <w:t xml:space="preserve">    </w:t>
      </w:r>
    </w:p>
    <w:p w:rsidR="006913A9" w:rsidRDefault="006913A9" w:rsidP="006913A9">
      <w:pPr>
        <w:spacing w:line="360" w:lineRule="auto"/>
        <w:ind w:firstLineChars="595" w:firstLine="1911"/>
        <w:rPr>
          <w:b/>
          <w:bCs/>
          <w:sz w:val="32"/>
        </w:rPr>
      </w:pPr>
      <w:r>
        <w:rPr>
          <w:b/>
          <w:bCs/>
          <w:sz w:val="32"/>
        </w:rPr>
        <w:t>班</w:t>
      </w:r>
      <w:r>
        <w:rPr>
          <w:b/>
          <w:bCs/>
          <w:sz w:val="32"/>
        </w:rPr>
        <w:t xml:space="preserve">    </w:t>
      </w:r>
      <w:r>
        <w:rPr>
          <w:b/>
          <w:bCs/>
          <w:sz w:val="32"/>
        </w:rPr>
        <w:t>级</w:t>
      </w:r>
      <w:r>
        <w:rPr>
          <w:b/>
          <w:bCs/>
          <w:sz w:val="32"/>
        </w:rPr>
        <w:t xml:space="preserve"> </w:t>
      </w:r>
      <w:r w:rsidR="00B30C5C">
        <w:rPr>
          <w:b/>
          <w:bCs/>
          <w:sz w:val="32"/>
          <w:u w:val="thick"/>
        </w:rPr>
        <w:t xml:space="preserve">      2011211208     </w:t>
      </w:r>
      <w:r w:rsidR="00B30C5C">
        <w:rPr>
          <w:rFonts w:hint="eastAsia"/>
          <w:b/>
          <w:bCs/>
          <w:sz w:val="32"/>
          <w:u w:val="thick"/>
        </w:rPr>
        <w:t xml:space="preserve">  </w:t>
      </w:r>
      <w:r>
        <w:rPr>
          <w:rFonts w:hint="eastAsia"/>
          <w:b/>
          <w:bCs/>
          <w:sz w:val="32"/>
          <w:u w:val="thick"/>
        </w:rPr>
        <w:t xml:space="preserve"> </w:t>
      </w:r>
    </w:p>
    <w:p w:rsidR="006913A9" w:rsidRDefault="006913A9" w:rsidP="006913A9">
      <w:pPr>
        <w:spacing w:line="360" w:lineRule="auto"/>
        <w:ind w:firstLineChars="595" w:firstLine="1911"/>
        <w:rPr>
          <w:b/>
          <w:bCs/>
          <w:sz w:val="32"/>
          <w:u w:val="single"/>
        </w:rPr>
      </w:pPr>
      <w:r>
        <w:rPr>
          <w:b/>
          <w:bCs/>
          <w:sz w:val="32"/>
        </w:rPr>
        <w:t>学</w:t>
      </w:r>
      <w:r>
        <w:rPr>
          <w:b/>
          <w:bCs/>
          <w:sz w:val="32"/>
        </w:rPr>
        <w:t xml:space="preserve">    </w:t>
      </w:r>
      <w:r>
        <w:rPr>
          <w:b/>
          <w:bCs/>
          <w:sz w:val="32"/>
        </w:rPr>
        <w:t>号</w:t>
      </w:r>
      <w:r>
        <w:rPr>
          <w:b/>
          <w:bCs/>
          <w:sz w:val="32"/>
        </w:rPr>
        <w:t xml:space="preserve"> </w:t>
      </w:r>
      <w:r w:rsidR="00B30C5C">
        <w:rPr>
          <w:b/>
          <w:bCs/>
          <w:sz w:val="32"/>
          <w:u w:val="thick"/>
        </w:rPr>
        <w:t xml:space="preserve">      2011211004    </w:t>
      </w:r>
      <w:r>
        <w:rPr>
          <w:rFonts w:hint="eastAsia"/>
          <w:b/>
          <w:bCs/>
          <w:sz w:val="32"/>
          <w:u w:val="thick"/>
        </w:rPr>
        <w:t xml:space="preserve"> </w:t>
      </w:r>
      <w:r w:rsidR="00B30C5C">
        <w:rPr>
          <w:b/>
          <w:bCs/>
          <w:sz w:val="32"/>
          <w:u w:val="thick"/>
        </w:rPr>
        <w:t xml:space="preserve"> </w:t>
      </w:r>
      <w:r>
        <w:rPr>
          <w:rFonts w:hint="eastAsia"/>
          <w:b/>
          <w:bCs/>
          <w:sz w:val="32"/>
          <w:u w:val="thick"/>
        </w:rPr>
        <w:t xml:space="preserve">  </w:t>
      </w:r>
    </w:p>
    <w:p w:rsidR="006913A9" w:rsidRDefault="006913A9" w:rsidP="006913A9">
      <w:pPr>
        <w:spacing w:line="360" w:lineRule="auto"/>
        <w:ind w:firstLineChars="595" w:firstLine="1911"/>
        <w:rPr>
          <w:b/>
          <w:bCs/>
          <w:sz w:val="32"/>
          <w:u w:val="single"/>
        </w:rPr>
      </w:pPr>
      <w:r>
        <w:rPr>
          <w:b/>
          <w:bCs/>
          <w:sz w:val="32"/>
        </w:rPr>
        <w:t>班内序号</w:t>
      </w:r>
      <w:r>
        <w:rPr>
          <w:b/>
          <w:bCs/>
          <w:sz w:val="32"/>
        </w:rPr>
        <w:t xml:space="preserve"> </w:t>
      </w:r>
      <w:r>
        <w:rPr>
          <w:b/>
          <w:bCs/>
          <w:sz w:val="32"/>
          <w:u w:val="thick"/>
        </w:rPr>
        <w:t xml:space="preserve">        </w:t>
      </w:r>
      <w:r w:rsidR="00B30C5C">
        <w:rPr>
          <w:b/>
          <w:bCs/>
          <w:sz w:val="32"/>
          <w:u w:val="thick"/>
        </w:rPr>
        <w:t xml:space="preserve">  17</w:t>
      </w:r>
      <w:r>
        <w:rPr>
          <w:b/>
          <w:bCs/>
          <w:sz w:val="32"/>
          <w:u w:val="thick"/>
        </w:rPr>
        <w:t xml:space="preserve">     </w:t>
      </w:r>
      <w:r>
        <w:rPr>
          <w:rFonts w:hint="eastAsia"/>
          <w:b/>
          <w:bCs/>
          <w:sz w:val="32"/>
          <w:u w:val="thick"/>
        </w:rPr>
        <w:t xml:space="preserve"> </w:t>
      </w:r>
      <w:r w:rsidR="00B30C5C">
        <w:rPr>
          <w:b/>
          <w:bCs/>
          <w:sz w:val="32"/>
          <w:u w:val="thick"/>
        </w:rPr>
        <w:t xml:space="preserve">   </w:t>
      </w:r>
      <w:r>
        <w:rPr>
          <w:rFonts w:hint="eastAsia"/>
          <w:b/>
          <w:bCs/>
          <w:sz w:val="32"/>
          <w:u w:val="thick"/>
        </w:rPr>
        <w:t xml:space="preserve">   </w:t>
      </w:r>
    </w:p>
    <w:p w:rsidR="006913A9" w:rsidRDefault="006913A9" w:rsidP="006913A9">
      <w:pPr>
        <w:tabs>
          <w:tab w:val="left" w:pos="4200"/>
        </w:tabs>
        <w:spacing w:line="360" w:lineRule="auto"/>
        <w:ind w:firstLineChars="595" w:firstLine="1911"/>
        <w:rPr>
          <w:b/>
        </w:rPr>
      </w:pPr>
      <w:r>
        <w:rPr>
          <w:b/>
          <w:bCs/>
          <w:sz w:val="32"/>
        </w:rPr>
        <w:t>指导教师</w:t>
      </w:r>
      <w:r>
        <w:rPr>
          <w:b/>
          <w:bCs/>
          <w:sz w:val="32"/>
        </w:rPr>
        <w:t xml:space="preserve"> </w:t>
      </w:r>
      <w:r>
        <w:rPr>
          <w:b/>
          <w:bCs/>
          <w:sz w:val="32"/>
          <w:u w:val="thick"/>
        </w:rPr>
        <w:t xml:space="preserve">        </w:t>
      </w:r>
      <w:r w:rsidR="00B30C5C">
        <w:rPr>
          <w:rFonts w:hint="eastAsia"/>
          <w:b/>
          <w:bCs/>
          <w:sz w:val="32"/>
          <w:u w:val="thick"/>
        </w:rPr>
        <w:t>李巍海</w:t>
      </w:r>
      <w:r>
        <w:rPr>
          <w:b/>
          <w:bCs/>
          <w:sz w:val="32"/>
          <w:u w:val="thick"/>
        </w:rPr>
        <w:t xml:space="preserve">     </w:t>
      </w:r>
      <w:r>
        <w:rPr>
          <w:rFonts w:hint="eastAsia"/>
          <w:b/>
          <w:bCs/>
          <w:sz w:val="32"/>
          <w:u w:val="thick"/>
        </w:rPr>
        <w:t xml:space="preserve">  </w:t>
      </w:r>
      <w:r w:rsidR="00B30C5C">
        <w:rPr>
          <w:b/>
          <w:bCs/>
          <w:sz w:val="32"/>
          <w:u w:val="thick"/>
        </w:rPr>
        <w:t xml:space="preserve"> </w:t>
      </w:r>
      <w:r>
        <w:rPr>
          <w:rFonts w:hint="eastAsia"/>
          <w:b/>
          <w:bCs/>
          <w:sz w:val="32"/>
          <w:u w:val="thick"/>
        </w:rPr>
        <w:t xml:space="preserve">  </w:t>
      </w:r>
      <w:r w:rsidR="00B30C5C">
        <w:rPr>
          <w:rFonts w:eastAsia="黑体" w:hint="eastAsia"/>
          <w:color w:val="000000"/>
          <w:szCs w:val="21"/>
        </w:rPr>
        <w:t xml:space="preserve"> </w:t>
      </w:r>
    </w:p>
    <w:p w:rsidR="006913A9" w:rsidRDefault="006913A9" w:rsidP="006913A9">
      <w:pPr>
        <w:rPr>
          <w:b/>
        </w:rPr>
      </w:pPr>
    </w:p>
    <w:p w:rsidR="006913A9" w:rsidRPr="006913A9" w:rsidRDefault="00B30C5C" w:rsidP="00B30C5C">
      <w:pPr>
        <w:jc w:val="center"/>
        <w:rPr>
          <w:rFonts w:ascii="Times New Roman" w:hAnsi="Times New Roman" w:cs="Times New Roman"/>
          <w:b/>
          <w:szCs w:val="24"/>
        </w:rPr>
      </w:pPr>
      <w:r>
        <w:rPr>
          <w:rFonts w:ascii="Times New Roman" w:hAnsi="Times New Roman" w:cs="Times New Roman"/>
          <w:b/>
          <w:bCs/>
          <w:sz w:val="32"/>
          <w:szCs w:val="24"/>
        </w:rPr>
        <w:t xml:space="preserve">        </w:t>
      </w:r>
      <w:r>
        <w:rPr>
          <w:rFonts w:ascii="Times New Roman" w:hAnsi="Times New Roman" w:cs="Times New Roman" w:hint="eastAsia"/>
          <w:b/>
          <w:bCs/>
          <w:sz w:val="32"/>
          <w:szCs w:val="24"/>
        </w:rPr>
        <w:t>2015</w:t>
      </w:r>
      <w:r w:rsidRPr="007268D2">
        <w:rPr>
          <w:rFonts w:ascii="Times New Roman" w:hAnsi="Times New Roman" w:cs="Times New Roman" w:hint="eastAsia"/>
          <w:b/>
          <w:bCs/>
          <w:sz w:val="32"/>
          <w:szCs w:val="24"/>
        </w:rPr>
        <w:t>年</w:t>
      </w:r>
      <w:r w:rsidRPr="007268D2">
        <w:rPr>
          <w:rFonts w:ascii="Times New Roman" w:hAnsi="Times New Roman" w:cs="Times New Roman"/>
          <w:b/>
          <w:sz w:val="32"/>
          <w:szCs w:val="24"/>
        </w:rPr>
        <w:t xml:space="preserve">  </w:t>
      </w:r>
      <w:r>
        <w:rPr>
          <w:rFonts w:ascii="Times New Roman" w:hAnsi="Times New Roman" w:cs="Times New Roman" w:hint="eastAsia"/>
          <w:b/>
          <w:sz w:val="32"/>
          <w:szCs w:val="24"/>
        </w:rPr>
        <w:t>5</w:t>
      </w:r>
      <w:r w:rsidRPr="007268D2">
        <w:rPr>
          <w:rFonts w:ascii="Times New Roman" w:hAnsi="Times New Roman" w:cs="Times New Roman"/>
          <w:b/>
          <w:bCs/>
          <w:sz w:val="32"/>
          <w:szCs w:val="24"/>
        </w:rPr>
        <w:t xml:space="preserve"> </w:t>
      </w:r>
      <w:r w:rsidRPr="007268D2">
        <w:rPr>
          <w:rFonts w:ascii="Times New Roman" w:hAnsi="Times New Roman" w:cs="Times New Roman" w:hint="eastAsia"/>
          <w:b/>
          <w:bCs/>
          <w:sz w:val="32"/>
          <w:szCs w:val="24"/>
        </w:rPr>
        <w:t>月</w:t>
      </w:r>
    </w:p>
    <w:p w:rsidR="00EC4772" w:rsidRDefault="00EC4772">
      <w:pPr>
        <w:widowControl/>
        <w:spacing w:line="288" w:lineRule="auto"/>
        <w:ind w:firstLineChars="200" w:firstLine="562"/>
        <w:jc w:val="center"/>
        <w:rPr>
          <w:rFonts w:ascii="Times New Roman" w:hAnsi="Times New Roman"/>
          <w:b/>
          <w:sz w:val="28"/>
          <w:szCs w:val="28"/>
        </w:rPr>
        <w:sectPr w:rsidR="00EC4772">
          <w:headerReference w:type="even" r:id="rId11"/>
          <w:headerReference w:type="default" r:id="rId12"/>
          <w:footerReference w:type="even" r:id="rId13"/>
          <w:footerReference w:type="default" r:id="rId14"/>
          <w:headerReference w:type="first" r:id="rId15"/>
          <w:footerReference w:type="first" r:id="rId16"/>
          <w:pgSz w:w="11906" w:h="16838"/>
          <w:pgMar w:top="1418" w:right="1418" w:bottom="1418" w:left="1418" w:header="851" w:footer="851" w:gutter="0"/>
          <w:cols w:space="425"/>
          <w:docGrid w:linePitch="312"/>
        </w:sectPr>
      </w:pPr>
    </w:p>
    <w:p w:rsidR="00EC4772" w:rsidRDefault="00A33561" w:rsidP="006913A9">
      <w:pPr>
        <w:spacing w:line="288" w:lineRule="auto"/>
        <w:ind w:firstLineChars="200" w:firstLine="643"/>
        <w:jc w:val="center"/>
        <w:rPr>
          <w:rFonts w:ascii="Times New Roman" w:eastAsia="黑体" w:hAnsi="Times New Roman"/>
          <w:b/>
          <w:sz w:val="32"/>
          <w:szCs w:val="32"/>
        </w:rPr>
      </w:pPr>
      <w:r w:rsidRPr="00A33561">
        <w:rPr>
          <w:rFonts w:ascii="Times New Roman" w:eastAsia="黑体" w:hAnsi="Times New Roman" w:hint="eastAsia"/>
          <w:b/>
          <w:sz w:val="32"/>
          <w:szCs w:val="32"/>
        </w:rPr>
        <w:lastRenderedPageBreak/>
        <w:t>基于</w:t>
      </w:r>
      <w:r w:rsidRPr="00A33561">
        <w:rPr>
          <w:rFonts w:ascii="Times New Roman" w:eastAsia="黑体" w:hAnsi="Times New Roman" w:hint="eastAsia"/>
          <w:b/>
          <w:sz w:val="32"/>
          <w:szCs w:val="32"/>
        </w:rPr>
        <w:t>SVD</w:t>
      </w:r>
      <w:r w:rsidRPr="00A33561">
        <w:rPr>
          <w:rFonts w:ascii="Times New Roman" w:eastAsia="黑体" w:hAnsi="Times New Roman" w:hint="eastAsia"/>
          <w:b/>
          <w:sz w:val="32"/>
          <w:szCs w:val="32"/>
        </w:rPr>
        <w:t>算法的</w:t>
      </w:r>
      <w:proofErr w:type="gramStart"/>
      <w:r w:rsidRPr="00A33561">
        <w:rPr>
          <w:rFonts w:ascii="Times New Roman" w:eastAsia="黑体" w:hAnsi="Times New Roman" w:hint="eastAsia"/>
          <w:b/>
          <w:sz w:val="32"/>
          <w:szCs w:val="32"/>
        </w:rPr>
        <w:t>图像去块效应</w:t>
      </w:r>
      <w:proofErr w:type="gramEnd"/>
      <w:r w:rsidRPr="00A33561">
        <w:rPr>
          <w:rFonts w:ascii="Times New Roman" w:eastAsia="黑体" w:hAnsi="Times New Roman" w:hint="eastAsia"/>
          <w:b/>
          <w:sz w:val="32"/>
          <w:szCs w:val="32"/>
        </w:rPr>
        <w:t>处理平台</w:t>
      </w:r>
    </w:p>
    <w:p w:rsidR="00EC4772" w:rsidRPr="00A156DC" w:rsidRDefault="00EC4772" w:rsidP="00A156DC">
      <w:pPr>
        <w:spacing w:line="288" w:lineRule="auto"/>
        <w:rPr>
          <w:rFonts w:ascii="Times New Roman" w:hAnsi="Times New Roman"/>
        </w:rPr>
      </w:pPr>
    </w:p>
    <w:p w:rsidR="00EC4772" w:rsidRDefault="00E51484">
      <w:pPr>
        <w:spacing w:line="288" w:lineRule="auto"/>
        <w:ind w:firstLineChars="200" w:firstLine="602"/>
        <w:jc w:val="center"/>
        <w:rPr>
          <w:rFonts w:ascii="Times New Roman" w:eastAsia="黑体" w:hAnsi="Times New Roman"/>
          <w:b/>
          <w:sz w:val="30"/>
          <w:szCs w:val="30"/>
        </w:rPr>
      </w:pPr>
      <w:r>
        <w:rPr>
          <w:rFonts w:ascii="Times New Roman" w:eastAsia="黑体" w:hAnsi="Times New Roman" w:hint="eastAsia"/>
          <w:b/>
          <w:sz w:val="30"/>
          <w:szCs w:val="30"/>
        </w:rPr>
        <w:t>摘</w:t>
      </w:r>
      <w:r>
        <w:rPr>
          <w:rFonts w:ascii="Times New Roman" w:eastAsia="黑体" w:hAnsi="Times New Roman" w:hint="eastAsia"/>
          <w:b/>
          <w:sz w:val="30"/>
          <w:szCs w:val="30"/>
        </w:rPr>
        <w:t xml:space="preserve"> </w:t>
      </w:r>
      <w:r>
        <w:rPr>
          <w:rFonts w:ascii="Times New Roman" w:eastAsia="黑体" w:hAnsi="Times New Roman"/>
          <w:b/>
          <w:sz w:val="30"/>
          <w:szCs w:val="30"/>
        </w:rPr>
        <w:t xml:space="preserve"> </w:t>
      </w:r>
      <w:r>
        <w:rPr>
          <w:rFonts w:ascii="Times New Roman" w:eastAsia="黑体" w:hAnsi="Times New Roman" w:hint="eastAsia"/>
          <w:b/>
          <w:sz w:val="30"/>
          <w:szCs w:val="30"/>
        </w:rPr>
        <w:t>要</w:t>
      </w:r>
    </w:p>
    <w:p w:rsidR="00EC4772" w:rsidRDefault="00EC4772">
      <w:pPr>
        <w:spacing w:line="288" w:lineRule="auto"/>
        <w:ind w:firstLineChars="200" w:firstLine="602"/>
        <w:jc w:val="center"/>
        <w:rPr>
          <w:rFonts w:ascii="Times New Roman" w:eastAsia="黑体" w:hAnsi="Times New Roman"/>
          <w:b/>
          <w:sz w:val="30"/>
          <w:szCs w:val="30"/>
        </w:rPr>
      </w:pPr>
    </w:p>
    <w:p w:rsidR="00A33561" w:rsidRPr="009E1D3D" w:rsidRDefault="00307FD5" w:rsidP="00B84694">
      <w:pPr>
        <w:spacing w:line="360" w:lineRule="atLeast"/>
        <w:ind w:firstLine="480"/>
        <w:rPr>
          <w:sz w:val="24"/>
        </w:rPr>
      </w:pPr>
      <w:r w:rsidRPr="002F356F">
        <w:rPr>
          <w:sz w:val="24"/>
        </w:rPr>
        <w:t>图像处理</w:t>
      </w:r>
      <w:r>
        <w:rPr>
          <w:rFonts w:hint="eastAsia"/>
          <w:sz w:val="24"/>
        </w:rPr>
        <w:t>是</w:t>
      </w:r>
      <w:r>
        <w:rPr>
          <w:sz w:val="24"/>
        </w:rPr>
        <w:t>用计算机对图像进行分析，以达到所需结果的技术</w:t>
      </w:r>
      <w:r>
        <w:rPr>
          <w:rFonts w:hint="eastAsia"/>
          <w:sz w:val="24"/>
        </w:rPr>
        <w:t>，</w:t>
      </w:r>
      <w:r w:rsidRPr="002F356F">
        <w:rPr>
          <w:sz w:val="24"/>
        </w:rPr>
        <w:t>又称影像处理。</w:t>
      </w:r>
      <w:r w:rsidR="00A33561" w:rsidRPr="002F356F">
        <w:rPr>
          <w:sz w:val="24"/>
        </w:rPr>
        <w:t>21</w:t>
      </w:r>
      <w:r w:rsidR="00A33561" w:rsidRPr="002F356F">
        <w:rPr>
          <w:sz w:val="24"/>
        </w:rPr>
        <w:t>世纪是一个充满信息的时代，图像作为人类感知世界的视觉基础，是人类获取信息、表达信息和传递信息的重要手段。</w:t>
      </w:r>
      <w:r w:rsidR="00A33561">
        <w:rPr>
          <w:rFonts w:hint="eastAsia"/>
          <w:sz w:val="24"/>
        </w:rPr>
        <w:t>如何在</w:t>
      </w:r>
      <w:r w:rsidR="00A33561">
        <w:rPr>
          <w:sz w:val="24"/>
        </w:rPr>
        <w:t>已获得的有限资源的条件下将图像显示得更为</w:t>
      </w:r>
      <w:proofErr w:type="gramStart"/>
      <w:r w:rsidR="00A33561">
        <w:rPr>
          <w:sz w:val="24"/>
        </w:rPr>
        <w:t>清晰就</w:t>
      </w:r>
      <w:proofErr w:type="gramEnd"/>
      <w:r w:rsidR="00A33561">
        <w:rPr>
          <w:sz w:val="24"/>
        </w:rPr>
        <w:t>成为了人们</w:t>
      </w:r>
      <w:r w:rsidR="00A33561">
        <w:rPr>
          <w:rFonts w:hint="eastAsia"/>
          <w:sz w:val="24"/>
        </w:rPr>
        <w:t>迫切</w:t>
      </w:r>
      <w:r w:rsidR="00A33561">
        <w:rPr>
          <w:sz w:val="24"/>
        </w:rPr>
        <w:t>的需求</w:t>
      </w:r>
      <w:r w:rsidR="00A33561">
        <w:rPr>
          <w:rFonts w:hint="eastAsia"/>
          <w:sz w:val="24"/>
        </w:rPr>
        <w:t>。而</w:t>
      </w:r>
      <w:r w:rsidR="00A33561">
        <w:rPr>
          <w:sz w:val="24"/>
        </w:rPr>
        <w:t>现在又是一个</w:t>
      </w:r>
      <w:proofErr w:type="gramStart"/>
      <w:r w:rsidR="00A33561">
        <w:rPr>
          <w:rFonts w:hint="eastAsia"/>
          <w:sz w:val="24"/>
        </w:rPr>
        <w:t>富媒体</w:t>
      </w:r>
      <w:proofErr w:type="gramEnd"/>
      <w:r w:rsidR="00A33561">
        <w:rPr>
          <w:sz w:val="24"/>
        </w:rPr>
        <w:t>时代，</w:t>
      </w:r>
      <w:r w:rsidR="00A33561">
        <w:rPr>
          <w:rFonts w:hint="eastAsia"/>
          <w:sz w:val="24"/>
        </w:rPr>
        <w:t>信息</w:t>
      </w:r>
      <w:r w:rsidR="00A33561">
        <w:rPr>
          <w:sz w:val="24"/>
        </w:rPr>
        <w:t>都以图像等形式展现，如何快速地体现图像，</w:t>
      </w:r>
      <w:r w:rsidR="00A33561">
        <w:rPr>
          <w:rFonts w:hint="eastAsia"/>
          <w:sz w:val="24"/>
        </w:rPr>
        <w:t>将</w:t>
      </w:r>
      <w:r w:rsidR="00A33561">
        <w:rPr>
          <w:sz w:val="24"/>
        </w:rPr>
        <w:t>图像处理</w:t>
      </w:r>
      <w:r w:rsidR="00A33561">
        <w:rPr>
          <w:rFonts w:hint="eastAsia"/>
          <w:sz w:val="24"/>
        </w:rPr>
        <w:t>加速</w:t>
      </w:r>
      <w:r w:rsidR="00A33561">
        <w:rPr>
          <w:sz w:val="24"/>
        </w:rPr>
        <w:t>又是人们</w:t>
      </w:r>
      <w:r w:rsidR="00A33561">
        <w:rPr>
          <w:rFonts w:hint="eastAsia"/>
          <w:sz w:val="24"/>
        </w:rPr>
        <w:t>另一个</w:t>
      </w:r>
      <w:r w:rsidR="00A33561">
        <w:rPr>
          <w:sz w:val="24"/>
        </w:rPr>
        <w:t>关注的热点。</w:t>
      </w:r>
    </w:p>
    <w:p w:rsidR="00EC4772" w:rsidRPr="00336575" w:rsidRDefault="00B84694" w:rsidP="00336575">
      <w:pPr>
        <w:ind w:firstLineChars="200" w:firstLine="480"/>
        <w:rPr>
          <w:rFonts w:ascii="Times New Roman" w:hAnsi="Times New Roman" w:cs="Times New Roman"/>
          <w:sz w:val="24"/>
          <w:szCs w:val="24"/>
        </w:rPr>
      </w:pPr>
      <w:proofErr w:type="gramStart"/>
      <w:r>
        <w:rPr>
          <w:rFonts w:ascii="Times New Roman" w:hAnsi="Times New Roman" w:cs="Times New Roman" w:hint="eastAsia"/>
          <w:sz w:val="24"/>
          <w:szCs w:val="24"/>
        </w:rPr>
        <w:t>图像去块</w:t>
      </w:r>
      <w:r>
        <w:rPr>
          <w:rFonts w:ascii="Times New Roman" w:hAnsi="Times New Roman" w:cs="Times New Roman"/>
          <w:sz w:val="24"/>
          <w:szCs w:val="24"/>
        </w:rPr>
        <w:t>效应</w:t>
      </w:r>
      <w:proofErr w:type="gramEnd"/>
      <w:r>
        <w:rPr>
          <w:rFonts w:ascii="Times New Roman" w:hAnsi="Times New Roman" w:cs="Times New Roman"/>
          <w:sz w:val="24"/>
          <w:szCs w:val="24"/>
        </w:rPr>
        <w:t>处理平台</w:t>
      </w:r>
      <w:r>
        <w:rPr>
          <w:rFonts w:ascii="Times New Roman" w:hAnsi="Times New Roman" w:cs="Times New Roman" w:hint="eastAsia"/>
          <w:sz w:val="24"/>
          <w:szCs w:val="24"/>
        </w:rPr>
        <w:t>就是一个将</w:t>
      </w:r>
      <w:r>
        <w:rPr>
          <w:rFonts w:ascii="Times New Roman" w:hAnsi="Times New Roman" w:cs="Times New Roman"/>
          <w:sz w:val="24"/>
          <w:szCs w:val="24"/>
        </w:rPr>
        <w:t>图像处理而显示得更为清晰的系统</w:t>
      </w:r>
      <w:r w:rsidR="00E51484">
        <w:rPr>
          <w:rFonts w:ascii="Times New Roman" w:hAnsi="Times New Roman" w:cs="Times New Roman" w:hint="eastAsia"/>
          <w:sz w:val="24"/>
          <w:szCs w:val="24"/>
        </w:rPr>
        <w:t>，本文围绕“</w:t>
      </w:r>
      <w:r>
        <w:rPr>
          <w:rFonts w:ascii="Times New Roman" w:hAnsi="Times New Roman" w:cs="Times New Roman" w:hint="eastAsia"/>
          <w:sz w:val="24"/>
          <w:szCs w:val="24"/>
        </w:rPr>
        <w:t>图像去块</w:t>
      </w:r>
      <w:r>
        <w:rPr>
          <w:rFonts w:ascii="Times New Roman" w:hAnsi="Times New Roman" w:cs="Times New Roman"/>
          <w:sz w:val="24"/>
          <w:szCs w:val="24"/>
        </w:rPr>
        <w:t>效应处理平台</w:t>
      </w:r>
      <w:r w:rsidR="00C27C21">
        <w:rPr>
          <w:rFonts w:ascii="Times New Roman" w:hAnsi="Times New Roman" w:cs="Times New Roman" w:hint="eastAsia"/>
          <w:sz w:val="24"/>
          <w:szCs w:val="24"/>
        </w:rPr>
        <w:t>”进行软件的设计和开发</w:t>
      </w:r>
      <w:r w:rsidR="00C27C21">
        <w:rPr>
          <w:rFonts w:ascii="Times New Roman" w:hAnsi="Times New Roman" w:cs="Times New Roman" w:hint="eastAsia"/>
          <w:sz w:val="24"/>
          <w:szCs w:val="24"/>
        </w:rPr>
        <w:t>,</w:t>
      </w:r>
      <w:r w:rsidR="00E51484">
        <w:rPr>
          <w:rFonts w:ascii="Times New Roman" w:hAnsi="Times New Roman" w:cs="Times New Roman" w:hint="eastAsia"/>
          <w:sz w:val="24"/>
          <w:szCs w:val="24"/>
        </w:rPr>
        <w:t>详细介绍了在</w:t>
      </w:r>
      <w:r w:rsidR="00C53E0E">
        <w:rPr>
          <w:rFonts w:ascii="Times New Roman" w:hAnsi="Times New Roman" w:cs="Times New Roman" w:hint="eastAsia"/>
          <w:sz w:val="24"/>
          <w:szCs w:val="24"/>
        </w:rPr>
        <w:t>VS20</w:t>
      </w:r>
      <w:r w:rsidR="00C53E0E">
        <w:rPr>
          <w:rFonts w:ascii="Times New Roman" w:hAnsi="Times New Roman" w:cs="Times New Roman"/>
          <w:sz w:val="24"/>
          <w:szCs w:val="24"/>
        </w:rPr>
        <w:t>12</w:t>
      </w:r>
      <w:r>
        <w:rPr>
          <w:rFonts w:ascii="Times New Roman" w:hAnsi="Times New Roman" w:cs="Times New Roman" w:hint="eastAsia"/>
          <w:sz w:val="24"/>
          <w:szCs w:val="24"/>
        </w:rPr>
        <w:t>的</w:t>
      </w:r>
      <w:r w:rsidR="00E51484">
        <w:rPr>
          <w:rFonts w:ascii="Times New Roman" w:hAnsi="Times New Roman" w:cs="Times New Roman" w:hint="eastAsia"/>
          <w:sz w:val="24"/>
          <w:szCs w:val="24"/>
        </w:rPr>
        <w:t>环境下开发本系统的过程。针对</w:t>
      </w:r>
      <w:proofErr w:type="gramStart"/>
      <w:r>
        <w:rPr>
          <w:rFonts w:ascii="Times New Roman" w:hAnsi="Times New Roman" w:cs="Times New Roman" w:hint="eastAsia"/>
          <w:sz w:val="24"/>
          <w:szCs w:val="24"/>
        </w:rPr>
        <w:t>图像去块</w:t>
      </w:r>
      <w:r>
        <w:rPr>
          <w:rFonts w:ascii="Times New Roman" w:hAnsi="Times New Roman" w:cs="Times New Roman"/>
          <w:sz w:val="24"/>
          <w:szCs w:val="24"/>
        </w:rPr>
        <w:t>效应</w:t>
      </w:r>
      <w:proofErr w:type="gramEnd"/>
      <w:r w:rsidR="00336575">
        <w:rPr>
          <w:rFonts w:ascii="Times New Roman" w:hAnsi="Times New Roman" w:cs="Times New Roman" w:hint="eastAsia"/>
          <w:sz w:val="24"/>
          <w:szCs w:val="24"/>
        </w:rPr>
        <w:t>耗时</w:t>
      </w:r>
      <w:r w:rsidR="00C53E0E">
        <w:rPr>
          <w:rFonts w:ascii="Times New Roman" w:hAnsi="Times New Roman" w:cs="Times New Roman" w:hint="eastAsia"/>
          <w:sz w:val="24"/>
          <w:szCs w:val="24"/>
        </w:rPr>
        <w:t>长</w:t>
      </w:r>
      <w:r>
        <w:rPr>
          <w:rFonts w:ascii="Times New Roman" w:hAnsi="Times New Roman" w:cs="Times New Roman"/>
          <w:sz w:val="24"/>
          <w:szCs w:val="24"/>
        </w:rPr>
        <w:t>和</w:t>
      </w:r>
      <w:r w:rsidR="00E51484">
        <w:rPr>
          <w:rFonts w:ascii="Times New Roman" w:hAnsi="Times New Roman" w:cs="Times New Roman" w:hint="eastAsia"/>
          <w:sz w:val="24"/>
          <w:szCs w:val="24"/>
        </w:rPr>
        <w:t>复杂度高的问题，经过详细的调查研究，开发出了一套操作简单、功能实用的</w:t>
      </w:r>
      <w:r>
        <w:rPr>
          <w:rFonts w:ascii="Times New Roman" w:hAnsi="Times New Roman" w:cs="Times New Roman" w:hint="eastAsia"/>
          <w:sz w:val="24"/>
          <w:szCs w:val="24"/>
        </w:rPr>
        <w:t>基于</w:t>
      </w:r>
      <w:r w:rsidR="005F097B">
        <w:rPr>
          <w:rFonts w:ascii="Times New Roman" w:hAnsi="Times New Roman" w:cs="Times New Roman"/>
          <w:sz w:val="24"/>
          <w:szCs w:val="24"/>
        </w:rPr>
        <w:t>SVD</w:t>
      </w:r>
      <w:r>
        <w:rPr>
          <w:rFonts w:ascii="Times New Roman" w:hAnsi="Times New Roman" w:cs="Times New Roman"/>
          <w:sz w:val="24"/>
          <w:szCs w:val="24"/>
        </w:rPr>
        <w:t>算法的</w:t>
      </w:r>
      <w:proofErr w:type="gramStart"/>
      <w:r>
        <w:rPr>
          <w:rFonts w:ascii="Times New Roman" w:hAnsi="Times New Roman" w:cs="Times New Roman" w:hint="eastAsia"/>
          <w:sz w:val="24"/>
          <w:szCs w:val="24"/>
        </w:rPr>
        <w:t>图像去块</w:t>
      </w:r>
      <w:r>
        <w:rPr>
          <w:rFonts w:ascii="Times New Roman" w:hAnsi="Times New Roman" w:cs="Times New Roman"/>
          <w:sz w:val="24"/>
          <w:szCs w:val="24"/>
        </w:rPr>
        <w:t>效应</w:t>
      </w:r>
      <w:proofErr w:type="gramEnd"/>
      <w:r>
        <w:rPr>
          <w:rFonts w:ascii="Times New Roman" w:hAnsi="Times New Roman" w:cs="Times New Roman"/>
          <w:sz w:val="24"/>
          <w:szCs w:val="24"/>
        </w:rPr>
        <w:t>处理平台</w:t>
      </w:r>
      <w:r w:rsidR="00336575">
        <w:rPr>
          <w:rFonts w:ascii="Times New Roman" w:hAnsi="Times New Roman" w:cs="Times New Roman" w:hint="eastAsia"/>
          <w:sz w:val="24"/>
          <w:szCs w:val="24"/>
        </w:rPr>
        <w:t>。其中</w:t>
      </w:r>
      <w:r w:rsidR="00336575" w:rsidRPr="00336575">
        <w:rPr>
          <w:rFonts w:ascii="Times New Roman" w:hAnsi="Times New Roman" w:cs="Times New Roman" w:hint="eastAsia"/>
          <w:sz w:val="24"/>
          <w:szCs w:val="24"/>
        </w:rPr>
        <w:t>将</w:t>
      </w:r>
      <w:r w:rsidR="00336575" w:rsidRPr="00336575">
        <w:rPr>
          <w:rFonts w:ascii="Times New Roman" w:hAnsi="Times New Roman" w:cs="Times New Roman"/>
          <w:sz w:val="24"/>
          <w:szCs w:val="24"/>
        </w:rPr>
        <w:t>有块状效应的图像</w:t>
      </w:r>
      <w:r w:rsidR="00336575" w:rsidRPr="00336575">
        <w:rPr>
          <w:rFonts w:ascii="Times New Roman" w:hAnsi="Times New Roman" w:cs="Times New Roman" w:hint="eastAsia"/>
          <w:sz w:val="24"/>
          <w:szCs w:val="24"/>
        </w:rPr>
        <w:t>应用</w:t>
      </w:r>
      <w:r w:rsidR="00336575" w:rsidRPr="00336575">
        <w:rPr>
          <w:rFonts w:ascii="Times New Roman" w:hAnsi="Times New Roman" w:cs="Times New Roman"/>
          <w:sz w:val="24"/>
          <w:szCs w:val="24"/>
        </w:rPr>
        <w:t>SVD</w:t>
      </w:r>
      <w:r w:rsidR="00336575" w:rsidRPr="00336575">
        <w:rPr>
          <w:rFonts w:ascii="Times New Roman" w:hAnsi="Times New Roman" w:cs="Times New Roman"/>
          <w:sz w:val="24"/>
          <w:szCs w:val="24"/>
        </w:rPr>
        <w:t>算法</w:t>
      </w:r>
      <w:r w:rsidR="00336575" w:rsidRPr="00336575">
        <w:rPr>
          <w:rFonts w:ascii="Times New Roman" w:hAnsi="Times New Roman" w:cs="Times New Roman" w:hint="eastAsia"/>
          <w:sz w:val="24"/>
          <w:szCs w:val="24"/>
        </w:rPr>
        <w:t>进行</w:t>
      </w:r>
      <w:proofErr w:type="gramStart"/>
      <w:r w:rsidR="00336575" w:rsidRPr="00336575">
        <w:rPr>
          <w:rFonts w:ascii="Times New Roman" w:hAnsi="Times New Roman" w:cs="Times New Roman" w:hint="eastAsia"/>
          <w:sz w:val="24"/>
          <w:szCs w:val="24"/>
        </w:rPr>
        <w:t>图像</w:t>
      </w:r>
      <w:r w:rsidR="00336575" w:rsidRPr="00336575">
        <w:rPr>
          <w:rFonts w:ascii="Times New Roman" w:hAnsi="Times New Roman" w:cs="Times New Roman"/>
          <w:sz w:val="24"/>
          <w:szCs w:val="24"/>
        </w:rPr>
        <w:t>去块</w:t>
      </w:r>
      <w:r w:rsidR="00336575" w:rsidRPr="00336575">
        <w:rPr>
          <w:rFonts w:ascii="Times New Roman" w:hAnsi="Times New Roman" w:cs="Times New Roman" w:hint="eastAsia"/>
          <w:sz w:val="24"/>
          <w:szCs w:val="24"/>
        </w:rPr>
        <w:t>效应</w:t>
      </w:r>
      <w:proofErr w:type="gramEnd"/>
      <w:r w:rsidR="00336575" w:rsidRPr="00336575">
        <w:rPr>
          <w:rFonts w:ascii="Times New Roman" w:hAnsi="Times New Roman" w:cs="Times New Roman" w:hint="eastAsia"/>
          <w:sz w:val="24"/>
          <w:szCs w:val="24"/>
        </w:rPr>
        <w:t>处理，</w:t>
      </w:r>
      <w:r w:rsidR="00336575" w:rsidRPr="00336575">
        <w:rPr>
          <w:rFonts w:ascii="Times New Roman" w:hAnsi="Times New Roman" w:cs="Times New Roman"/>
          <w:sz w:val="24"/>
          <w:szCs w:val="24"/>
        </w:rPr>
        <w:t>再使用</w:t>
      </w:r>
      <w:r w:rsidR="00336575" w:rsidRPr="00336575">
        <w:rPr>
          <w:rFonts w:ascii="Times New Roman" w:hAnsi="Times New Roman" w:cs="Times New Roman" w:hint="eastAsia"/>
          <w:sz w:val="24"/>
          <w:szCs w:val="24"/>
        </w:rPr>
        <w:t>Low-Rank</w:t>
      </w:r>
      <w:r w:rsidR="00336575" w:rsidRPr="00336575">
        <w:rPr>
          <w:rFonts w:ascii="Times New Roman" w:hAnsi="Times New Roman" w:cs="Times New Roman" w:hint="eastAsia"/>
          <w:sz w:val="24"/>
          <w:szCs w:val="24"/>
        </w:rPr>
        <w:t>等</w:t>
      </w:r>
      <w:r w:rsidR="00336575" w:rsidRPr="00336575">
        <w:rPr>
          <w:rFonts w:ascii="Times New Roman" w:hAnsi="Times New Roman" w:cs="Times New Roman"/>
          <w:sz w:val="24"/>
          <w:szCs w:val="24"/>
        </w:rPr>
        <w:t>处理方法使得图像噪声下降，显示更为清晰</w:t>
      </w:r>
      <w:r w:rsidR="00E51484">
        <w:rPr>
          <w:rFonts w:ascii="Times New Roman" w:hAnsi="Times New Roman" w:cs="Times New Roman" w:hint="eastAsia"/>
          <w:sz w:val="24"/>
          <w:szCs w:val="24"/>
        </w:rPr>
        <w:t>。</w:t>
      </w:r>
      <w:r w:rsidR="00C53E0E">
        <w:rPr>
          <w:rFonts w:ascii="Times New Roman" w:hAnsi="Times New Roman" w:cs="Times New Roman" w:hint="eastAsia"/>
          <w:sz w:val="24"/>
          <w:szCs w:val="24"/>
        </w:rPr>
        <w:t>并</w:t>
      </w:r>
      <w:r w:rsidR="00336575">
        <w:rPr>
          <w:rFonts w:ascii="Times New Roman" w:hAnsi="Times New Roman" w:cs="Times New Roman" w:hint="eastAsia"/>
          <w:sz w:val="24"/>
          <w:szCs w:val="24"/>
        </w:rPr>
        <w:t>对</w:t>
      </w:r>
      <w:r w:rsidR="00C53E0E">
        <w:rPr>
          <w:rFonts w:ascii="Times New Roman" w:hAnsi="Times New Roman" w:cs="Times New Roman" w:hint="eastAsia"/>
          <w:sz w:val="24"/>
          <w:szCs w:val="24"/>
        </w:rPr>
        <w:t>算法的运行</w:t>
      </w:r>
      <w:r w:rsidR="00336575">
        <w:rPr>
          <w:rFonts w:ascii="Times New Roman" w:hAnsi="Times New Roman" w:cs="Times New Roman"/>
          <w:sz w:val="24"/>
          <w:szCs w:val="24"/>
        </w:rPr>
        <w:t>时间</w:t>
      </w:r>
      <w:r w:rsidR="00C53E0E">
        <w:rPr>
          <w:rFonts w:ascii="Times New Roman" w:hAnsi="Times New Roman" w:cs="Times New Roman" w:hint="eastAsia"/>
          <w:sz w:val="24"/>
          <w:szCs w:val="24"/>
        </w:rPr>
        <w:t>进行</w:t>
      </w:r>
      <w:r w:rsidR="00C53E0E">
        <w:rPr>
          <w:rFonts w:ascii="Times New Roman" w:hAnsi="Times New Roman" w:cs="Times New Roman"/>
          <w:sz w:val="24"/>
          <w:szCs w:val="24"/>
        </w:rPr>
        <w:t>控制，</w:t>
      </w:r>
      <w:r w:rsidR="00C53E0E">
        <w:rPr>
          <w:rFonts w:ascii="Times New Roman" w:hAnsi="Times New Roman" w:cs="Times New Roman" w:hint="eastAsia"/>
          <w:sz w:val="24"/>
          <w:szCs w:val="24"/>
        </w:rPr>
        <w:t>利用</w:t>
      </w:r>
      <w:r w:rsidR="00C53E0E">
        <w:rPr>
          <w:rFonts w:ascii="Times New Roman" w:hAnsi="Times New Roman" w:cs="Times New Roman"/>
          <w:sz w:val="24"/>
          <w:szCs w:val="24"/>
        </w:rPr>
        <w:t>多线程和复写算法等方式</w:t>
      </w:r>
      <w:r w:rsidR="00336575">
        <w:rPr>
          <w:rFonts w:ascii="Times New Roman" w:hAnsi="Times New Roman" w:cs="Times New Roman"/>
          <w:sz w:val="24"/>
          <w:szCs w:val="24"/>
        </w:rPr>
        <w:t>完善了程序细节</w:t>
      </w:r>
      <w:r w:rsidR="00336575">
        <w:rPr>
          <w:rFonts w:ascii="Times New Roman" w:hAnsi="Times New Roman" w:cs="Times New Roman" w:hint="eastAsia"/>
          <w:sz w:val="24"/>
          <w:szCs w:val="24"/>
        </w:rPr>
        <w:t>及</w:t>
      </w:r>
      <w:r w:rsidR="00336575">
        <w:rPr>
          <w:rFonts w:ascii="Times New Roman" w:hAnsi="Times New Roman" w:cs="Times New Roman"/>
          <w:sz w:val="24"/>
          <w:szCs w:val="24"/>
        </w:rPr>
        <w:t>时间复杂度</w:t>
      </w:r>
      <w:r w:rsidR="00336575">
        <w:rPr>
          <w:rFonts w:ascii="Times New Roman" w:hAnsi="Times New Roman" w:cs="Times New Roman" w:hint="eastAsia"/>
          <w:sz w:val="24"/>
          <w:szCs w:val="24"/>
        </w:rPr>
        <w:t>。最后</w:t>
      </w:r>
      <w:r w:rsidR="00E51484">
        <w:rPr>
          <w:rFonts w:ascii="Times New Roman" w:hAnsi="Times New Roman" w:cs="Times New Roman" w:hint="eastAsia"/>
          <w:sz w:val="24"/>
          <w:szCs w:val="24"/>
        </w:rPr>
        <w:t>设计并完成</w:t>
      </w:r>
      <w:r w:rsidR="00B47E5D">
        <w:rPr>
          <w:rFonts w:ascii="Times New Roman" w:hAnsi="Times New Roman" w:cs="Times New Roman" w:hint="eastAsia"/>
          <w:sz w:val="24"/>
          <w:szCs w:val="24"/>
        </w:rPr>
        <w:t>图像的选择</w:t>
      </w:r>
      <w:r w:rsidR="00B47E5D">
        <w:rPr>
          <w:rFonts w:ascii="Times New Roman" w:hAnsi="Times New Roman" w:cs="Times New Roman"/>
          <w:sz w:val="24"/>
          <w:szCs w:val="24"/>
        </w:rPr>
        <w:t>，</w:t>
      </w:r>
      <w:r w:rsidR="00B47E5D">
        <w:rPr>
          <w:rFonts w:ascii="Times New Roman" w:hAnsi="Times New Roman" w:cs="Times New Roman" w:hint="eastAsia"/>
          <w:sz w:val="24"/>
          <w:szCs w:val="24"/>
        </w:rPr>
        <w:t>导入，</w:t>
      </w:r>
      <w:r w:rsidR="00B47E5D">
        <w:rPr>
          <w:rFonts w:ascii="Times New Roman" w:hAnsi="Times New Roman" w:cs="Times New Roman"/>
          <w:sz w:val="24"/>
          <w:szCs w:val="24"/>
        </w:rPr>
        <w:t>选择参数</w:t>
      </w:r>
      <w:r w:rsidR="00B47E5D">
        <w:rPr>
          <w:rFonts w:ascii="Times New Roman" w:hAnsi="Times New Roman" w:cs="Times New Roman" w:hint="eastAsia"/>
          <w:sz w:val="24"/>
          <w:szCs w:val="24"/>
        </w:rPr>
        <w:t>，图像</w:t>
      </w:r>
      <w:r w:rsidR="00B47E5D">
        <w:rPr>
          <w:rFonts w:ascii="Times New Roman" w:hAnsi="Times New Roman" w:cs="Times New Roman"/>
          <w:sz w:val="24"/>
          <w:szCs w:val="24"/>
        </w:rPr>
        <w:t>压缩，</w:t>
      </w:r>
      <w:proofErr w:type="gramStart"/>
      <w:r w:rsidR="00B47E5D">
        <w:rPr>
          <w:rFonts w:ascii="Times New Roman" w:hAnsi="Times New Roman" w:cs="Times New Roman"/>
          <w:sz w:val="24"/>
          <w:szCs w:val="24"/>
        </w:rPr>
        <w:t>去块处理</w:t>
      </w:r>
      <w:proofErr w:type="gramEnd"/>
      <w:r w:rsidR="00B47E5D">
        <w:rPr>
          <w:rFonts w:ascii="Times New Roman" w:hAnsi="Times New Roman" w:cs="Times New Roman"/>
          <w:sz w:val="24"/>
          <w:szCs w:val="24"/>
        </w:rPr>
        <w:t>，显示，导出</w:t>
      </w:r>
      <w:r w:rsidR="00E51484">
        <w:rPr>
          <w:rFonts w:ascii="Times New Roman" w:hAnsi="Times New Roman" w:cs="Times New Roman" w:hint="eastAsia"/>
          <w:sz w:val="24"/>
          <w:szCs w:val="24"/>
        </w:rPr>
        <w:t>以及</w:t>
      </w:r>
      <w:r w:rsidR="00B47E5D">
        <w:rPr>
          <w:rFonts w:ascii="Times New Roman" w:hAnsi="Times New Roman" w:cs="Times New Roman" w:hint="eastAsia"/>
          <w:sz w:val="24"/>
          <w:szCs w:val="24"/>
        </w:rPr>
        <w:t>平台</w:t>
      </w:r>
      <w:r w:rsidR="00E51484">
        <w:rPr>
          <w:rFonts w:ascii="Times New Roman" w:hAnsi="Times New Roman" w:cs="Times New Roman" w:hint="eastAsia"/>
          <w:sz w:val="24"/>
          <w:szCs w:val="24"/>
        </w:rPr>
        <w:t>相关</w:t>
      </w:r>
      <w:r w:rsidR="00B47E5D">
        <w:rPr>
          <w:rFonts w:ascii="Times New Roman" w:hAnsi="Times New Roman" w:cs="Times New Roman" w:hint="eastAsia"/>
          <w:sz w:val="24"/>
          <w:szCs w:val="24"/>
        </w:rPr>
        <w:t>的系统</w:t>
      </w:r>
      <w:r w:rsidR="00E51484">
        <w:rPr>
          <w:rFonts w:ascii="Times New Roman" w:hAnsi="Times New Roman" w:cs="Times New Roman" w:hint="eastAsia"/>
          <w:sz w:val="24"/>
          <w:szCs w:val="24"/>
        </w:rPr>
        <w:t>设置等功能。</w:t>
      </w:r>
    </w:p>
    <w:p w:rsidR="00EC4772" w:rsidRDefault="00E51484">
      <w:pPr>
        <w:spacing w:line="288" w:lineRule="auto"/>
        <w:ind w:firstLineChars="200" w:firstLine="480"/>
        <w:rPr>
          <w:rFonts w:ascii="Times New Roman" w:hAnsi="Times New Roman" w:cs="Times New Roman"/>
          <w:sz w:val="24"/>
          <w:szCs w:val="24"/>
        </w:rPr>
      </w:pPr>
      <w:bookmarkStart w:id="0" w:name="OLE_LINK6"/>
      <w:r>
        <w:rPr>
          <w:rFonts w:ascii="Times New Roman" w:hAnsi="Times New Roman" w:cs="Times New Roman" w:hint="eastAsia"/>
          <w:sz w:val="24"/>
          <w:szCs w:val="24"/>
        </w:rPr>
        <w:t>从系统架构的角度讲，</w:t>
      </w:r>
      <w:r>
        <w:rPr>
          <w:rFonts w:ascii="Times New Roman" w:hAnsi="Times New Roman" w:cs="Times New Roman"/>
          <w:sz w:val="24"/>
          <w:szCs w:val="24"/>
        </w:rPr>
        <w:t>本</w:t>
      </w:r>
      <w:r>
        <w:rPr>
          <w:rFonts w:ascii="Times New Roman" w:hAnsi="Times New Roman" w:cs="Times New Roman" w:hint="eastAsia"/>
          <w:sz w:val="24"/>
          <w:szCs w:val="24"/>
        </w:rPr>
        <w:t>系统</w:t>
      </w:r>
      <w:r>
        <w:rPr>
          <w:rFonts w:ascii="Times New Roman" w:hAnsi="Times New Roman" w:cs="Times New Roman"/>
          <w:sz w:val="24"/>
          <w:szCs w:val="24"/>
        </w:rPr>
        <w:t>基于</w:t>
      </w:r>
      <w:r w:rsidR="00B47E5D">
        <w:rPr>
          <w:rFonts w:ascii="Times New Roman" w:hAnsi="Times New Roman" w:cs="Times New Roman"/>
          <w:sz w:val="24"/>
          <w:szCs w:val="24"/>
        </w:rPr>
        <w:t>MFC</w:t>
      </w:r>
      <w:r w:rsidR="00B47E5D">
        <w:rPr>
          <w:rFonts w:ascii="Times New Roman" w:hAnsi="Times New Roman" w:cs="Times New Roman" w:hint="eastAsia"/>
          <w:sz w:val="24"/>
          <w:szCs w:val="24"/>
        </w:rPr>
        <w:t>架构</w:t>
      </w:r>
      <w:r>
        <w:rPr>
          <w:rFonts w:ascii="Times New Roman" w:hAnsi="Times New Roman" w:cs="Times New Roman" w:hint="eastAsia"/>
          <w:sz w:val="24"/>
          <w:szCs w:val="24"/>
        </w:rPr>
        <w:t>。</w:t>
      </w:r>
      <w:r>
        <w:rPr>
          <w:rFonts w:ascii="Times New Roman" w:hAnsi="Times New Roman" w:cs="Times New Roman"/>
          <w:sz w:val="24"/>
          <w:szCs w:val="24"/>
        </w:rPr>
        <w:t>使用</w:t>
      </w:r>
      <w:r w:rsidR="00B47E5D">
        <w:rPr>
          <w:rFonts w:ascii="Times New Roman" w:hAnsi="Times New Roman" w:cs="Times New Roman"/>
          <w:sz w:val="24"/>
          <w:szCs w:val="24"/>
        </w:rPr>
        <w:t>C++</w:t>
      </w:r>
      <w:r>
        <w:rPr>
          <w:rFonts w:ascii="Times New Roman" w:hAnsi="Times New Roman" w:cs="Times New Roman" w:hint="eastAsia"/>
          <w:sz w:val="24"/>
          <w:szCs w:val="24"/>
        </w:rPr>
        <w:t>和</w:t>
      </w:r>
      <w:r w:rsidR="00003F85">
        <w:rPr>
          <w:rFonts w:ascii="Times New Roman" w:hAnsi="Times New Roman" w:cs="Times New Roman"/>
          <w:sz w:val="24"/>
          <w:szCs w:val="24"/>
        </w:rPr>
        <w:t>OPENCV</w:t>
      </w:r>
      <w:r>
        <w:rPr>
          <w:rFonts w:ascii="Times New Roman" w:hAnsi="Times New Roman" w:cs="Times New Roman" w:hint="eastAsia"/>
          <w:sz w:val="24"/>
          <w:szCs w:val="24"/>
        </w:rPr>
        <w:t>作为开发工具。系统工作在</w:t>
      </w:r>
      <w:r>
        <w:rPr>
          <w:rFonts w:ascii="Times New Roman" w:hAnsi="Times New Roman" w:cs="Times New Roman" w:hint="eastAsia"/>
          <w:sz w:val="24"/>
          <w:szCs w:val="24"/>
        </w:rPr>
        <w:t>windo</w:t>
      </w:r>
      <w:r w:rsidR="005F097B">
        <w:rPr>
          <w:rFonts w:ascii="Times New Roman" w:hAnsi="Times New Roman" w:cs="Times New Roman"/>
          <w:sz w:val="24"/>
          <w:szCs w:val="24"/>
        </w:rPr>
        <w:t>ws</w:t>
      </w:r>
      <w:r>
        <w:rPr>
          <w:rFonts w:ascii="Times New Roman" w:hAnsi="Times New Roman" w:cs="Times New Roman" w:hint="eastAsia"/>
          <w:sz w:val="24"/>
          <w:szCs w:val="24"/>
        </w:rPr>
        <w:t>平台上。经过</w:t>
      </w:r>
      <w:r w:rsidR="00336575">
        <w:rPr>
          <w:rFonts w:ascii="Times New Roman" w:hAnsi="Times New Roman" w:cs="Times New Roman" w:hint="eastAsia"/>
          <w:sz w:val="24"/>
          <w:szCs w:val="24"/>
        </w:rPr>
        <w:t>多种</w:t>
      </w:r>
      <w:r w:rsidR="00336575">
        <w:rPr>
          <w:rFonts w:ascii="Times New Roman" w:hAnsi="Times New Roman" w:cs="Times New Roman"/>
          <w:sz w:val="24"/>
          <w:szCs w:val="24"/>
        </w:rPr>
        <w:t>黑盒</w:t>
      </w:r>
      <w:r>
        <w:rPr>
          <w:rFonts w:ascii="Times New Roman" w:hAnsi="Times New Roman" w:cs="Times New Roman" w:hint="eastAsia"/>
          <w:sz w:val="24"/>
          <w:szCs w:val="24"/>
        </w:rPr>
        <w:t>测试，该系统基本可以满足</w:t>
      </w:r>
      <w:proofErr w:type="gramStart"/>
      <w:r w:rsidR="00B47E5D">
        <w:rPr>
          <w:rFonts w:ascii="Times New Roman" w:hAnsi="Times New Roman" w:cs="Times New Roman" w:hint="eastAsia"/>
          <w:sz w:val="24"/>
          <w:szCs w:val="24"/>
        </w:rPr>
        <w:t>图像去块</w:t>
      </w:r>
      <w:r w:rsidR="00B47E5D">
        <w:rPr>
          <w:rFonts w:ascii="Times New Roman" w:hAnsi="Times New Roman" w:cs="Times New Roman"/>
          <w:sz w:val="24"/>
          <w:szCs w:val="24"/>
        </w:rPr>
        <w:t>效应</w:t>
      </w:r>
      <w:proofErr w:type="gramEnd"/>
      <w:r>
        <w:rPr>
          <w:rFonts w:ascii="Times New Roman" w:hAnsi="Times New Roman" w:cs="Times New Roman" w:hint="eastAsia"/>
          <w:sz w:val="24"/>
          <w:szCs w:val="24"/>
        </w:rPr>
        <w:t>的科学和</w:t>
      </w:r>
      <w:r>
        <w:rPr>
          <w:rFonts w:ascii="Times New Roman" w:hAnsi="Times New Roman" w:cs="Times New Roman"/>
          <w:sz w:val="24"/>
          <w:szCs w:val="24"/>
        </w:rPr>
        <w:t>高效</w:t>
      </w:r>
      <w:r>
        <w:rPr>
          <w:rFonts w:ascii="Times New Roman" w:hAnsi="Times New Roman" w:cs="Times New Roman" w:hint="eastAsia"/>
          <w:sz w:val="24"/>
          <w:szCs w:val="24"/>
        </w:rPr>
        <w:t>的要求。运行稳定，可以在实际应用中取得很好的效果。</w:t>
      </w:r>
    </w:p>
    <w:bookmarkEnd w:id="0"/>
    <w:p w:rsidR="00EC4772" w:rsidRDefault="00EC4772">
      <w:pPr>
        <w:spacing w:line="288" w:lineRule="auto"/>
        <w:ind w:firstLineChars="200" w:firstLine="480"/>
        <w:rPr>
          <w:rFonts w:ascii="Times New Roman" w:hAnsi="Times New Roman"/>
          <w:sz w:val="24"/>
          <w:szCs w:val="24"/>
        </w:rPr>
      </w:pPr>
    </w:p>
    <w:p w:rsidR="00EC4772" w:rsidRPr="008D2258" w:rsidRDefault="00E51484">
      <w:pPr>
        <w:spacing w:line="288" w:lineRule="auto"/>
        <w:ind w:firstLineChars="200" w:firstLine="482"/>
        <w:rPr>
          <w:rFonts w:ascii="宋体" w:hAnsi="宋体"/>
          <w:sz w:val="24"/>
          <w:szCs w:val="24"/>
        </w:rPr>
      </w:pPr>
      <w:r>
        <w:rPr>
          <w:rFonts w:ascii="黑体" w:eastAsia="黑体" w:hAnsi="黑体" w:hint="eastAsia"/>
          <w:b/>
          <w:sz w:val="24"/>
          <w:szCs w:val="24"/>
        </w:rPr>
        <w:t>关键词：</w:t>
      </w:r>
      <w:proofErr w:type="gramStart"/>
      <w:r w:rsidR="00B47E5D" w:rsidRPr="008D2258">
        <w:rPr>
          <w:rFonts w:ascii="宋体" w:hAnsi="宋体" w:cs="Times New Roman" w:hint="eastAsia"/>
          <w:sz w:val="24"/>
          <w:szCs w:val="24"/>
        </w:rPr>
        <w:t>图像去块</w:t>
      </w:r>
      <w:r w:rsidR="00B47E5D" w:rsidRPr="008D2258">
        <w:rPr>
          <w:rFonts w:ascii="宋体" w:hAnsi="宋体" w:cs="Times New Roman"/>
          <w:sz w:val="24"/>
          <w:szCs w:val="24"/>
        </w:rPr>
        <w:t>效应</w:t>
      </w:r>
      <w:proofErr w:type="gramEnd"/>
      <w:r w:rsidR="008D2258" w:rsidRPr="008D2258">
        <w:rPr>
          <w:rFonts w:ascii="宋体" w:hAnsi="宋体" w:hint="eastAsia"/>
          <w:sz w:val="24"/>
          <w:szCs w:val="24"/>
        </w:rPr>
        <w:t xml:space="preserve"> </w:t>
      </w:r>
      <w:r w:rsidR="005F097B" w:rsidRPr="008D2258">
        <w:rPr>
          <w:rFonts w:ascii="宋体" w:hAnsi="宋体"/>
          <w:sz w:val="24"/>
          <w:szCs w:val="24"/>
        </w:rPr>
        <w:t>SVD</w:t>
      </w:r>
      <w:r w:rsidR="00B47E5D" w:rsidRPr="008D2258">
        <w:rPr>
          <w:rFonts w:ascii="宋体" w:hAnsi="宋体" w:hint="eastAsia"/>
          <w:sz w:val="24"/>
          <w:szCs w:val="24"/>
        </w:rPr>
        <w:t>算法</w:t>
      </w:r>
      <w:r w:rsidR="008D2258" w:rsidRPr="008D2258">
        <w:rPr>
          <w:rFonts w:ascii="宋体" w:hAnsi="宋体" w:hint="eastAsia"/>
          <w:sz w:val="24"/>
          <w:szCs w:val="24"/>
        </w:rPr>
        <w:t xml:space="preserve"> </w:t>
      </w:r>
      <w:r w:rsidR="00003F85" w:rsidRPr="008D2258">
        <w:rPr>
          <w:rFonts w:ascii="宋体" w:hAnsi="宋体"/>
          <w:sz w:val="24"/>
          <w:szCs w:val="24"/>
        </w:rPr>
        <w:t>OPENCV</w:t>
      </w:r>
      <w:r w:rsidRPr="008D2258">
        <w:rPr>
          <w:rFonts w:ascii="宋体" w:hAnsi="宋体" w:hint="eastAsia"/>
          <w:sz w:val="24"/>
          <w:szCs w:val="24"/>
        </w:rPr>
        <w:t xml:space="preserve">  </w:t>
      </w:r>
      <w:r w:rsidR="00B47E5D" w:rsidRPr="008D2258">
        <w:rPr>
          <w:rFonts w:ascii="宋体" w:hAnsi="宋体"/>
          <w:sz w:val="24"/>
          <w:szCs w:val="24"/>
        </w:rPr>
        <w:t>MFC</w:t>
      </w:r>
    </w:p>
    <w:p w:rsidR="00EC4772" w:rsidRDefault="00EC4772">
      <w:pPr>
        <w:rPr>
          <w:rFonts w:ascii="Times New Roman" w:hAnsi="Times New Roman"/>
          <w:sz w:val="24"/>
          <w:szCs w:val="24"/>
        </w:rPr>
      </w:pPr>
    </w:p>
    <w:p w:rsidR="00EC4772" w:rsidRDefault="00EC4772">
      <w:pPr>
        <w:rPr>
          <w:rFonts w:ascii="Times New Roman" w:hAnsi="Times New Roman"/>
          <w:sz w:val="24"/>
          <w:szCs w:val="24"/>
        </w:rPr>
      </w:pPr>
    </w:p>
    <w:p w:rsidR="00EC4772" w:rsidRDefault="00EC4772">
      <w:pPr>
        <w:rPr>
          <w:rFonts w:ascii="Times New Roman" w:hAnsi="Times New Roman"/>
          <w:sz w:val="24"/>
          <w:szCs w:val="24"/>
        </w:rPr>
      </w:pPr>
    </w:p>
    <w:p w:rsidR="00EC4772" w:rsidRDefault="00EC4772">
      <w:pPr>
        <w:rPr>
          <w:rFonts w:ascii="Times New Roman" w:hAnsi="Times New Roman"/>
          <w:sz w:val="24"/>
          <w:szCs w:val="24"/>
        </w:rPr>
      </w:pPr>
    </w:p>
    <w:p w:rsidR="00EC4772" w:rsidRDefault="00EC4772">
      <w:pPr>
        <w:rPr>
          <w:rFonts w:ascii="Times New Roman" w:hAnsi="Times New Roman"/>
          <w:sz w:val="24"/>
          <w:szCs w:val="24"/>
        </w:rPr>
      </w:pPr>
    </w:p>
    <w:p w:rsidR="00EC4772" w:rsidRDefault="00EC4772">
      <w:pPr>
        <w:rPr>
          <w:rFonts w:ascii="Times New Roman" w:hAnsi="Times New Roman"/>
          <w:sz w:val="24"/>
          <w:szCs w:val="24"/>
        </w:rPr>
      </w:pPr>
    </w:p>
    <w:p w:rsidR="00EC4772" w:rsidRDefault="00EC4772">
      <w:pPr>
        <w:rPr>
          <w:rFonts w:ascii="Times New Roman" w:hAnsi="Times New Roman"/>
          <w:sz w:val="24"/>
          <w:szCs w:val="24"/>
        </w:rPr>
      </w:pPr>
    </w:p>
    <w:p w:rsidR="00EC4772" w:rsidRDefault="00EC4772">
      <w:pPr>
        <w:rPr>
          <w:rFonts w:ascii="Times New Roman" w:hAnsi="Times New Roman"/>
          <w:sz w:val="24"/>
          <w:szCs w:val="24"/>
        </w:rPr>
      </w:pPr>
    </w:p>
    <w:p w:rsidR="00EC4772" w:rsidRDefault="00EC4772">
      <w:pPr>
        <w:rPr>
          <w:rFonts w:ascii="Times New Roman" w:hAnsi="Times New Roman"/>
          <w:sz w:val="24"/>
          <w:szCs w:val="24"/>
        </w:rPr>
      </w:pPr>
    </w:p>
    <w:p w:rsidR="00EC4772" w:rsidRDefault="00EC4772">
      <w:pPr>
        <w:rPr>
          <w:rFonts w:ascii="Times New Roman" w:hAnsi="Times New Roman"/>
          <w:sz w:val="24"/>
          <w:szCs w:val="24"/>
        </w:rPr>
      </w:pPr>
    </w:p>
    <w:p w:rsidR="00EC4772" w:rsidRDefault="00EC4772">
      <w:pPr>
        <w:rPr>
          <w:rFonts w:ascii="Times New Roman" w:hAnsi="Times New Roman"/>
          <w:sz w:val="24"/>
          <w:szCs w:val="24"/>
        </w:rPr>
      </w:pPr>
    </w:p>
    <w:p w:rsidR="00EC4772" w:rsidRDefault="00EC4772">
      <w:pPr>
        <w:jc w:val="right"/>
        <w:rPr>
          <w:rFonts w:ascii="Times New Roman" w:hAnsi="Times New Roman"/>
          <w:sz w:val="24"/>
          <w:szCs w:val="24"/>
        </w:rPr>
      </w:pPr>
    </w:p>
    <w:p w:rsidR="00EC4772" w:rsidRDefault="00EC4772">
      <w:pPr>
        <w:rPr>
          <w:rFonts w:ascii="Times New Roman" w:hAnsi="Times New Roman"/>
          <w:sz w:val="24"/>
          <w:szCs w:val="24"/>
        </w:rPr>
      </w:pPr>
    </w:p>
    <w:p w:rsidR="00EC4772" w:rsidRDefault="00EC4772">
      <w:pPr>
        <w:rPr>
          <w:rFonts w:ascii="Times New Roman" w:hAnsi="Times New Roman"/>
          <w:sz w:val="24"/>
          <w:szCs w:val="24"/>
        </w:rPr>
        <w:sectPr w:rsidR="00EC4772">
          <w:headerReference w:type="default" r:id="rId17"/>
          <w:footerReference w:type="default" r:id="rId18"/>
          <w:pgSz w:w="11906" w:h="16838"/>
          <w:pgMar w:top="1418" w:right="1418" w:bottom="1418" w:left="1418" w:header="851" w:footer="851" w:gutter="0"/>
          <w:pgNumType w:fmt="upperRoman" w:start="1"/>
          <w:cols w:space="425"/>
          <w:docGrid w:linePitch="312"/>
        </w:sectPr>
      </w:pPr>
    </w:p>
    <w:p w:rsidR="00EC4772" w:rsidRDefault="00B30C5C">
      <w:pPr>
        <w:spacing w:line="288" w:lineRule="auto"/>
        <w:ind w:firstLineChars="200" w:firstLine="643"/>
        <w:jc w:val="center"/>
        <w:rPr>
          <w:rFonts w:ascii="Times New Roman" w:hAnsi="Times New Roman" w:cs="Times New Roman"/>
          <w:b/>
          <w:sz w:val="32"/>
          <w:szCs w:val="32"/>
        </w:rPr>
      </w:pPr>
      <w:r w:rsidRPr="00B30C5C">
        <w:rPr>
          <w:rFonts w:ascii="Times New Roman" w:hAnsi="Times New Roman" w:cs="Times New Roman"/>
          <w:b/>
          <w:sz w:val="32"/>
          <w:szCs w:val="32"/>
        </w:rPr>
        <w:lastRenderedPageBreak/>
        <w:t>Image deblocking process platform based on SVD algorithm</w:t>
      </w:r>
    </w:p>
    <w:p w:rsidR="00EC4772" w:rsidRDefault="00EC4772">
      <w:pPr>
        <w:spacing w:line="288" w:lineRule="auto"/>
        <w:ind w:firstLineChars="200" w:firstLine="643"/>
        <w:rPr>
          <w:rFonts w:ascii="Times New Roman" w:hAnsi="Times New Roman" w:cs="Times New Roman"/>
          <w:b/>
          <w:sz w:val="32"/>
          <w:szCs w:val="32"/>
        </w:rPr>
      </w:pPr>
    </w:p>
    <w:p w:rsidR="00EC4772" w:rsidRDefault="00E51484">
      <w:pPr>
        <w:pStyle w:val="2022"/>
        <w:spacing w:line="288" w:lineRule="auto"/>
        <w:ind w:firstLine="602"/>
        <w:jc w:val="center"/>
        <w:rPr>
          <w:rFonts w:cs="Times New Roman"/>
          <w:b/>
          <w:sz w:val="30"/>
          <w:szCs w:val="30"/>
        </w:rPr>
      </w:pPr>
      <w:r>
        <w:rPr>
          <w:rFonts w:cs="Times New Roman"/>
          <w:b/>
          <w:sz w:val="30"/>
          <w:szCs w:val="30"/>
        </w:rPr>
        <w:t>ABSTRACT</w:t>
      </w:r>
    </w:p>
    <w:p w:rsidR="00EC4772" w:rsidRDefault="00EC4772">
      <w:pPr>
        <w:pStyle w:val="2022"/>
        <w:spacing w:line="288" w:lineRule="auto"/>
        <w:ind w:firstLine="602"/>
        <w:jc w:val="center"/>
        <w:rPr>
          <w:rFonts w:cs="Times New Roman"/>
          <w:b/>
          <w:sz w:val="30"/>
          <w:szCs w:val="30"/>
        </w:rPr>
      </w:pPr>
    </w:p>
    <w:p w:rsidR="00307FD5" w:rsidRDefault="00C27C21" w:rsidP="008D2258">
      <w:pPr>
        <w:spacing w:line="288" w:lineRule="auto"/>
        <w:ind w:firstLineChars="250" w:firstLine="600"/>
        <w:rPr>
          <w:rFonts w:ascii="Times New Roman" w:hAnsi="Times New Roman" w:cs="Times New Roman"/>
          <w:sz w:val="24"/>
          <w:szCs w:val="24"/>
        </w:rPr>
      </w:pPr>
      <w:r w:rsidRPr="00B30C5C">
        <w:rPr>
          <w:rFonts w:ascii="Times New Roman" w:hAnsi="Times New Roman" w:cs="Times New Roman"/>
          <w:sz w:val="24"/>
          <w:szCs w:val="24"/>
        </w:rPr>
        <w:t>Image processing</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also known as </w:t>
      </w:r>
      <w:r>
        <w:rPr>
          <w:rFonts w:ascii="Times New Roman" w:hAnsi="Times New Roman" w:cs="Times New Roman"/>
          <w:sz w:val="24"/>
          <w:szCs w:val="24"/>
        </w:rPr>
        <w:t xml:space="preserve">media processing, uses computer to analyze </w:t>
      </w:r>
      <w:r w:rsidRPr="00B30C5C">
        <w:rPr>
          <w:rFonts w:ascii="Times New Roman" w:hAnsi="Times New Roman" w:cs="Times New Roman"/>
          <w:sz w:val="24"/>
          <w:szCs w:val="24"/>
        </w:rPr>
        <w:t xml:space="preserve">images, in order </w:t>
      </w:r>
      <w:r>
        <w:rPr>
          <w:rFonts w:ascii="Times New Roman" w:hAnsi="Times New Roman" w:cs="Times New Roman"/>
          <w:sz w:val="24"/>
          <w:szCs w:val="24"/>
        </w:rPr>
        <w:t>to achieve the required results</w:t>
      </w:r>
      <w:r w:rsidRPr="00B30C5C">
        <w:rPr>
          <w:rFonts w:ascii="Times New Roman" w:hAnsi="Times New Roman" w:cs="Times New Roman"/>
          <w:sz w:val="24"/>
          <w:szCs w:val="24"/>
        </w:rPr>
        <w:t>.</w:t>
      </w:r>
      <w:r>
        <w:rPr>
          <w:rFonts w:ascii="Times New Roman" w:hAnsi="Times New Roman" w:cs="Times New Roman"/>
          <w:sz w:val="24"/>
          <w:szCs w:val="24"/>
        </w:rPr>
        <w:t xml:space="preserve"> </w:t>
      </w:r>
      <w:r w:rsidR="00B30C5C" w:rsidRPr="00B30C5C">
        <w:rPr>
          <w:rFonts w:ascii="Times New Roman" w:hAnsi="Times New Roman" w:cs="Times New Roman"/>
          <w:sz w:val="24"/>
          <w:szCs w:val="24"/>
        </w:rPr>
        <w:t xml:space="preserve">The 21st century is an era </w:t>
      </w:r>
      <w:r w:rsidR="00307FD5">
        <w:rPr>
          <w:rFonts w:ascii="Times New Roman" w:hAnsi="Times New Roman" w:cs="Times New Roman"/>
          <w:sz w:val="24"/>
          <w:szCs w:val="24"/>
        </w:rPr>
        <w:t>full of information, the image is</w:t>
      </w:r>
      <w:r w:rsidR="00B30C5C" w:rsidRPr="00B30C5C">
        <w:rPr>
          <w:rFonts w:ascii="Times New Roman" w:hAnsi="Times New Roman" w:cs="Times New Roman"/>
          <w:sz w:val="24"/>
          <w:szCs w:val="24"/>
        </w:rPr>
        <w:t xml:space="preserve"> a foundation for human perception of world vision, is </w:t>
      </w:r>
      <w:r w:rsidR="00307FD5" w:rsidRPr="00B30C5C">
        <w:rPr>
          <w:rFonts w:ascii="Times New Roman" w:hAnsi="Times New Roman" w:cs="Times New Roman"/>
          <w:sz w:val="24"/>
          <w:szCs w:val="24"/>
        </w:rPr>
        <w:t xml:space="preserve">an important means of </w:t>
      </w:r>
      <w:r w:rsidR="00B30C5C" w:rsidRPr="00B30C5C">
        <w:rPr>
          <w:rFonts w:ascii="Times New Roman" w:hAnsi="Times New Roman" w:cs="Times New Roman"/>
          <w:sz w:val="24"/>
          <w:szCs w:val="24"/>
        </w:rPr>
        <w:t xml:space="preserve">human to obtain information, express information and </w:t>
      </w:r>
      <w:r w:rsidR="00307FD5" w:rsidRPr="00B30C5C">
        <w:rPr>
          <w:rFonts w:ascii="Times New Roman" w:hAnsi="Times New Roman" w:cs="Times New Roman"/>
          <w:sz w:val="24"/>
          <w:szCs w:val="24"/>
        </w:rPr>
        <w:t>passing information</w:t>
      </w:r>
      <w:r w:rsidR="00B30C5C" w:rsidRPr="00B30C5C">
        <w:rPr>
          <w:rFonts w:ascii="Times New Roman" w:hAnsi="Times New Roman" w:cs="Times New Roman"/>
          <w:sz w:val="24"/>
          <w:szCs w:val="24"/>
        </w:rPr>
        <w:t>.</w:t>
      </w:r>
      <w:r w:rsidR="00307FD5">
        <w:rPr>
          <w:rFonts w:ascii="Times New Roman" w:hAnsi="Times New Roman" w:cs="Times New Roman"/>
          <w:sz w:val="24"/>
          <w:szCs w:val="24"/>
        </w:rPr>
        <w:t xml:space="preserve"> </w:t>
      </w:r>
      <w:r w:rsidR="00B30C5C" w:rsidRPr="00B30C5C">
        <w:rPr>
          <w:rFonts w:ascii="Times New Roman" w:hAnsi="Times New Roman" w:cs="Times New Roman"/>
          <w:sz w:val="24"/>
          <w:szCs w:val="24"/>
        </w:rPr>
        <w:t xml:space="preserve">How to </w:t>
      </w:r>
      <w:r>
        <w:rPr>
          <w:rFonts w:ascii="Times New Roman" w:hAnsi="Times New Roman" w:cs="Times New Roman"/>
          <w:sz w:val="24"/>
          <w:szCs w:val="24"/>
        </w:rPr>
        <w:t>obtain</w:t>
      </w:r>
      <w:r w:rsidR="00B30C5C" w:rsidRPr="00B30C5C">
        <w:rPr>
          <w:rFonts w:ascii="Times New Roman" w:hAnsi="Times New Roman" w:cs="Times New Roman"/>
          <w:sz w:val="24"/>
          <w:szCs w:val="24"/>
        </w:rPr>
        <w:t xml:space="preserve"> </w:t>
      </w:r>
      <w:r w:rsidRPr="00B30C5C">
        <w:rPr>
          <w:rFonts w:ascii="Times New Roman" w:hAnsi="Times New Roman" w:cs="Times New Roman"/>
          <w:sz w:val="24"/>
          <w:szCs w:val="24"/>
        </w:rPr>
        <w:t>the image display clearer under the condition of the limited re</w:t>
      </w:r>
      <w:r>
        <w:rPr>
          <w:rFonts w:ascii="Times New Roman" w:hAnsi="Times New Roman" w:cs="Times New Roman"/>
          <w:sz w:val="24"/>
          <w:szCs w:val="24"/>
        </w:rPr>
        <w:t xml:space="preserve">sources </w:t>
      </w:r>
      <w:r w:rsidRPr="00B30C5C">
        <w:rPr>
          <w:rFonts w:ascii="Times New Roman" w:hAnsi="Times New Roman" w:cs="Times New Roman"/>
          <w:sz w:val="24"/>
          <w:szCs w:val="24"/>
        </w:rPr>
        <w:t>has become a pressing needs</w:t>
      </w:r>
      <w:r>
        <w:rPr>
          <w:rFonts w:ascii="Times New Roman" w:hAnsi="Times New Roman" w:cs="Times New Roman"/>
          <w:sz w:val="24"/>
          <w:szCs w:val="24"/>
        </w:rPr>
        <w:t xml:space="preserve"> of people</w:t>
      </w:r>
      <w:r w:rsidR="00B30C5C" w:rsidRPr="00B30C5C">
        <w:rPr>
          <w:rFonts w:ascii="Times New Roman" w:hAnsi="Times New Roman" w:cs="Times New Roman"/>
          <w:sz w:val="24"/>
          <w:szCs w:val="24"/>
        </w:rPr>
        <w:t>.</w:t>
      </w:r>
      <w:r w:rsidR="00307FD5">
        <w:rPr>
          <w:rFonts w:ascii="Times New Roman" w:hAnsi="Times New Roman" w:cs="Times New Roman"/>
          <w:sz w:val="24"/>
          <w:szCs w:val="24"/>
        </w:rPr>
        <w:t xml:space="preserve"> </w:t>
      </w:r>
      <w:r w:rsidR="00B30C5C" w:rsidRPr="00B30C5C">
        <w:rPr>
          <w:rFonts w:ascii="Times New Roman" w:hAnsi="Times New Roman" w:cs="Times New Roman"/>
          <w:sz w:val="24"/>
          <w:szCs w:val="24"/>
        </w:rPr>
        <w:t xml:space="preserve">And now it is a rich media era, information </w:t>
      </w:r>
      <w:r>
        <w:rPr>
          <w:rFonts w:ascii="Times New Roman" w:hAnsi="Times New Roman" w:cs="Times New Roman"/>
          <w:sz w:val="24"/>
          <w:szCs w:val="24"/>
        </w:rPr>
        <w:t xml:space="preserve">is expressed </w:t>
      </w:r>
      <w:r w:rsidR="00B30C5C" w:rsidRPr="00B30C5C">
        <w:rPr>
          <w:rFonts w:ascii="Times New Roman" w:hAnsi="Times New Roman" w:cs="Times New Roman"/>
          <w:sz w:val="24"/>
          <w:szCs w:val="24"/>
        </w:rPr>
        <w:t xml:space="preserve">in image form, such as how to </w:t>
      </w:r>
      <w:r>
        <w:rPr>
          <w:rFonts w:ascii="Times New Roman" w:hAnsi="Times New Roman" w:cs="Times New Roman"/>
          <w:sz w:val="24"/>
          <w:szCs w:val="24"/>
        </w:rPr>
        <w:t>show</w:t>
      </w:r>
      <w:r w:rsidR="00B30C5C" w:rsidRPr="00B30C5C">
        <w:rPr>
          <w:rFonts w:ascii="Times New Roman" w:hAnsi="Times New Roman" w:cs="Times New Roman"/>
          <w:sz w:val="24"/>
          <w:szCs w:val="24"/>
        </w:rPr>
        <w:t xml:space="preserve"> the image quickly and the image processing speed is another focus of people.</w:t>
      </w:r>
    </w:p>
    <w:p w:rsidR="00307FD5" w:rsidRDefault="00C27C21" w:rsidP="008D2258">
      <w:pPr>
        <w:spacing w:line="288" w:lineRule="auto"/>
        <w:ind w:leftChars="50" w:left="105" w:firstLineChars="200" w:firstLine="480"/>
        <w:rPr>
          <w:rFonts w:ascii="Times New Roman" w:hAnsi="Times New Roman" w:cs="Times New Roman"/>
          <w:sz w:val="24"/>
          <w:szCs w:val="24"/>
        </w:rPr>
      </w:pPr>
      <w:r w:rsidRPr="00C27C21">
        <w:rPr>
          <w:rFonts w:ascii="Times New Roman" w:hAnsi="Times New Roman" w:cs="Times New Roman"/>
          <w:sz w:val="24"/>
          <w:szCs w:val="24"/>
        </w:rPr>
        <w:t>Image deblocking process platform</w:t>
      </w:r>
      <w:r w:rsidR="00B30C5C" w:rsidRPr="00B30C5C">
        <w:rPr>
          <w:rFonts w:ascii="Times New Roman" w:hAnsi="Times New Roman" w:cs="Times New Roman"/>
          <w:sz w:val="24"/>
          <w:szCs w:val="24"/>
        </w:rPr>
        <w:t xml:space="preserve"> is </w:t>
      </w:r>
      <w:r>
        <w:rPr>
          <w:rFonts w:ascii="Times New Roman" w:hAnsi="Times New Roman" w:cs="Times New Roman"/>
          <w:sz w:val="24"/>
          <w:szCs w:val="24"/>
        </w:rPr>
        <w:t xml:space="preserve">a system can do </w:t>
      </w:r>
      <w:r w:rsidR="00B30C5C" w:rsidRPr="00B30C5C">
        <w:rPr>
          <w:rFonts w:ascii="Times New Roman" w:hAnsi="Times New Roman" w:cs="Times New Roman"/>
          <w:sz w:val="24"/>
          <w:szCs w:val="24"/>
        </w:rPr>
        <w:t xml:space="preserve">image processing and display </w:t>
      </w:r>
      <w:r>
        <w:rPr>
          <w:rFonts w:ascii="Times New Roman" w:hAnsi="Times New Roman" w:cs="Times New Roman"/>
          <w:sz w:val="24"/>
          <w:szCs w:val="24"/>
        </w:rPr>
        <w:t xml:space="preserve">pictures </w:t>
      </w:r>
      <w:r w:rsidR="00B30C5C" w:rsidRPr="00B30C5C">
        <w:rPr>
          <w:rFonts w:ascii="Times New Roman" w:hAnsi="Times New Roman" w:cs="Times New Roman"/>
          <w:sz w:val="24"/>
          <w:szCs w:val="24"/>
        </w:rPr>
        <w:t>more clear</w:t>
      </w:r>
      <w:r>
        <w:rPr>
          <w:rFonts w:ascii="Times New Roman" w:hAnsi="Times New Roman" w:cs="Times New Roman"/>
          <w:sz w:val="24"/>
          <w:szCs w:val="24"/>
        </w:rPr>
        <w:t>. T</w:t>
      </w:r>
      <w:r w:rsidR="00B30C5C" w:rsidRPr="00B30C5C">
        <w:rPr>
          <w:rFonts w:ascii="Times New Roman" w:hAnsi="Times New Roman" w:cs="Times New Roman"/>
          <w:sz w:val="24"/>
          <w:szCs w:val="24"/>
        </w:rPr>
        <w:t xml:space="preserve">his paper </w:t>
      </w:r>
      <w:r>
        <w:rPr>
          <w:rFonts w:ascii="Times New Roman" w:hAnsi="Times New Roman" w:cs="Times New Roman"/>
          <w:sz w:val="24"/>
          <w:szCs w:val="24"/>
        </w:rPr>
        <w:t>focus on</w:t>
      </w:r>
      <w:r w:rsidR="00B30C5C" w:rsidRPr="00B30C5C">
        <w:rPr>
          <w:rFonts w:ascii="Times New Roman" w:hAnsi="Times New Roman" w:cs="Times New Roman"/>
          <w:sz w:val="24"/>
          <w:szCs w:val="24"/>
        </w:rPr>
        <w:t xml:space="preserve"> "</w:t>
      </w:r>
      <w:r w:rsidRPr="00C27C21">
        <w:rPr>
          <w:rFonts w:ascii="Times New Roman" w:hAnsi="Times New Roman" w:cs="Times New Roman"/>
          <w:sz w:val="24"/>
          <w:szCs w:val="24"/>
        </w:rPr>
        <w:t>Image deblocking process platform</w:t>
      </w:r>
      <w:r w:rsidR="00B30C5C" w:rsidRPr="00B30C5C">
        <w:rPr>
          <w:rFonts w:ascii="Times New Roman" w:hAnsi="Times New Roman" w:cs="Times New Roman"/>
          <w:sz w:val="24"/>
          <w:szCs w:val="24"/>
        </w:rPr>
        <w:t>" in the software design and development.</w:t>
      </w:r>
      <w:r w:rsidR="00307FD5">
        <w:rPr>
          <w:rFonts w:ascii="Times New Roman" w:hAnsi="Times New Roman" w:cs="Times New Roman"/>
          <w:sz w:val="24"/>
          <w:szCs w:val="24"/>
        </w:rPr>
        <w:t xml:space="preserve"> </w:t>
      </w:r>
      <w:r w:rsidR="00B30C5C" w:rsidRPr="00B30C5C">
        <w:rPr>
          <w:rFonts w:ascii="Times New Roman" w:hAnsi="Times New Roman" w:cs="Times New Roman"/>
          <w:sz w:val="24"/>
          <w:szCs w:val="24"/>
        </w:rPr>
        <w:t xml:space="preserve">Under the environment of </w:t>
      </w:r>
      <w:r>
        <w:rPr>
          <w:rFonts w:ascii="Times New Roman" w:hAnsi="Times New Roman" w:cs="Times New Roman"/>
          <w:sz w:val="24"/>
          <w:szCs w:val="24"/>
        </w:rPr>
        <w:t>VS2012,</w:t>
      </w:r>
      <w:r w:rsidRPr="00B30C5C">
        <w:rPr>
          <w:rFonts w:ascii="Times New Roman" w:hAnsi="Times New Roman" w:cs="Times New Roman"/>
          <w:sz w:val="24"/>
          <w:szCs w:val="24"/>
        </w:rPr>
        <w:t xml:space="preserve"> the development process of this system </w:t>
      </w:r>
      <w:r w:rsidR="00B30C5C" w:rsidRPr="00B30C5C">
        <w:rPr>
          <w:rFonts w:ascii="Times New Roman" w:hAnsi="Times New Roman" w:cs="Times New Roman"/>
          <w:sz w:val="24"/>
          <w:szCs w:val="24"/>
        </w:rPr>
        <w:t>was introduced in detail</w:t>
      </w:r>
      <w:r>
        <w:rPr>
          <w:rFonts w:ascii="Times New Roman" w:hAnsi="Times New Roman" w:cs="Times New Roman"/>
          <w:sz w:val="24"/>
          <w:szCs w:val="24"/>
        </w:rPr>
        <w:t>s</w:t>
      </w:r>
      <w:r w:rsidR="00B30C5C" w:rsidRPr="00B30C5C">
        <w:rPr>
          <w:rFonts w:ascii="Times New Roman" w:hAnsi="Times New Roman" w:cs="Times New Roman"/>
          <w:sz w:val="24"/>
          <w:szCs w:val="24"/>
        </w:rPr>
        <w:t>.</w:t>
      </w:r>
      <w:r w:rsidR="00307FD5">
        <w:rPr>
          <w:rFonts w:ascii="Times New Roman" w:hAnsi="Times New Roman" w:cs="Times New Roman"/>
          <w:sz w:val="24"/>
          <w:szCs w:val="24"/>
        </w:rPr>
        <w:t xml:space="preserve"> </w:t>
      </w:r>
      <w:r w:rsidR="00B30C5C" w:rsidRPr="00B30C5C">
        <w:rPr>
          <w:rFonts w:ascii="Times New Roman" w:hAnsi="Times New Roman" w:cs="Times New Roman"/>
          <w:sz w:val="24"/>
          <w:szCs w:val="24"/>
        </w:rPr>
        <w:t>In view of the image to block effect time consuming and the problem of high complexity, more through detailed investigation and study, developed a simple operation, function and practical image processing platform to block effect based on SVD algorithm.</w:t>
      </w:r>
      <w:r w:rsidR="00307FD5">
        <w:rPr>
          <w:rFonts w:ascii="Times New Roman" w:hAnsi="Times New Roman" w:cs="Times New Roman"/>
          <w:sz w:val="24"/>
          <w:szCs w:val="24"/>
        </w:rPr>
        <w:t xml:space="preserve"> </w:t>
      </w:r>
      <w:r w:rsidR="00B30C5C" w:rsidRPr="00B30C5C">
        <w:rPr>
          <w:rFonts w:ascii="Times New Roman" w:hAnsi="Times New Roman" w:cs="Times New Roman"/>
          <w:sz w:val="24"/>
          <w:szCs w:val="24"/>
        </w:rPr>
        <w:t>Which will have a massive effect using SVD algorithm for image processing to block effect, using Low Rank processing methods such as image noise down, show more clearly.</w:t>
      </w:r>
      <w:r w:rsidR="00307FD5">
        <w:rPr>
          <w:rFonts w:ascii="Times New Roman" w:hAnsi="Times New Roman" w:cs="Times New Roman"/>
          <w:sz w:val="24"/>
          <w:szCs w:val="24"/>
        </w:rPr>
        <w:t xml:space="preserve"> </w:t>
      </w:r>
      <w:r w:rsidR="00B30C5C" w:rsidRPr="00B30C5C">
        <w:rPr>
          <w:rFonts w:ascii="Times New Roman" w:hAnsi="Times New Roman" w:cs="Times New Roman"/>
          <w:sz w:val="24"/>
          <w:szCs w:val="24"/>
        </w:rPr>
        <w:t>Based on the control to improve the program details of processing time and the time complexity</w:t>
      </w:r>
      <w:r w:rsidR="00C53E0E">
        <w:rPr>
          <w:rFonts w:ascii="Times New Roman" w:hAnsi="Times New Roman" w:cs="Times New Roman"/>
          <w:sz w:val="24"/>
          <w:szCs w:val="24"/>
        </w:rPr>
        <w:t>, I used multithreading method and rewrote some algorithm</w:t>
      </w:r>
      <w:r w:rsidR="00B30C5C" w:rsidRPr="00B30C5C">
        <w:rPr>
          <w:rFonts w:ascii="Times New Roman" w:hAnsi="Times New Roman" w:cs="Times New Roman"/>
          <w:sz w:val="24"/>
          <w:szCs w:val="24"/>
        </w:rPr>
        <w:t>.</w:t>
      </w:r>
      <w:r w:rsidR="00307FD5">
        <w:rPr>
          <w:rFonts w:ascii="Times New Roman" w:hAnsi="Times New Roman" w:cs="Times New Roman"/>
          <w:sz w:val="24"/>
          <w:szCs w:val="24"/>
        </w:rPr>
        <w:t xml:space="preserve"> </w:t>
      </w:r>
      <w:r w:rsidR="00B30C5C" w:rsidRPr="00B30C5C">
        <w:rPr>
          <w:rFonts w:ascii="Times New Roman" w:hAnsi="Times New Roman" w:cs="Times New Roman"/>
          <w:sz w:val="24"/>
          <w:szCs w:val="24"/>
        </w:rPr>
        <w:t xml:space="preserve">Finally the image selection, import, select parameters, image compression, </w:t>
      </w:r>
      <w:r w:rsidR="005F097B">
        <w:rPr>
          <w:rFonts w:ascii="Times New Roman" w:hAnsi="Times New Roman" w:cs="Times New Roman"/>
          <w:sz w:val="24"/>
          <w:szCs w:val="24"/>
        </w:rPr>
        <w:t>image deblocking</w:t>
      </w:r>
      <w:r w:rsidR="00B30C5C" w:rsidRPr="00B30C5C">
        <w:rPr>
          <w:rFonts w:ascii="Times New Roman" w:hAnsi="Times New Roman" w:cs="Times New Roman"/>
          <w:sz w:val="24"/>
          <w:szCs w:val="24"/>
        </w:rPr>
        <w:t>, display, export and platform-dependent system Settings, and other functions</w:t>
      </w:r>
      <w:r w:rsidR="005F097B" w:rsidRPr="005F097B">
        <w:rPr>
          <w:rFonts w:ascii="Times New Roman" w:hAnsi="Times New Roman" w:cs="Times New Roman"/>
          <w:sz w:val="24"/>
          <w:szCs w:val="24"/>
        </w:rPr>
        <w:t xml:space="preserve"> </w:t>
      </w:r>
      <w:r w:rsidR="005F097B">
        <w:rPr>
          <w:rFonts w:ascii="Times New Roman" w:hAnsi="Times New Roman" w:cs="Times New Roman"/>
          <w:sz w:val="24"/>
          <w:szCs w:val="24"/>
        </w:rPr>
        <w:t xml:space="preserve">is </w:t>
      </w:r>
      <w:r w:rsidR="005F097B" w:rsidRPr="00B30C5C">
        <w:rPr>
          <w:rFonts w:ascii="Times New Roman" w:hAnsi="Times New Roman" w:cs="Times New Roman"/>
          <w:sz w:val="24"/>
          <w:szCs w:val="24"/>
        </w:rPr>
        <w:t>design</w:t>
      </w:r>
      <w:r w:rsidR="005F097B">
        <w:rPr>
          <w:rFonts w:ascii="Times New Roman" w:hAnsi="Times New Roman" w:cs="Times New Roman"/>
          <w:sz w:val="24"/>
          <w:szCs w:val="24"/>
        </w:rPr>
        <w:t>ed</w:t>
      </w:r>
      <w:r w:rsidR="005F097B" w:rsidRPr="00B30C5C">
        <w:rPr>
          <w:rFonts w:ascii="Times New Roman" w:hAnsi="Times New Roman" w:cs="Times New Roman"/>
          <w:sz w:val="24"/>
          <w:szCs w:val="24"/>
        </w:rPr>
        <w:t xml:space="preserve"> and complete</w:t>
      </w:r>
      <w:r w:rsidR="005F097B">
        <w:rPr>
          <w:rFonts w:ascii="Times New Roman" w:hAnsi="Times New Roman" w:cs="Times New Roman"/>
          <w:sz w:val="24"/>
          <w:szCs w:val="24"/>
        </w:rPr>
        <w:t>d</w:t>
      </w:r>
      <w:r w:rsidR="00B30C5C" w:rsidRPr="00B30C5C">
        <w:rPr>
          <w:rFonts w:ascii="Times New Roman" w:hAnsi="Times New Roman" w:cs="Times New Roman"/>
          <w:sz w:val="24"/>
          <w:szCs w:val="24"/>
        </w:rPr>
        <w:t>.</w:t>
      </w:r>
    </w:p>
    <w:p w:rsidR="00EC4772" w:rsidRDefault="00B30C5C" w:rsidP="008D2258">
      <w:pPr>
        <w:spacing w:line="288" w:lineRule="auto"/>
        <w:ind w:firstLineChars="200" w:firstLine="480"/>
        <w:rPr>
          <w:rFonts w:ascii="Times New Roman" w:hAnsi="Times New Roman" w:cs="Times New Roman"/>
          <w:sz w:val="24"/>
          <w:szCs w:val="24"/>
        </w:rPr>
      </w:pPr>
      <w:r w:rsidRPr="00B30C5C">
        <w:rPr>
          <w:rFonts w:ascii="Times New Roman" w:hAnsi="Times New Roman" w:cs="Times New Roman"/>
          <w:sz w:val="24"/>
          <w:szCs w:val="24"/>
        </w:rPr>
        <w:t>From the perspective of system architecture, this system is based on the MFC framework.</w:t>
      </w:r>
      <w:r w:rsidR="00307FD5">
        <w:rPr>
          <w:rFonts w:ascii="Times New Roman" w:hAnsi="Times New Roman" w:cs="Times New Roman"/>
          <w:sz w:val="24"/>
          <w:szCs w:val="24"/>
        </w:rPr>
        <w:t xml:space="preserve"> </w:t>
      </w:r>
      <w:r w:rsidRPr="00B30C5C">
        <w:rPr>
          <w:rFonts w:ascii="Times New Roman" w:hAnsi="Times New Roman" w:cs="Times New Roman"/>
          <w:sz w:val="24"/>
          <w:szCs w:val="24"/>
        </w:rPr>
        <w:t xml:space="preserve">Using </w:t>
      </w:r>
      <w:r w:rsidR="00307FD5">
        <w:rPr>
          <w:rFonts w:ascii="Times New Roman" w:hAnsi="Times New Roman" w:cs="Times New Roman"/>
          <w:sz w:val="24"/>
          <w:szCs w:val="24"/>
        </w:rPr>
        <w:t>C++</w:t>
      </w:r>
      <w:r w:rsidRPr="00B30C5C">
        <w:rPr>
          <w:rFonts w:ascii="Times New Roman" w:hAnsi="Times New Roman" w:cs="Times New Roman"/>
          <w:sz w:val="24"/>
          <w:szCs w:val="24"/>
        </w:rPr>
        <w:t xml:space="preserve"> and </w:t>
      </w:r>
      <w:r w:rsidR="00003F85">
        <w:rPr>
          <w:rFonts w:ascii="Times New Roman" w:hAnsi="Times New Roman" w:cs="Times New Roman"/>
          <w:sz w:val="24"/>
          <w:szCs w:val="24"/>
        </w:rPr>
        <w:t>OPENCV</w:t>
      </w:r>
      <w:r w:rsidRPr="00B30C5C">
        <w:rPr>
          <w:rFonts w:ascii="Times New Roman" w:hAnsi="Times New Roman" w:cs="Times New Roman"/>
          <w:sz w:val="24"/>
          <w:szCs w:val="24"/>
        </w:rPr>
        <w:t xml:space="preserve"> as a development tool.</w:t>
      </w:r>
      <w:r w:rsidR="00307FD5">
        <w:rPr>
          <w:rFonts w:ascii="Times New Roman" w:hAnsi="Times New Roman" w:cs="Times New Roman"/>
          <w:sz w:val="24"/>
          <w:szCs w:val="24"/>
        </w:rPr>
        <w:t xml:space="preserve"> </w:t>
      </w:r>
      <w:r w:rsidRPr="00B30C5C">
        <w:rPr>
          <w:rFonts w:ascii="Times New Roman" w:hAnsi="Times New Roman" w:cs="Times New Roman"/>
          <w:sz w:val="24"/>
          <w:szCs w:val="24"/>
        </w:rPr>
        <w:t>The system works on Windows platform.</w:t>
      </w:r>
      <w:r w:rsidR="00307FD5">
        <w:rPr>
          <w:rFonts w:ascii="Times New Roman" w:hAnsi="Times New Roman" w:cs="Times New Roman"/>
          <w:sz w:val="24"/>
          <w:szCs w:val="24"/>
        </w:rPr>
        <w:t xml:space="preserve"> </w:t>
      </w:r>
      <w:r w:rsidRPr="00B30C5C">
        <w:rPr>
          <w:rFonts w:ascii="Times New Roman" w:hAnsi="Times New Roman" w:cs="Times New Roman"/>
          <w:sz w:val="24"/>
          <w:szCs w:val="24"/>
        </w:rPr>
        <w:t>Through a variety of black box testing, the system can meet the requirements of scientific and efficient</w:t>
      </w:r>
      <w:r w:rsidR="005F097B" w:rsidRPr="00B30C5C">
        <w:rPr>
          <w:rFonts w:ascii="Times New Roman" w:hAnsi="Times New Roman" w:cs="Times New Roman"/>
          <w:sz w:val="24"/>
          <w:szCs w:val="24"/>
        </w:rPr>
        <w:t xml:space="preserve"> of the image</w:t>
      </w:r>
      <w:r w:rsidR="005F097B">
        <w:rPr>
          <w:rFonts w:ascii="Times New Roman" w:hAnsi="Times New Roman" w:cs="Times New Roman"/>
          <w:sz w:val="24"/>
          <w:szCs w:val="24"/>
        </w:rPr>
        <w:t xml:space="preserve"> deblocking process</w:t>
      </w:r>
      <w:r w:rsidRPr="00B30C5C">
        <w:rPr>
          <w:rFonts w:ascii="Times New Roman" w:hAnsi="Times New Roman" w:cs="Times New Roman"/>
          <w:sz w:val="24"/>
          <w:szCs w:val="24"/>
        </w:rPr>
        <w:t>.</w:t>
      </w:r>
      <w:r w:rsidR="00307FD5">
        <w:rPr>
          <w:rFonts w:ascii="Times New Roman" w:hAnsi="Times New Roman" w:cs="Times New Roman"/>
          <w:sz w:val="24"/>
          <w:szCs w:val="24"/>
        </w:rPr>
        <w:t xml:space="preserve"> </w:t>
      </w:r>
      <w:r w:rsidR="005F097B">
        <w:rPr>
          <w:rFonts w:ascii="Times New Roman" w:hAnsi="Times New Roman" w:cs="Times New Roman"/>
          <w:sz w:val="24"/>
          <w:szCs w:val="24"/>
        </w:rPr>
        <w:t>The program is running stably</w:t>
      </w:r>
      <w:r w:rsidRPr="00B30C5C">
        <w:rPr>
          <w:rFonts w:ascii="Times New Roman" w:hAnsi="Times New Roman" w:cs="Times New Roman"/>
          <w:sz w:val="24"/>
          <w:szCs w:val="24"/>
        </w:rPr>
        <w:t>, can achieve very good effect in practical application.</w:t>
      </w:r>
    </w:p>
    <w:p w:rsidR="005F097B" w:rsidRDefault="005F097B" w:rsidP="00B30C5C">
      <w:pPr>
        <w:spacing w:line="288" w:lineRule="auto"/>
        <w:ind w:firstLineChars="400" w:firstLine="960"/>
        <w:rPr>
          <w:rFonts w:ascii="Times New Roman" w:hAnsi="Times New Roman" w:cs="Times New Roman"/>
          <w:sz w:val="24"/>
          <w:szCs w:val="24"/>
        </w:rPr>
      </w:pPr>
    </w:p>
    <w:p w:rsidR="00EC4772" w:rsidRDefault="00E51484">
      <w:pPr>
        <w:spacing w:line="288" w:lineRule="auto"/>
        <w:ind w:firstLineChars="200" w:firstLine="482"/>
        <w:rPr>
          <w:rFonts w:ascii="Times New Roman" w:hAnsi="Times New Roman"/>
          <w:sz w:val="24"/>
          <w:szCs w:val="24"/>
        </w:rPr>
      </w:pPr>
      <w:r>
        <w:rPr>
          <w:rFonts w:ascii="Times New Roman" w:hAnsi="Times New Roman" w:cs="Times New Roman"/>
          <w:b/>
          <w:sz w:val="24"/>
          <w:szCs w:val="24"/>
        </w:rPr>
        <w:t xml:space="preserve">KEY WORDS:  </w:t>
      </w:r>
      <w:r w:rsidR="008D2258">
        <w:rPr>
          <w:rFonts w:ascii="Times New Roman" w:hAnsi="Times New Roman" w:cs="Times New Roman"/>
          <w:sz w:val="24"/>
          <w:szCs w:val="24"/>
        </w:rPr>
        <w:t xml:space="preserve">Image </w:t>
      </w:r>
      <w:proofErr w:type="gramStart"/>
      <w:r w:rsidR="008D2258">
        <w:rPr>
          <w:rFonts w:ascii="Times New Roman" w:hAnsi="Times New Roman" w:cs="Times New Roman"/>
          <w:sz w:val="24"/>
          <w:szCs w:val="24"/>
        </w:rPr>
        <w:t>deblocking  SVD</w:t>
      </w:r>
      <w:proofErr w:type="gramEnd"/>
      <w:r w:rsidR="008D2258">
        <w:rPr>
          <w:rFonts w:ascii="Times New Roman" w:hAnsi="Times New Roman" w:cs="Times New Roman"/>
          <w:sz w:val="24"/>
          <w:szCs w:val="24"/>
        </w:rPr>
        <w:t xml:space="preserve">  </w:t>
      </w:r>
      <w:r w:rsidR="00003F85">
        <w:rPr>
          <w:rFonts w:ascii="Times New Roman" w:hAnsi="Times New Roman" w:cs="Times New Roman"/>
          <w:sz w:val="24"/>
          <w:szCs w:val="24"/>
        </w:rPr>
        <w:t>OPENCV</w:t>
      </w:r>
      <w:r w:rsidR="008D2258">
        <w:rPr>
          <w:rFonts w:ascii="Times New Roman" w:hAnsi="Times New Roman" w:cs="Times New Roman"/>
          <w:sz w:val="24"/>
          <w:szCs w:val="24"/>
        </w:rPr>
        <w:t xml:space="preserve">  </w:t>
      </w:r>
      <w:r w:rsidR="00307FD5">
        <w:rPr>
          <w:rFonts w:ascii="Times New Roman" w:hAnsi="Times New Roman" w:cs="Times New Roman"/>
          <w:sz w:val="24"/>
          <w:szCs w:val="24"/>
        </w:rPr>
        <w:t>MFC</w:t>
      </w:r>
    </w:p>
    <w:p w:rsidR="00F37B93" w:rsidRDefault="00F37B93" w:rsidP="00F37B93">
      <w:pPr>
        <w:spacing w:line="288" w:lineRule="auto"/>
        <w:rPr>
          <w:rFonts w:ascii="Times New Roman" w:hAnsi="Times New Roman" w:cs="Times New Roman"/>
          <w:sz w:val="24"/>
          <w:szCs w:val="24"/>
        </w:rPr>
      </w:pPr>
    </w:p>
    <w:p w:rsidR="00F37B93" w:rsidRPr="00307FD5" w:rsidRDefault="00F37B93" w:rsidP="00F37B93">
      <w:pPr>
        <w:spacing w:line="288" w:lineRule="auto"/>
        <w:rPr>
          <w:rFonts w:ascii="Times New Roman" w:hAnsi="Times New Roman" w:cs="Times New Roman"/>
          <w:sz w:val="24"/>
          <w:szCs w:val="24"/>
        </w:rPr>
      </w:pPr>
    </w:p>
    <w:p w:rsidR="00F37B93" w:rsidRDefault="00F37B93" w:rsidP="00F37B93">
      <w:pPr>
        <w:spacing w:line="288" w:lineRule="auto"/>
        <w:rPr>
          <w:rFonts w:ascii="Times New Roman" w:hAnsi="Times New Roman" w:cs="Times New Roman"/>
          <w:sz w:val="24"/>
          <w:szCs w:val="24"/>
        </w:rPr>
      </w:pPr>
    </w:p>
    <w:p w:rsidR="00F37B93" w:rsidRDefault="00F37B93" w:rsidP="00F37B93">
      <w:pPr>
        <w:spacing w:line="288" w:lineRule="auto"/>
        <w:rPr>
          <w:rFonts w:ascii="Times New Roman" w:hAnsi="Times New Roman" w:cs="Times New Roman"/>
          <w:sz w:val="24"/>
          <w:szCs w:val="24"/>
        </w:rPr>
      </w:pPr>
    </w:p>
    <w:p w:rsidR="00F37B93" w:rsidRDefault="00F37B93" w:rsidP="00F37B93">
      <w:pPr>
        <w:spacing w:line="288" w:lineRule="auto"/>
        <w:rPr>
          <w:rFonts w:ascii="Times New Roman" w:hAnsi="Times New Roman" w:cs="Times New Roman"/>
          <w:sz w:val="24"/>
          <w:szCs w:val="24"/>
        </w:rPr>
      </w:pPr>
    </w:p>
    <w:p w:rsidR="00F37B93" w:rsidRDefault="00F37B93" w:rsidP="00F37B93">
      <w:pPr>
        <w:spacing w:line="288" w:lineRule="auto"/>
        <w:rPr>
          <w:rFonts w:ascii="Times New Roman" w:hAnsi="Times New Roman" w:cs="Times New Roman"/>
          <w:sz w:val="24"/>
          <w:szCs w:val="24"/>
        </w:rPr>
      </w:pPr>
    </w:p>
    <w:p w:rsidR="00F37B93" w:rsidRDefault="00F37B93" w:rsidP="00F37B93">
      <w:pPr>
        <w:spacing w:line="288" w:lineRule="auto"/>
        <w:rPr>
          <w:rFonts w:ascii="Times New Roman" w:hAnsi="Times New Roman" w:cs="Times New Roman"/>
          <w:sz w:val="24"/>
          <w:szCs w:val="24"/>
        </w:rPr>
      </w:pPr>
    </w:p>
    <w:p w:rsidR="00F37B93" w:rsidRDefault="00F37B93" w:rsidP="00F37B93">
      <w:pPr>
        <w:spacing w:line="288" w:lineRule="auto"/>
        <w:rPr>
          <w:rFonts w:ascii="Times New Roman" w:hAnsi="Times New Roman" w:cs="Times New Roman"/>
          <w:sz w:val="24"/>
          <w:szCs w:val="24"/>
        </w:rPr>
      </w:pPr>
    </w:p>
    <w:p w:rsidR="00F37B93" w:rsidRDefault="00F37B93" w:rsidP="00F37B93">
      <w:pPr>
        <w:spacing w:line="288" w:lineRule="auto"/>
        <w:rPr>
          <w:rFonts w:ascii="Times New Roman" w:hAnsi="Times New Roman" w:cs="Times New Roman"/>
          <w:sz w:val="24"/>
          <w:szCs w:val="24"/>
        </w:rPr>
      </w:pPr>
    </w:p>
    <w:p w:rsidR="00F37B93" w:rsidRDefault="00F37B93" w:rsidP="00F37B93">
      <w:pPr>
        <w:spacing w:line="288" w:lineRule="auto"/>
        <w:rPr>
          <w:rFonts w:ascii="Times New Roman" w:hAnsi="Times New Roman" w:cs="Times New Roman"/>
          <w:sz w:val="24"/>
          <w:szCs w:val="24"/>
        </w:rPr>
      </w:pPr>
    </w:p>
    <w:p w:rsidR="00F37B93" w:rsidRDefault="00F37B93" w:rsidP="00F37B93">
      <w:pPr>
        <w:spacing w:line="288" w:lineRule="auto"/>
        <w:rPr>
          <w:rFonts w:ascii="Times New Roman" w:hAnsi="Times New Roman" w:cs="Times New Roman"/>
          <w:sz w:val="24"/>
          <w:szCs w:val="24"/>
        </w:rPr>
      </w:pPr>
    </w:p>
    <w:p w:rsidR="00F37B93" w:rsidRDefault="00F37B93" w:rsidP="00F37B93">
      <w:pPr>
        <w:pStyle w:val="TOC"/>
        <w:jc w:val="center"/>
        <w:rPr>
          <w:rFonts w:ascii="黑体" w:eastAsia="黑体" w:hAnsi="黑体"/>
          <w:b/>
          <w:color w:val="auto"/>
          <w:lang w:val="zh-CN"/>
        </w:rPr>
      </w:pPr>
      <w:r w:rsidRPr="00F37B93">
        <w:rPr>
          <w:rFonts w:ascii="黑体" w:eastAsia="黑体" w:hAnsi="黑体"/>
          <w:b/>
          <w:color w:val="auto"/>
          <w:lang w:val="zh-CN"/>
        </w:rPr>
        <w:lastRenderedPageBreak/>
        <w:t>目</w:t>
      </w:r>
      <w:r>
        <w:rPr>
          <w:rFonts w:ascii="黑体" w:eastAsia="黑体" w:hAnsi="黑体" w:hint="eastAsia"/>
          <w:b/>
          <w:color w:val="auto"/>
          <w:lang w:val="zh-CN"/>
        </w:rPr>
        <w:t xml:space="preserve">  </w:t>
      </w:r>
      <w:r w:rsidRPr="00F37B93">
        <w:rPr>
          <w:rFonts w:ascii="黑体" w:eastAsia="黑体" w:hAnsi="黑体"/>
          <w:b/>
          <w:color w:val="auto"/>
          <w:lang w:val="zh-CN"/>
        </w:rPr>
        <w:t>录</w:t>
      </w:r>
    </w:p>
    <w:p w:rsidR="00F37B93" w:rsidRPr="001F772E" w:rsidRDefault="00F37B93" w:rsidP="00F37B93">
      <w:pPr>
        <w:rPr>
          <w:rFonts w:ascii="黑体" w:eastAsia="黑体" w:hAnsi="黑体" w:hint="eastAsia"/>
          <w:sz w:val="32"/>
          <w:lang w:val="zh-CN"/>
        </w:rPr>
      </w:pPr>
    </w:p>
    <w:p w:rsidR="008542D7" w:rsidRDefault="00F37B93">
      <w:pPr>
        <w:pStyle w:val="10"/>
        <w:tabs>
          <w:tab w:val="right" w:leader="dot" w:pos="9060"/>
        </w:tabs>
        <w:rPr>
          <w:rFonts w:asciiTheme="minorHAnsi" w:eastAsiaTheme="minorEastAsia" w:hAnsiTheme="minorHAnsi" w:cstheme="minorBidi"/>
          <w:noProof/>
        </w:rPr>
      </w:pPr>
      <w:r w:rsidRPr="00F37B93">
        <w:rPr>
          <w:rFonts w:ascii="宋体" w:hAnsi="宋体"/>
          <w:sz w:val="24"/>
          <w:szCs w:val="24"/>
        </w:rPr>
        <w:fldChar w:fldCharType="begin"/>
      </w:r>
      <w:r w:rsidRPr="00F37B93">
        <w:rPr>
          <w:rFonts w:ascii="宋体" w:hAnsi="宋体"/>
          <w:sz w:val="24"/>
          <w:szCs w:val="24"/>
        </w:rPr>
        <w:instrText xml:space="preserve"> TOC \o "1-3" \h \z \u </w:instrText>
      </w:r>
      <w:r w:rsidRPr="00F37B93">
        <w:rPr>
          <w:rFonts w:ascii="宋体" w:hAnsi="宋体"/>
          <w:sz w:val="24"/>
          <w:szCs w:val="24"/>
        </w:rPr>
        <w:fldChar w:fldCharType="separate"/>
      </w:r>
      <w:hyperlink w:anchor="_Toc420761586" w:history="1">
        <w:r w:rsidR="008542D7" w:rsidRPr="00BF631A">
          <w:rPr>
            <w:rStyle w:val="ac"/>
            <w:rFonts w:hint="eastAsia"/>
            <w:noProof/>
          </w:rPr>
          <w:t>第一章</w:t>
        </w:r>
        <w:r w:rsidR="008542D7" w:rsidRPr="00BF631A">
          <w:rPr>
            <w:rStyle w:val="ac"/>
            <w:noProof/>
          </w:rPr>
          <w:t xml:space="preserve">  </w:t>
        </w:r>
        <w:r w:rsidR="008542D7" w:rsidRPr="00BF631A">
          <w:rPr>
            <w:rStyle w:val="ac"/>
            <w:rFonts w:hint="eastAsia"/>
            <w:noProof/>
          </w:rPr>
          <w:t>绪论</w:t>
        </w:r>
        <w:r w:rsidR="008542D7">
          <w:rPr>
            <w:noProof/>
            <w:webHidden/>
          </w:rPr>
          <w:tab/>
        </w:r>
        <w:r w:rsidR="008542D7">
          <w:rPr>
            <w:noProof/>
            <w:webHidden/>
          </w:rPr>
          <w:fldChar w:fldCharType="begin"/>
        </w:r>
        <w:r w:rsidR="008542D7">
          <w:rPr>
            <w:noProof/>
            <w:webHidden/>
          </w:rPr>
          <w:instrText xml:space="preserve"> PAGEREF _Toc420761586 \h </w:instrText>
        </w:r>
        <w:r w:rsidR="008542D7">
          <w:rPr>
            <w:noProof/>
            <w:webHidden/>
          </w:rPr>
        </w:r>
        <w:r w:rsidR="008542D7">
          <w:rPr>
            <w:noProof/>
            <w:webHidden/>
          </w:rPr>
          <w:fldChar w:fldCharType="separate"/>
        </w:r>
        <w:r w:rsidR="008542D7">
          <w:rPr>
            <w:noProof/>
            <w:webHidden/>
          </w:rPr>
          <w:t>1</w:t>
        </w:r>
        <w:r w:rsidR="008542D7">
          <w:rPr>
            <w:noProof/>
            <w:webHidden/>
          </w:rPr>
          <w:fldChar w:fldCharType="end"/>
        </w:r>
      </w:hyperlink>
    </w:p>
    <w:p w:rsidR="008542D7" w:rsidRDefault="008542D7">
      <w:pPr>
        <w:pStyle w:val="20"/>
        <w:tabs>
          <w:tab w:val="right" w:leader="dot" w:pos="9060"/>
        </w:tabs>
        <w:rPr>
          <w:rFonts w:asciiTheme="minorHAnsi" w:eastAsiaTheme="minorEastAsia" w:hAnsiTheme="minorHAnsi" w:cstheme="minorBidi"/>
          <w:noProof/>
        </w:rPr>
      </w:pPr>
      <w:hyperlink w:anchor="_Toc420761587" w:history="1">
        <w:r w:rsidRPr="00BF631A">
          <w:rPr>
            <w:rStyle w:val="ac"/>
            <w:noProof/>
          </w:rPr>
          <w:t xml:space="preserve">1.1 </w:t>
        </w:r>
        <w:r w:rsidRPr="00BF631A">
          <w:rPr>
            <w:rStyle w:val="ac"/>
            <w:rFonts w:hint="eastAsia"/>
            <w:noProof/>
          </w:rPr>
          <w:t>块效应产生的原因</w:t>
        </w:r>
        <w:r>
          <w:rPr>
            <w:noProof/>
            <w:webHidden/>
          </w:rPr>
          <w:tab/>
        </w:r>
        <w:r>
          <w:rPr>
            <w:noProof/>
            <w:webHidden/>
          </w:rPr>
          <w:fldChar w:fldCharType="begin"/>
        </w:r>
        <w:r>
          <w:rPr>
            <w:noProof/>
            <w:webHidden/>
          </w:rPr>
          <w:instrText xml:space="preserve"> PAGEREF _Toc420761587 \h </w:instrText>
        </w:r>
        <w:r>
          <w:rPr>
            <w:noProof/>
            <w:webHidden/>
          </w:rPr>
        </w:r>
        <w:r>
          <w:rPr>
            <w:noProof/>
            <w:webHidden/>
          </w:rPr>
          <w:fldChar w:fldCharType="separate"/>
        </w:r>
        <w:r>
          <w:rPr>
            <w:noProof/>
            <w:webHidden/>
          </w:rPr>
          <w:t>1</w:t>
        </w:r>
        <w:r>
          <w:rPr>
            <w:noProof/>
            <w:webHidden/>
          </w:rPr>
          <w:fldChar w:fldCharType="end"/>
        </w:r>
      </w:hyperlink>
    </w:p>
    <w:p w:rsidR="008542D7" w:rsidRDefault="008542D7">
      <w:pPr>
        <w:pStyle w:val="20"/>
        <w:tabs>
          <w:tab w:val="left" w:pos="1050"/>
          <w:tab w:val="right" w:leader="dot" w:pos="9060"/>
        </w:tabs>
        <w:rPr>
          <w:rFonts w:asciiTheme="minorHAnsi" w:eastAsiaTheme="minorEastAsia" w:hAnsiTheme="minorHAnsi" w:cstheme="minorBidi"/>
          <w:noProof/>
        </w:rPr>
      </w:pPr>
      <w:hyperlink w:anchor="_Toc420761588" w:history="1">
        <w:r w:rsidRPr="00BF631A">
          <w:rPr>
            <w:rStyle w:val="ac"/>
            <w:noProof/>
          </w:rPr>
          <w:t>1.2</w:t>
        </w:r>
        <w:r>
          <w:rPr>
            <w:rFonts w:asciiTheme="minorHAnsi" w:eastAsiaTheme="minorEastAsia" w:hAnsiTheme="minorHAnsi" w:cstheme="minorBidi"/>
            <w:noProof/>
          </w:rPr>
          <w:tab/>
        </w:r>
        <w:r w:rsidRPr="00BF631A">
          <w:rPr>
            <w:rStyle w:val="ac"/>
            <w:rFonts w:hint="eastAsia"/>
            <w:noProof/>
          </w:rPr>
          <w:t>图像去块效应发展现状</w:t>
        </w:r>
        <w:r>
          <w:rPr>
            <w:noProof/>
            <w:webHidden/>
          </w:rPr>
          <w:tab/>
        </w:r>
        <w:r>
          <w:rPr>
            <w:noProof/>
            <w:webHidden/>
          </w:rPr>
          <w:fldChar w:fldCharType="begin"/>
        </w:r>
        <w:r>
          <w:rPr>
            <w:noProof/>
            <w:webHidden/>
          </w:rPr>
          <w:instrText xml:space="preserve"> PAGEREF _Toc420761588 \h </w:instrText>
        </w:r>
        <w:r>
          <w:rPr>
            <w:noProof/>
            <w:webHidden/>
          </w:rPr>
        </w:r>
        <w:r>
          <w:rPr>
            <w:noProof/>
            <w:webHidden/>
          </w:rPr>
          <w:fldChar w:fldCharType="separate"/>
        </w:r>
        <w:r>
          <w:rPr>
            <w:noProof/>
            <w:webHidden/>
          </w:rPr>
          <w:t>3</w:t>
        </w:r>
        <w:r>
          <w:rPr>
            <w:noProof/>
            <w:webHidden/>
          </w:rPr>
          <w:fldChar w:fldCharType="end"/>
        </w:r>
      </w:hyperlink>
    </w:p>
    <w:p w:rsidR="008542D7" w:rsidRDefault="008542D7">
      <w:pPr>
        <w:pStyle w:val="20"/>
        <w:tabs>
          <w:tab w:val="right" w:leader="dot" w:pos="9060"/>
        </w:tabs>
        <w:rPr>
          <w:rFonts w:asciiTheme="minorHAnsi" w:eastAsiaTheme="minorEastAsia" w:hAnsiTheme="minorHAnsi" w:cstheme="minorBidi"/>
          <w:noProof/>
        </w:rPr>
      </w:pPr>
      <w:hyperlink w:anchor="_Toc420761589" w:history="1">
        <w:r w:rsidRPr="00BF631A">
          <w:rPr>
            <w:rStyle w:val="ac"/>
            <w:noProof/>
          </w:rPr>
          <w:t xml:space="preserve">1.4  </w:t>
        </w:r>
        <w:r w:rsidRPr="00BF631A">
          <w:rPr>
            <w:rStyle w:val="ac"/>
            <w:rFonts w:hint="eastAsia"/>
            <w:noProof/>
          </w:rPr>
          <w:t>论文结构安排</w:t>
        </w:r>
        <w:r>
          <w:rPr>
            <w:noProof/>
            <w:webHidden/>
          </w:rPr>
          <w:tab/>
        </w:r>
        <w:r>
          <w:rPr>
            <w:noProof/>
            <w:webHidden/>
          </w:rPr>
          <w:fldChar w:fldCharType="begin"/>
        </w:r>
        <w:r>
          <w:rPr>
            <w:noProof/>
            <w:webHidden/>
          </w:rPr>
          <w:instrText xml:space="preserve"> PAGEREF _Toc420761589 \h </w:instrText>
        </w:r>
        <w:r>
          <w:rPr>
            <w:noProof/>
            <w:webHidden/>
          </w:rPr>
        </w:r>
        <w:r>
          <w:rPr>
            <w:noProof/>
            <w:webHidden/>
          </w:rPr>
          <w:fldChar w:fldCharType="separate"/>
        </w:r>
        <w:r>
          <w:rPr>
            <w:noProof/>
            <w:webHidden/>
          </w:rPr>
          <w:t>5</w:t>
        </w:r>
        <w:r>
          <w:rPr>
            <w:noProof/>
            <w:webHidden/>
          </w:rPr>
          <w:fldChar w:fldCharType="end"/>
        </w:r>
      </w:hyperlink>
    </w:p>
    <w:p w:rsidR="008542D7" w:rsidRDefault="008542D7">
      <w:pPr>
        <w:pStyle w:val="20"/>
        <w:tabs>
          <w:tab w:val="right" w:leader="dot" w:pos="9060"/>
        </w:tabs>
        <w:rPr>
          <w:rFonts w:asciiTheme="minorHAnsi" w:eastAsiaTheme="minorEastAsia" w:hAnsiTheme="minorHAnsi" w:cstheme="minorBidi"/>
          <w:noProof/>
        </w:rPr>
      </w:pPr>
      <w:hyperlink w:anchor="_Toc420761590" w:history="1">
        <w:r w:rsidRPr="00BF631A">
          <w:rPr>
            <w:rStyle w:val="ac"/>
            <w:noProof/>
          </w:rPr>
          <w:t xml:space="preserve">1.5  </w:t>
        </w:r>
        <w:r w:rsidRPr="00BF631A">
          <w:rPr>
            <w:rStyle w:val="ac"/>
            <w:rFonts w:hint="eastAsia"/>
            <w:noProof/>
          </w:rPr>
          <w:t>本章小结</w:t>
        </w:r>
        <w:r>
          <w:rPr>
            <w:noProof/>
            <w:webHidden/>
          </w:rPr>
          <w:tab/>
        </w:r>
        <w:r>
          <w:rPr>
            <w:noProof/>
            <w:webHidden/>
          </w:rPr>
          <w:fldChar w:fldCharType="begin"/>
        </w:r>
        <w:r>
          <w:rPr>
            <w:noProof/>
            <w:webHidden/>
          </w:rPr>
          <w:instrText xml:space="preserve"> PAGEREF _Toc420761590 \h </w:instrText>
        </w:r>
        <w:r>
          <w:rPr>
            <w:noProof/>
            <w:webHidden/>
          </w:rPr>
        </w:r>
        <w:r>
          <w:rPr>
            <w:noProof/>
            <w:webHidden/>
          </w:rPr>
          <w:fldChar w:fldCharType="separate"/>
        </w:r>
        <w:r>
          <w:rPr>
            <w:noProof/>
            <w:webHidden/>
          </w:rPr>
          <w:t>5</w:t>
        </w:r>
        <w:r>
          <w:rPr>
            <w:noProof/>
            <w:webHidden/>
          </w:rPr>
          <w:fldChar w:fldCharType="end"/>
        </w:r>
      </w:hyperlink>
    </w:p>
    <w:p w:rsidR="008542D7" w:rsidRDefault="008542D7">
      <w:pPr>
        <w:pStyle w:val="10"/>
        <w:tabs>
          <w:tab w:val="right" w:leader="dot" w:pos="9060"/>
        </w:tabs>
        <w:rPr>
          <w:rFonts w:asciiTheme="minorHAnsi" w:eastAsiaTheme="minorEastAsia" w:hAnsiTheme="minorHAnsi" w:cstheme="minorBidi"/>
          <w:noProof/>
        </w:rPr>
      </w:pPr>
      <w:hyperlink w:anchor="_Toc420761591" w:history="1">
        <w:r w:rsidRPr="00BF631A">
          <w:rPr>
            <w:rStyle w:val="ac"/>
            <w:rFonts w:hint="eastAsia"/>
            <w:noProof/>
          </w:rPr>
          <w:t>第二章</w:t>
        </w:r>
        <w:r w:rsidRPr="00BF631A">
          <w:rPr>
            <w:rStyle w:val="ac"/>
            <w:noProof/>
          </w:rPr>
          <w:t xml:space="preserve">  </w:t>
        </w:r>
        <w:r w:rsidRPr="00BF631A">
          <w:rPr>
            <w:rStyle w:val="ac"/>
            <w:rFonts w:hint="eastAsia"/>
            <w:noProof/>
          </w:rPr>
          <w:t>相关知识介绍</w:t>
        </w:r>
        <w:r>
          <w:rPr>
            <w:noProof/>
            <w:webHidden/>
          </w:rPr>
          <w:tab/>
        </w:r>
        <w:r>
          <w:rPr>
            <w:noProof/>
            <w:webHidden/>
          </w:rPr>
          <w:fldChar w:fldCharType="begin"/>
        </w:r>
        <w:r>
          <w:rPr>
            <w:noProof/>
            <w:webHidden/>
          </w:rPr>
          <w:instrText xml:space="preserve"> PAGEREF _Toc420761591 \h </w:instrText>
        </w:r>
        <w:r>
          <w:rPr>
            <w:noProof/>
            <w:webHidden/>
          </w:rPr>
        </w:r>
        <w:r>
          <w:rPr>
            <w:noProof/>
            <w:webHidden/>
          </w:rPr>
          <w:fldChar w:fldCharType="separate"/>
        </w:r>
        <w:r>
          <w:rPr>
            <w:noProof/>
            <w:webHidden/>
          </w:rPr>
          <w:t>5</w:t>
        </w:r>
        <w:r>
          <w:rPr>
            <w:noProof/>
            <w:webHidden/>
          </w:rPr>
          <w:fldChar w:fldCharType="end"/>
        </w:r>
      </w:hyperlink>
    </w:p>
    <w:p w:rsidR="008542D7" w:rsidRDefault="008542D7">
      <w:pPr>
        <w:pStyle w:val="20"/>
        <w:tabs>
          <w:tab w:val="right" w:leader="dot" w:pos="9060"/>
        </w:tabs>
        <w:rPr>
          <w:rFonts w:asciiTheme="minorHAnsi" w:eastAsiaTheme="minorEastAsia" w:hAnsiTheme="minorHAnsi" w:cstheme="minorBidi"/>
          <w:noProof/>
        </w:rPr>
      </w:pPr>
      <w:hyperlink w:anchor="_Toc420761592" w:history="1">
        <w:r w:rsidRPr="00BF631A">
          <w:rPr>
            <w:rStyle w:val="ac"/>
            <w:noProof/>
          </w:rPr>
          <w:t>2.1  C++</w:t>
        </w:r>
        <w:r w:rsidRPr="00BF631A">
          <w:rPr>
            <w:rStyle w:val="ac"/>
            <w:rFonts w:hint="eastAsia"/>
            <w:noProof/>
          </w:rPr>
          <w:t>及</w:t>
        </w:r>
        <w:r w:rsidRPr="00BF631A">
          <w:rPr>
            <w:rStyle w:val="ac"/>
            <w:noProof/>
          </w:rPr>
          <w:t>visual studio2012</w:t>
        </w:r>
        <w:r w:rsidRPr="00BF631A">
          <w:rPr>
            <w:rStyle w:val="ac"/>
            <w:rFonts w:hint="eastAsia"/>
            <w:noProof/>
          </w:rPr>
          <w:t>介绍</w:t>
        </w:r>
        <w:r>
          <w:rPr>
            <w:noProof/>
            <w:webHidden/>
          </w:rPr>
          <w:tab/>
        </w:r>
        <w:r>
          <w:rPr>
            <w:noProof/>
            <w:webHidden/>
          </w:rPr>
          <w:fldChar w:fldCharType="begin"/>
        </w:r>
        <w:r>
          <w:rPr>
            <w:noProof/>
            <w:webHidden/>
          </w:rPr>
          <w:instrText xml:space="preserve"> PAGEREF _Toc420761592 \h </w:instrText>
        </w:r>
        <w:r>
          <w:rPr>
            <w:noProof/>
            <w:webHidden/>
          </w:rPr>
        </w:r>
        <w:r>
          <w:rPr>
            <w:noProof/>
            <w:webHidden/>
          </w:rPr>
          <w:fldChar w:fldCharType="separate"/>
        </w:r>
        <w:r>
          <w:rPr>
            <w:noProof/>
            <w:webHidden/>
          </w:rPr>
          <w:t>5</w:t>
        </w:r>
        <w:r>
          <w:rPr>
            <w:noProof/>
            <w:webHidden/>
          </w:rPr>
          <w:fldChar w:fldCharType="end"/>
        </w:r>
      </w:hyperlink>
    </w:p>
    <w:p w:rsidR="008542D7" w:rsidRDefault="008542D7">
      <w:pPr>
        <w:pStyle w:val="30"/>
        <w:tabs>
          <w:tab w:val="right" w:leader="dot" w:pos="9060"/>
        </w:tabs>
        <w:rPr>
          <w:rFonts w:asciiTheme="minorHAnsi" w:eastAsiaTheme="minorEastAsia" w:hAnsiTheme="minorHAnsi" w:cstheme="minorBidi"/>
          <w:noProof/>
        </w:rPr>
      </w:pPr>
      <w:hyperlink w:anchor="_Toc420761593" w:history="1">
        <w:r w:rsidRPr="00BF631A">
          <w:rPr>
            <w:rStyle w:val="ac"/>
            <w:noProof/>
          </w:rPr>
          <w:t>2.1.1  C++</w:t>
        </w:r>
        <w:r w:rsidRPr="00BF631A">
          <w:rPr>
            <w:rStyle w:val="ac"/>
            <w:rFonts w:hint="eastAsia"/>
            <w:noProof/>
          </w:rPr>
          <w:t>介绍</w:t>
        </w:r>
        <w:r>
          <w:rPr>
            <w:noProof/>
            <w:webHidden/>
          </w:rPr>
          <w:tab/>
        </w:r>
        <w:r>
          <w:rPr>
            <w:noProof/>
            <w:webHidden/>
          </w:rPr>
          <w:fldChar w:fldCharType="begin"/>
        </w:r>
        <w:r>
          <w:rPr>
            <w:noProof/>
            <w:webHidden/>
          </w:rPr>
          <w:instrText xml:space="preserve"> PAGEREF _Toc420761593 \h </w:instrText>
        </w:r>
        <w:r>
          <w:rPr>
            <w:noProof/>
            <w:webHidden/>
          </w:rPr>
        </w:r>
        <w:r>
          <w:rPr>
            <w:noProof/>
            <w:webHidden/>
          </w:rPr>
          <w:fldChar w:fldCharType="separate"/>
        </w:r>
        <w:r>
          <w:rPr>
            <w:noProof/>
            <w:webHidden/>
          </w:rPr>
          <w:t>5</w:t>
        </w:r>
        <w:r>
          <w:rPr>
            <w:noProof/>
            <w:webHidden/>
          </w:rPr>
          <w:fldChar w:fldCharType="end"/>
        </w:r>
      </w:hyperlink>
    </w:p>
    <w:p w:rsidR="008542D7" w:rsidRDefault="008542D7">
      <w:pPr>
        <w:pStyle w:val="30"/>
        <w:tabs>
          <w:tab w:val="right" w:leader="dot" w:pos="9060"/>
        </w:tabs>
        <w:rPr>
          <w:rFonts w:asciiTheme="minorHAnsi" w:eastAsiaTheme="minorEastAsia" w:hAnsiTheme="minorHAnsi" w:cstheme="minorBidi"/>
          <w:noProof/>
        </w:rPr>
      </w:pPr>
      <w:hyperlink w:anchor="_Toc420761594" w:history="1">
        <w:r w:rsidRPr="00BF631A">
          <w:rPr>
            <w:rStyle w:val="ac"/>
            <w:noProof/>
          </w:rPr>
          <w:t>2.1.2  Visual Studio</w:t>
        </w:r>
        <w:r w:rsidRPr="00BF631A">
          <w:rPr>
            <w:rStyle w:val="ac"/>
            <w:rFonts w:hint="eastAsia"/>
            <w:noProof/>
          </w:rPr>
          <w:t>平台特点</w:t>
        </w:r>
        <w:r>
          <w:rPr>
            <w:noProof/>
            <w:webHidden/>
          </w:rPr>
          <w:tab/>
        </w:r>
        <w:r>
          <w:rPr>
            <w:noProof/>
            <w:webHidden/>
          </w:rPr>
          <w:fldChar w:fldCharType="begin"/>
        </w:r>
        <w:r>
          <w:rPr>
            <w:noProof/>
            <w:webHidden/>
          </w:rPr>
          <w:instrText xml:space="preserve"> PAGEREF _Toc420761594 \h </w:instrText>
        </w:r>
        <w:r>
          <w:rPr>
            <w:noProof/>
            <w:webHidden/>
          </w:rPr>
        </w:r>
        <w:r>
          <w:rPr>
            <w:noProof/>
            <w:webHidden/>
          </w:rPr>
          <w:fldChar w:fldCharType="separate"/>
        </w:r>
        <w:r>
          <w:rPr>
            <w:noProof/>
            <w:webHidden/>
          </w:rPr>
          <w:t>6</w:t>
        </w:r>
        <w:r>
          <w:rPr>
            <w:noProof/>
            <w:webHidden/>
          </w:rPr>
          <w:fldChar w:fldCharType="end"/>
        </w:r>
      </w:hyperlink>
    </w:p>
    <w:p w:rsidR="008542D7" w:rsidRDefault="008542D7">
      <w:pPr>
        <w:pStyle w:val="20"/>
        <w:tabs>
          <w:tab w:val="right" w:leader="dot" w:pos="9060"/>
        </w:tabs>
        <w:rPr>
          <w:rFonts w:asciiTheme="minorHAnsi" w:eastAsiaTheme="minorEastAsia" w:hAnsiTheme="minorHAnsi" w:cstheme="minorBidi"/>
          <w:noProof/>
        </w:rPr>
      </w:pPr>
      <w:hyperlink w:anchor="_Toc420761595" w:history="1">
        <w:r w:rsidRPr="00BF631A">
          <w:rPr>
            <w:rStyle w:val="ac"/>
            <w:noProof/>
          </w:rPr>
          <w:t>2.2  OpenCV</w:t>
        </w:r>
        <w:r w:rsidRPr="00BF631A">
          <w:rPr>
            <w:rStyle w:val="ac"/>
            <w:rFonts w:hint="eastAsia"/>
            <w:noProof/>
          </w:rPr>
          <w:t>介绍</w:t>
        </w:r>
        <w:r>
          <w:rPr>
            <w:noProof/>
            <w:webHidden/>
          </w:rPr>
          <w:tab/>
        </w:r>
        <w:r>
          <w:rPr>
            <w:noProof/>
            <w:webHidden/>
          </w:rPr>
          <w:fldChar w:fldCharType="begin"/>
        </w:r>
        <w:r>
          <w:rPr>
            <w:noProof/>
            <w:webHidden/>
          </w:rPr>
          <w:instrText xml:space="preserve"> PAGEREF _Toc420761595 \h </w:instrText>
        </w:r>
        <w:r>
          <w:rPr>
            <w:noProof/>
            <w:webHidden/>
          </w:rPr>
        </w:r>
        <w:r>
          <w:rPr>
            <w:noProof/>
            <w:webHidden/>
          </w:rPr>
          <w:fldChar w:fldCharType="separate"/>
        </w:r>
        <w:r>
          <w:rPr>
            <w:noProof/>
            <w:webHidden/>
          </w:rPr>
          <w:t>7</w:t>
        </w:r>
        <w:r>
          <w:rPr>
            <w:noProof/>
            <w:webHidden/>
          </w:rPr>
          <w:fldChar w:fldCharType="end"/>
        </w:r>
      </w:hyperlink>
    </w:p>
    <w:p w:rsidR="008542D7" w:rsidRDefault="008542D7">
      <w:pPr>
        <w:pStyle w:val="20"/>
        <w:tabs>
          <w:tab w:val="right" w:leader="dot" w:pos="9060"/>
        </w:tabs>
        <w:rPr>
          <w:rFonts w:asciiTheme="minorHAnsi" w:eastAsiaTheme="minorEastAsia" w:hAnsiTheme="minorHAnsi" w:cstheme="minorBidi"/>
          <w:noProof/>
        </w:rPr>
      </w:pPr>
      <w:hyperlink w:anchor="_Toc420761596" w:history="1">
        <w:r w:rsidRPr="00BF631A">
          <w:rPr>
            <w:rStyle w:val="ac"/>
            <w:noProof/>
          </w:rPr>
          <w:t>2.3  MFC</w:t>
        </w:r>
        <w:r w:rsidRPr="00BF631A">
          <w:rPr>
            <w:rStyle w:val="ac"/>
            <w:rFonts w:hint="eastAsia"/>
            <w:noProof/>
          </w:rPr>
          <w:t>框架</w:t>
        </w:r>
        <w:r>
          <w:rPr>
            <w:noProof/>
            <w:webHidden/>
          </w:rPr>
          <w:tab/>
        </w:r>
        <w:r>
          <w:rPr>
            <w:noProof/>
            <w:webHidden/>
          </w:rPr>
          <w:fldChar w:fldCharType="begin"/>
        </w:r>
        <w:r>
          <w:rPr>
            <w:noProof/>
            <w:webHidden/>
          </w:rPr>
          <w:instrText xml:space="preserve"> PAGEREF _Toc420761596 \h </w:instrText>
        </w:r>
        <w:r>
          <w:rPr>
            <w:noProof/>
            <w:webHidden/>
          </w:rPr>
        </w:r>
        <w:r>
          <w:rPr>
            <w:noProof/>
            <w:webHidden/>
          </w:rPr>
          <w:fldChar w:fldCharType="separate"/>
        </w:r>
        <w:r>
          <w:rPr>
            <w:noProof/>
            <w:webHidden/>
          </w:rPr>
          <w:t>7</w:t>
        </w:r>
        <w:r>
          <w:rPr>
            <w:noProof/>
            <w:webHidden/>
          </w:rPr>
          <w:fldChar w:fldCharType="end"/>
        </w:r>
      </w:hyperlink>
    </w:p>
    <w:p w:rsidR="008542D7" w:rsidRDefault="008542D7">
      <w:pPr>
        <w:pStyle w:val="10"/>
        <w:tabs>
          <w:tab w:val="right" w:leader="dot" w:pos="9060"/>
        </w:tabs>
        <w:rPr>
          <w:rFonts w:asciiTheme="minorHAnsi" w:eastAsiaTheme="minorEastAsia" w:hAnsiTheme="minorHAnsi" w:cstheme="minorBidi"/>
          <w:noProof/>
        </w:rPr>
      </w:pPr>
      <w:hyperlink w:anchor="_Toc420761597" w:history="1">
        <w:r w:rsidRPr="00BF631A">
          <w:rPr>
            <w:rStyle w:val="ac"/>
            <w:rFonts w:hint="eastAsia"/>
            <w:noProof/>
          </w:rPr>
          <w:t>第三章</w:t>
        </w:r>
        <w:r w:rsidRPr="00BF631A">
          <w:rPr>
            <w:rStyle w:val="ac"/>
            <w:noProof/>
          </w:rPr>
          <w:t xml:space="preserve">  </w:t>
        </w:r>
        <w:r w:rsidRPr="00BF631A">
          <w:rPr>
            <w:rStyle w:val="ac"/>
            <w:rFonts w:hint="eastAsia"/>
            <w:noProof/>
          </w:rPr>
          <w:t>系统整体框架设计</w:t>
        </w:r>
        <w:r>
          <w:rPr>
            <w:noProof/>
            <w:webHidden/>
          </w:rPr>
          <w:tab/>
        </w:r>
        <w:r>
          <w:rPr>
            <w:noProof/>
            <w:webHidden/>
          </w:rPr>
          <w:fldChar w:fldCharType="begin"/>
        </w:r>
        <w:r>
          <w:rPr>
            <w:noProof/>
            <w:webHidden/>
          </w:rPr>
          <w:instrText xml:space="preserve"> PAGEREF _Toc420761597 \h </w:instrText>
        </w:r>
        <w:r>
          <w:rPr>
            <w:noProof/>
            <w:webHidden/>
          </w:rPr>
        </w:r>
        <w:r>
          <w:rPr>
            <w:noProof/>
            <w:webHidden/>
          </w:rPr>
          <w:fldChar w:fldCharType="separate"/>
        </w:r>
        <w:r>
          <w:rPr>
            <w:noProof/>
            <w:webHidden/>
          </w:rPr>
          <w:t>8</w:t>
        </w:r>
        <w:r>
          <w:rPr>
            <w:noProof/>
            <w:webHidden/>
          </w:rPr>
          <w:fldChar w:fldCharType="end"/>
        </w:r>
      </w:hyperlink>
    </w:p>
    <w:p w:rsidR="008542D7" w:rsidRDefault="008542D7">
      <w:pPr>
        <w:pStyle w:val="20"/>
        <w:tabs>
          <w:tab w:val="right" w:leader="dot" w:pos="9060"/>
        </w:tabs>
        <w:rPr>
          <w:rFonts w:asciiTheme="minorHAnsi" w:eastAsiaTheme="minorEastAsia" w:hAnsiTheme="minorHAnsi" w:cstheme="minorBidi"/>
          <w:noProof/>
        </w:rPr>
      </w:pPr>
      <w:hyperlink w:anchor="_Toc420761598" w:history="1">
        <w:r w:rsidRPr="00BF631A">
          <w:rPr>
            <w:rStyle w:val="ac"/>
            <w:noProof/>
          </w:rPr>
          <w:t xml:space="preserve">3.1  </w:t>
        </w:r>
        <w:r w:rsidRPr="00BF631A">
          <w:rPr>
            <w:rStyle w:val="ac"/>
            <w:rFonts w:hint="eastAsia"/>
            <w:noProof/>
          </w:rPr>
          <w:t>窗口设计</w:t>
        </w:r>
        <w:r>
          <w:rPr>
            <w:noProof/>
            <w:webHidden/>
          </w:rPr>
          <w:tab/>
        </w:r>
        <w:r>
          <w:rPr>
            <w:noProof/>
            <w:webHidden/>
          </w:rPr>
          <w:fldChar w:fldCharType="begin"/>
        </w:r>
        <w:r>
          <w:rPr>
            <w:noProof/>
            <w:webHidden/>
          </w:rPr>
          <w:instrText xml:space="preserve"> PAGEREF _Toc420761598 \h </w:instrText>
        </w:r>
        <w:r>
          <w:rPr>
            <w:noProof/>
            <w:webHidden/>
          </w:rPr>
        </w:r>
        <w:r>
          <w:rPr>
            <w:noProof/>
            <w:webHidden/>
          </w:rPr>
          <w:fldChar w:fldCharType="separate"/>
        </w:r>
        <w:r>
          <w:rPr>
            <w:noProof/>
            <w:webHidden/>
          </w:rPr>
          <w:t>8</w:t>
        </w:r>
        <w:r>
          <w:rPr>
            <w:noProof/>
            <w:webHidden/>
          </w:rPr>
          <w:fldChar w:fldCharType="end"/>
        </w:r>
      </w:hyperlink>
    </w:p>
    <w:p w:rsidR="008542D7" w:rsidRDefault="008542D7">
      <w:pPr>
        <w:pStyle w:val="20"/>
        <w:tabs>
          <w:tab w:val="right" w:leader="dot" w:pos="9060"/>
        </w:tabs>
        <w:rPr>
          <w:rFonts w:asciiTheme="minorHAnsi" w:eastAsiaTheme="minorEastAsia" w:hAnsiTheme="minorHAnsi" w:cstheme="minorBidi"/>
          <w:noProof/>
        </w:rPr>
      </w:pPr>
      <w:hyperlink w:anchor="_Toc420761599" w:history="1">
        <w:r w:rsidRPr="00BF631A">
          <w:rPr>
            <w:rStyle w:val="ac"/>
            <w:noProof/>
          </w:rPr>
          <w:t xml:space="preserve">3.2  </w:t>
        </w:r>
        <w:r w:rsidRPr="00BF631A">
          <w:rPr>
            <w:rStyle w:val="ac"/>
            <w:rFonts w:hint="eastAsia"/>
            <w:noProof/>
          </w:rPr>
          <w:t>动态创建</w:t>
        </w:r>
        <w:r>
          <w:rPr>
            <w:noProof/>
            <w:webHidden/>
          </w:rPr>
          <w:tab/>
        </w:r>
        <w:r>
          <w:rPr>
            <w:noProof/>
            <w:webHidden/>
          </w:rPr>
          <w:fldChar w:fldCharType="begin"/>
        </w:r>
        <w:r>
          <w:rPr>
            <w:noProof/>
            <w:webHidden/>
          </w:rPr>
          <w:instrText xml:space="preserve"> PAGEREF _Toc420761599 \h </w:instrText>
        </w:r>
        <w:r>
          <w:rPr>
            <w:noProof/>
            <w:webHidden/>
          </w:rPr>
        </w:r>
        <w:r>
          <w:rPr>
            <w:noProof/>
            <w:webHidden/>
          </w:rPr>
          <w:fldChar w:fldCharType="separate"/>
        </w:r>
        <w:r>
          <w:rPr>
            <w:noProof/>
            <w:webHidden/>
          </w:rPr>
          <w:t>9</w:t>
        </w:r>
        <w:r>
          <w:rPr>
            <w:noProof/>
            <w:webHidden/>
          </w:rPr>
          <w:fldChar w:fldCharType="end"/>
        </w:r>
      </w:hyperlink>
    </w:p>
    <w:p w:rsidR="008542D7" w:rsidRDefault="008542D7">
      <w:pPr>
        <w:pStyle w:val="20"/>
        <w:tabs>
          <w:tab w:val="right" w:leader="dot" w:pos="9060"/>
        </w:tabs>
        <w:rPr>
          <w:rFonts w:asciiTheme="minorHAnsi" w:eastAsiaTheme="minorEastAsia" w:hAnsiTheme="minorHAnsi" w:cstheme="minorBidi"/>
          <w:noProof/>
        </w:rPr>
      </w:pPr>
      <w:hyperlink w:anchor="_Toc420761600" w:history="1">
        <w:r w:rsidRPr="00BF631A">
          <w:rPr>
            <w:rStyle w:val="ac"/>
            <w:noProof/>
          </w:rPr>
          <w:t xml:space="preserve">3.3  </w:t>
        </w:r>
        <w:r w:rsidRPr="00BF631A">
          <w:rPr>
            <w:rStyle w:val="ac"/>
            <w:rFonts w:hint="eastAsia"/>
            <w:noProof/>
          </w:rPr>
          <w:t>消息映射</w:t>
        </w:r>
        <w:r>
          <w:rPr>
            <w:noProof/>
            <w:webHidden/>
          </w:rPr>
          <w:tab/>
        </w:r>
        <w:r>
          <w:rPr>
            <w:noProof/>
            <w:webHidden/>
          </w:rPr>
          <w:fldChar w:fldCharType="begin"/>
        </w:r>
        <w:r>
          <w:rPr>
            <w:noProof/>
            <w:webHidden/>
          </w:rPr>
          <w:instrText xml:space="preserve"> PAGEREF _Toc420761600 \h </w:instrText>
        </w:r>
        <w:r>
          <w:rPr>
            <w:noProof/>
            <w:webHidden/>
          </w:rPr>
        </w:r>
        <w:r>
          <w:rPr>
            <w:noProof/>
            <w:webHidden/>
          </w:rPr>
          <w:fldChar w:fldCharType="separate"/>
        </w:r>
        <w:r>
          <w:rPr>
            <w:noProof/>
            <w:webHidden/>
          </w:rPr>
          <w:t>9</w:t>
        </w:r>
        <w:r>
          <w:rPr>
            <w:noProof/>
            <w:webHidden/>
          </w:rPr>
          <w:fldChar w:fldCharType="end"/>
        </w:r>
      </w:hyperlink>
    </w:p>
    <w:p w:rsidR="008542D7" w:rsidRDefault="008542D7">
      <w:pPr>
        <w:pStyle w:val="20"/>
        <w:tabs>
          <w:tab w:val="right" w:leader="dot" w:pos="9060"/>
        </w:tabs>
        <w:rPr>
          <w:rFonts w:asciiTheme="minorHAnsi" w:eastAsiaTheme="minorEastAsia" w:hAnsiTheme="minorHAnsi" w:cstheme="minorBidi"/>
          <w:noProof/>
        </w:rPr>
      </w:pPr>
      <w:hyperlink w:anchor="_Toc420761601" w:history="1">
        <w:r w:rsidRPr="00BF631A">
          <w:rPr>
            <w:rStyle w:val="ac"/>
            <w:noProof/>
          </w:rPr>
          <w:t xml:space="preserve">3.4  </w:t>
        </w:r>
        <w:r w:rsidRPr="00BF631A">
          <w:rPr>
            <w:rStyle w:val="ac"/>
            <w:rFonts w:hint="eastAsia"/>
            <w:noProof/>
          </w:rPr>
          <w:t>消息传递</w:t>
        </w:r>
        <w:r>
          <w:rPr>
            <w:noProof/>
            <w:webHidden/>
          </w:rPr>
          <w:tab/>
        </w:r>
        <w:r>
          <w:rPr>
            <w:noProof/>
            <w:webHidden/>
          </w:rPr>
          <w:fldChar w:fldCharType="begin"/>
        </w:r>
        <w:r>
          <w:rPr>
            <w:noProof/>
            <w:webHidden/>
          </w:rPr>
          <w:instrText xml:space="preserve"> PAGEREF _Toc420761601 \h </w:instrText>
        </w:r>
        <w:r>
          <w:rPr>
            <w:noProof/>
            <w:webHidden/>
          </w:rPr>
        </w:r>
        <w:r>
          <w:rPr>
            <w:noProof/>
            <w:webHidden/>
          </w:rPr>
          <w:fldChar w:fldCharType="separate"/>
        </w:r>
        <w:r>
          <w:rPr>
            <w:noProof/>
            <w:webHidden/>
          </w:rPr>
          <w:t>9</w:t>
        </w:r>
        <w:r>
          <w:rPr>
            <w:noProof/>
            <w:webHidden/>
          </w:rPr>
          <w:fldChar w:fldCharType="end"/>
        </w:r>
      </w:hyperlink>
    </w:p>
    <w:p w:rsidR="008542D7" w:rsidRDefault="008542D7">
      <w:pPr>
        <w:pStyle w:val="20"/>
        <w:tabs>
          <w:tab w:val="right" w:leader="dot" w:pos="9060"/>
        </w:tabs>
        <w:rPr>
          <w:rFonts w:asciiTheme="minorHAnsi" w:eastAsiaTheme="minorEastAsia" w:hAnsiTheme="minorHAnsi" w:cstheme="minorBidi"/>
          <w:noProof/>
        </w:rPr>
      </w:pPr>
      <w:hyperlink w:anchor="_Toc420761602" w:history="1">
        <w:r w:rsidRPr="00BF631A">
          <w:rPr>
            <w:rStyle w:val="ac"/>
            <w:noProof/>
          </w:rPr>
          <w:t>3.5  MFC</w:t>
        </w:r>
        <w:r w:rsidRPr="00BF631A">
          <w:rPr>
            <w:rStyle w:val="ac"/>
            <w:rFonts w:hint="eastAsia"/>
            <w:noProof/>
          </w:rPr>
          <w:t>窗口类</w:t>
        </w:r>
        <w:r w:rsidRPr="00BF631A">
          <w:rPr>
            <w:rStyle w:val="ac"/>
            <w:noProof/>
          </w:rPr>
          <w:t>CWnd</w:t>
        </w:r>
        <w:r>
          <w:rPr>
            <w:noProof/>
            <w:webHidden/>
          </w:rPr>
          <w:tab/>
        </w:r>
        <w:r>
          <w:rPr>
            <w:noProof/>
            <w:webHidden/>
          </w:rPr>
          <w:fldChar w:fldCharType="begin"/>
        </w:r>
        <w:r>
          <w:rPr>
            <w:noProof/>
            <w:webHidden/>
          </w:rPr>
          <w:instrText xml:space="preserve"> PAGEREF _Toc420761602 \h </w:instrText>
        </w:r>
        <w:r>
          <w:rPr>
            <w:noProof/>
            <w:webHidden/>
          </w:rPr>
        </w:r>
        <w:r>
          <w:rPr>
            <w:noProof/>
            <w:webHidden/>
          </w:rPr>
          <w:fldChar w:fldCharType="separate"/>
        </w:r>
        <w:r>
          <w:rPr>
            <w:noProof/>
            <w:webHidden/>
          </w:rPr>
          <w:t>10</w:t>
        </w:r>
        <w:r>
          <w:rPr>
            <w:noProof/>
            <w:webHidden/>
          </w:rPr>
          <w:fldChar w:fldCharType="end"/>
        </w:r>
      </w:hyperlink>
    </w:p>
    <w:p w:rsidR="008542D7" w:rsidRDefault="008542D7">
      <w:pPr>
        <w:pStyle w:val="30"/>
        <w:tabs>
          <w:tab w:val="right" w:leader="dot" w:pos="9060"/>
        </w:tabs>
        <w:rPr>
          <w:rFonts w:asciiTheme="minorHAnsi" w:eastAsiaTheme="minorEastAsia" w:hAnsiTheme="minorHAnsi" w:cstheme="minorBidi"/>
          <w:noProof/>
        </w:rPr>
      </w:pPr>
      <w:hyperlink w:anchor="_Toc420761603" w:history="1">
        <w:r w:rsidRPr="00BF631A">
          <w:rPr>
            <w:rStyle w:val="ac"/>
            <w:noProof/>
          </w:rPr>
          <w:t xml:space="preserve">3.5.1  </w:t>
        </w:r>
        <w:r w:rsidRPr="00BF631A">
          <w:rPr>
            <w:rStyle w:val="ac"/>
            <w:rFonts w:hint="eastAsia"/>
            <w:noProof/>
          </w:rPr>
          <w:t>窗口创建函数</w:t>
        </w:r>
        <w:r>
          <w:rPr>
            <w:noProof/>
            <w:webHidden/>
          </w:rPr>
          <w:tab/>
        </w:r>
        <w:r>
          <w:rPr>
            <w:noProof/>
            <w:webHidden/>
          </w:rPr>
          <w:fldChar w:fldCharType="begin"/>
        </w:r>
        <w:r>
          <w:rPr>
            <w:noProof/>
            <w:webHidden/>
          </w:rPr>
          <w:instrText xml:space="preserve"> PAGEREF _Toc420761603 \h </w:instrText>
        </w:r>
        <w:r>
          <w:rPr>
            <w:noProof/>
            <w:webHidden/>
          </w:rPr>
        </w:r>
        <w:r>
          <w:rPr>
            <w:noProof/>
            <w:webHidden/>
          </w:rPr>
          <w:fldChar w:fldCharType="separate"/>
        </w:r>
        <w:r>
          <w:rPr>
            <w:noProof/>
            <w:webHidden/>
          </w:rPr>
          <w:t>10</w:t>
        </w:r>
        <w:r>
          <w:rPr>
            <w:noProof/>
            <w:webHidden/>
          </w:rPr>
          <w:fldChar w:fldCharType="end"/>
        </w:r>
      </w:hyperlink>
    </w:p>
    <w:p w:rsidR="008542D7" w:rsidRDefault="008542D7">
      <w:pPr>
        <w:pStyle w:val="30"/>
        <w:tabs>
          <w:tab w:val="right" w:leader="dot" w:pos="9060"/>
        </w:tabs>
        <w:rPr>
          <w:rFonts w:asciiTheme="minorHAnsi" w:eastAsiaTheme="minorEastAsia" w:hAnsiTheme="minorHAnsi" w:cstheme="minorBidi"/>
          <w:noProof/>
        </w:rPr>
      </w:pPr>
      <w:hyperlink w:anchor="_Toc420761604" w:history="1">
        <w:r w:rsidRPr="00BF631A">
          <w:rPr>
            <w:rStyle w:val="ac"/>
            <w:noProof/>
          </w:rPr>
          <w:t xml:space="preserve">3.5.2  </w:t>
        </w:r>
        <w:r w:rsidRPr="00BF631A">
          <w:rPr>
            <w:rStyle w:val="ac"/>
            <w:rFonts w:hint="eastAsia"/>
            <w:noProof/>
          </w:rPr>
          <w:t>用于设定、获取、改变窗口属性函数</w:t>
        </w:r>
        <w:r>
          <w:rPr>
            <w:noProof/>
            <w:webHidden/>
          </w:rPr>
          <w:tab/>
        </w:r>
        <w:r>
          <w:rPr>
            <w:noProof/>
            <w:webHidden/>
          </w:rPr>
          <w:fldChar w:fldCharType="begin"/>
        </w:r>
        <w:r>
          <w:rPr>
            <w:noProof/>
            <w:webHidden/>
          </w:rPr>
          <w:instrText xml:space="preserve"> PAGEREF _Toc420761604 \h </w:instrText>
        </w:r>
        <w:r>
          <w:rPr>
            <w:noProof/>
            <w:webHidden/>
          </w:rPr>
        </w:r>
        <w:r>
          <w:rPr>
            <w:noProof/>
            <w:webHidden/>
          </w:rPr>
          <w:fldChar w:fldCharType="separate"/>
        </w:r>
        <w:r>
          <w:rPr>
            <w:noProof/>
            <w:webHidden/>
          </w:rPr>
          <w:t>11</w:t>
        </w:r>
        <w:r>
          <w:rPr>
            <w:noProof/>
            <w:webHidden/>
          </w:rPr>
          <w:fldChar w:fldCharType="end"/>
        </w:r>
      </w:hyperlink>
    </w:p>
    <w:p w:rsidR="008542D7" w:rsidRDefault="008542D7">
      <w:pPr>
        <w:pStyle w:val="30"/>
        <w:tabs>
          <w:tab w:val="right" w:leader="dot" w:pos="9060"/>
        </w:tabs>
        <w:rPr>
          <w:rFonts w:asciiTheme="minorHAnsi" w:eastAsiaTheme="minorEastAsia" w:hAnsiTheme="minorHAnsi" w:cstheme="minorBidi"/>
          <w:noProof/>
        </w:rPr>
      </w:pPr>
      <w:hyperlink w:anchor="_Toc420761605" w:history="1">
        <w:r w:rsidRPr="00BF631A">
          <w:rPr>
            <w:rStyle w:val="ac"/>
            <w:noProof/>
          </w:rPr>
          <w:t xml:space="preserve">3.5.3  </w:t>
        </w:r>
        <w:r w:rsidRPr="00BF631A">
          <w:rPr>
            <w:rStyle w:val="ac"/>
            <w:rFonts w:hint="eastAsia"/>
            <w:noProof/>
          </w:rPr>
          <w:t>用于完成窗口动作函数</w:t>
        </w:r>
        <w:r>
          <w:rPr>
            <w:noProof/>
            <w:webHidden/>
          </w:rPr>
          <w:tab/>
        </w:r>
        <w:r>
          <w:rPr>
            <w:noProof/>
            <w:webHidden/>
          </w:rPr>
          <w:fldChar w:fldCharType="begin"/>
        </w:r>
        <w:r>
          <w:rPr>
            <w:noProof/>
            <w:webHidden/>
          </w:rPr>
          <w:instrText xml:space="preserve"> PAGEREF _Toc420761605 \h </w:instrText>
        </w:r>
        <w:r>
          <w:rPr>
            <w:noProof/>
            <w:webHidden/>
          </w:rPr>
        </w:r>
        <w:r>
          <w:rPr>
            <w:noProof/>
            <w:webHidden/>
          </w:rPr>
          <w:fldChar w:fldCharType="separate"/>
        </w:r>
        <w:r>
          <w:rPr>
            <w:noProof/>
            <w:webHidden/>
          </w:rPr>
          <w:t>11</w:t>
        </w:r>
        <w:r>
          <w:rPr>
            <w:noProof/>
            <w:webHidden/>
          </w:rPr>
          <w:fldChar w:fldCharType="end"/>
        </w:r>
      </w:hyperlink>
    </w:p>
    <w:p w:rsidR="008542D7" w:rsidRDefault="008542D7">
      <w:pPr>
        <w:pStyle w:val="20"/>
        <w:tabs>
          <w:tab w:val="right" w:leader="dot" w:pos="9060"/>
        </w:tabs>
        <w:rPr>
          <w:rFonts w:asciiTheme="minorHAnsi" w:eastAsiaTheme="minorEastAsia" w:hAnsiTheme="minorHAnsi" w:cstheme="minorBidi"/>
          <w:noProof/>
        </w:rPr>
      </w:pPr>
      <w:hyperlink w:anchor="_Toc420761606" w:history="1">
        <w:r w:rsidRPr="00BF631A">
          <w:rPr>
            <w:rStyle w:val="ac"/>
            <w:noProof/>
          </w:rPr>
          <w:t>3.6  MFC</w:t>
        </w:r>
        <w:r w:rsidRPr="00BF631A">
          <w:rPr>
            <w:rStyle w:val="ac"/>
            <w:rFonts w:hint="eastAsia"/>
            <w:noProof/>
          </w:rPr>
          <w:t>下创建一个窗口对象</w:t>
        </w:r>
        <w:r>
          <w:rPr>
            <w:noProof/>
            <w:webHidden/>
          </w:rPr>
          <w:tab/>
        </w:r>
        <w:r>
          <w:rPr>
            <w:noProof/>
            <w:webHidden/>
          </w:rPr>
          <w:fldChar w:fldCharType="begin"/>
        </w:r>
        <w:r>
          <w:rPr>
            <w:noProof/>
            <w:webHidden/>
          </w:rPr>
          <w:instrText xml:space="preserve"> PAGEREF _Toc420761606 \h </w:instrText>
        </w:r>
        <w:r>
          <w:rPr>
            <w:noProof/>
            <w:webHidden/>
          </w:rPr>
        </w:r>
        <w:r>
          <w:rPr>
            <w:noProof/>
            <w:webHidden/>
          </w:rPr>
          <w:fldChar w:fldCharType="separate"/>
        </w:r>
        <w:r>
          <w:rPr>
            <w:noProof/>
            <w:webHidden/>
          </w:rPr>
          <w:t>11</w:t>
        </w:r>
        <w:r>
          <w:rPr>
            <w:noProof/>
            <w:webHidden/>
          </w:rPr>
          <w:fldChar w:fldCharType="end"/>
        </w:r>
      </w:hyperlink>
    </w:p>
    <w:p w:rsidR="008542D7" w:rsidRDefault="008542D7">
      <w:pPr>
        <w:pStyle w:val="20"/>
        <w:tabs>
          <w:tab w:val="right" w:leader="dot" w:pos="9060"/>
        </w:tabs>
        <w:rPr>
          <w:rFonts w:asciiTheme="minorHAnsi" w:eastAsiaTheme="minorEastAsia" w:hAnsiTheme="minorHAnsi" w:cstheme="minorBidi"/>
          <w:noProof/>
        </w:rPr>
      </w:pPr>
      <w:hyperlink w:anchor="_Toc420761607" w:history="1">
        <w:r w:rsidRPr="00BF631A">
          <w:rPr>
            <w:rStyle w:val="ac"/>
            <w:noProof/>
          </w:rPr>
          <w:t>3.7  MFC</w:t>
        </w:r>
        <w:r w:rsidRPr="00BF631A">
          <w:rPr>
            <w:rStyle w:val="ac"/>
            <w:rFonts w:hint="eastAsia"/>
            <w:noProof/>
          </w:rPr>
          <w:t>窗口的使用</w:t>
        </w:r>
        <w:r>
          <w:rPr>
            <w:noProof/>
            <w:webHidden/>
          </w:rPr>
          <w:tab/>
        </w:r>
        <w:r>
          <w:rPr>
            <w:noProof/>
            <w:webHidden/>
          </w:rPr>
          <w:fldChar w:fldCharType="begin"/>
        </w:r>
        <w:r>
          <w:rPr>
            <w:noProof/>
            <w:webHidden/>
          </w:rPr>
          <w:instrText xml:space="preserve"> PAGEREF _Toc420761607 \h </w:instrText>
        </w:r>
        <w:r>
          <w:rPr>
            <w:noProof/>
            <w:webHidden/>
          </w:rPr>
        </w:r>
        <w:r>
          <w:rPr>
            <w:noProof/>
            <w:webHidden/>
          </w:rPr>
          <w:fldChar w:fldCharType="separate"/>
        </w:r>
        <w:r>
          <w:rPr>
            <w:noProof/>
            <w:webHidden/>
          </w:rPr>
          <w:t>12</w:t>
        </w:r>
        <w:r>
          <w:rPr>
            <w:noProof/>
            <w:webHidden/>
          </w:rPr>
          <w:fldChar w:fldCharType="end"/>
        </w:r>
      </w:hyperlink>
    </w:p>
    <w:p w:rsidR="008542D7" w:rsidRDefault="008542D7">
      <w:pPr>
        <w:pStyle w:val="20"/>
        <w:tabs>
          <w:tab w:val="right" w:leader="dot" w:pos="9060"/>
        </w:tabs>
        <w:rPr>
          <w:rFonts w:asciiTheme="minorHAnsi" w:eastAsiaTheme="minorEastAsia" w:hAnsiTheme="minorHAnsi" w:cstheme="minorBidi"/>
          <w:noProof/>
        </w:rPr>
      </w:pPr>
      <w:hyperlink w:anchor="_Toc420761608" w:history="1">
        <w:r w:rsidRPr="00BF631A">
          <w:rPr>
            <w:rStyle w:val="ac"/>
            <w:noProof/>
          </w:rPr>
          <w:t xml:space="preserve">3.8  </w:t>
        </w:r>
        <w:r w:rsidRPr="00BF631A">
          <w:rPr>
            <w:rStyle w:val="ac"/>
            <w:rFonts w:hint="eastAsia"/>
            <w:noProof/>
          </w:rPr>
          <w:t>功能详情</w:t>
        </w:r>
        <w:r>
          <w:rPr>
            <w:noProof/>
            <w:webHidden/>
          </w:rPr>
          <w:tab/>
        </w:r>
        <w:r>
          <w:rPr>
            <w:noProof/>
            <w:webHidden/>
          </w:rPr>
          <w:fldChar w:fldCharType="begin"/>
        </w:r>
        <w:r>
          <w:rPr>
            <w:noProof/>
            <w:webHidden/>
          </w:rPr>
          <w:instrText xml:space="preserve"> PAGEREF _Toc420761608 \h </w:instrText>
        </w:r>
        <w:r>
          <w:rPr>
            <w:noProof/>
            <w:webHidden/>
          </w:rPr>
        </w:r>
        <w:r>
          <w:rPr>
            <w:noProof/>
            <w:webHidden/>
          </w:rPr>
          <w:fldChar w:fldCharType="separate"/>
        </w:r>
        <w:r>
          <w:rPr>
            <w:noProof/>
            <w:webHidden/>
          </w:rPr>
          <w:t>14</w:t>
        </w:r>
        <w:r>
          <w:rPr>
            <w:noProof/>
            <w:webHidden/>
          </w:rPr>
          <w:fldChar w:fldCharType="end"/>
        </w:r>
      </w:hyperlink>
    </w:p>
    <w:p w:rsidR="008542D7" w:rsidRDefault="008542D7">
      <w:pPr>
        <w:pStyle w:val="30"/>
        <w:tabs>
          <w:tab w:val="right" w:leader="dot" w:pos="9060"/>
        </w:tabs>
        <w:rPr>
          <w:rFonts w:asciiTheme="minorHAnsi" w:eastAsiaTheme="minorEastAsia" w:hAnsiTheme="minorHAnsi" w:cstheme="minorBidi"/>
          <w:noProof/>
        </w:rPr>
      </w:pPr>
      <w:hyperlink w:anchor="_Toc420761609" w:history="1">
        <w:r w:rsidRPr="00BF631A">
          <w:rPr>
            <w:rStyle w:val="ac"/>
            <w:noProof/>
          </w:rPr>
          <w:t xml:space="preserve">3.8.1  </w:t>
        </w:r>
        <w:r w:rsidRPr="00BF631A">
          <w:rPr>
            <w:rStyle w:val="ac"/>
            <w:rFonts w:hint="eastAsia"/>
            <w:noProof/>
          </w:rPr>
          <w:t>开始页面</w:t>
        </w:r>
        <w:r>
          <w:rPr>
            <w:noProof/>
            <w:webHidden/>
          </w:rPr>
          <w:tab/>
        </w:r>
        <w:r>
          <w:rPr>
            <w:noProof/>
            <w:webHidden/>
          </w:rPr>
          <w:fldChar w:fldCharType="begin"/>
        </w:r>
        <w:r>
          <w:rPr>
            <w:noProof/>
            <w:webHidden/>
          </w:rPr>
          <w:instrText xml:space="preserve"> PAGEREF _Toc420761609 \h </w:instrText>
        </w:r>
        <w:r>
          <w:rPr>
            <w:noProof/>
            <w:webHidden/>
          </w:rPr>
        </w:r>
        <w:r>
          <w:rPr>
            <w:noProof/>
            <w:webHidden/>
          </w:rPr>
          <w:fldChar w:fldCharType="separate"/>
        </w:r>
        <w:r>
          <w:rPr>
            <w:noProof/>
            <w:webHidden/>
          </w:rPr>
          <w:t>14</w:t>
        </w:r>
        <w:r>
          <w:rPr>
            <w:noProof/>
            <w:webHidden/>
          </w:rPr>
          <w:fldChar w:fldCharType="end"/>
        </w:r>
      </w:hyperlink>
    </w:p>
    <w:p w:rsidR="008542D7" w:rsidRDefault="008542D7">
      <w:pPr>
        <w:pStyle w:val="30"/>
        <w:tabs>
          <w:tab w:val="right" w:leader="dot" w:pos="9060"/>
        </w:tabs>
        <w:rPr>
          <w:rFonts w:asciiTheme="minorHAnsi" w:eastAsiaTheme="minorEastAsia" w:hAnsiTheme="minorHAnsi" w:cstheme="minorBidi"/>
          <w:noProof/>
        </w:rPr>
      </w:pPr>
      <w:hyperlink w:anchor="_Toc420761610" w:history="1">
        <w:r w:rsidRPr="00BF631A">
          <w:rPr>
            <w:rStyle w:val="ac"/>
            <w:noProof/>
          </w:rPr>
          <w:t xml:space="preserve">3.8.2  </w:t>
        </w:r>
        <w:r w:rsidRPr="00BF631A">
          <w:rPr>
            <w:rStyle w:val="ac"/>
            <w:rFonts w:hint="eastAsia"/>
            <w:noProof/>
          </w:rPr>
          <w:t>选择图像</w:t>
        </w:r>
        <w:r>
          <w:rPr>
            <w:noProof/>
            <w:webHidden/>
          </w:rPr>
          <w:tab/>
        </w:r>
        <w:r>
          <w:rPr>
            <w:noProof/>
            <w:webHidden/>
          </w:rPr>
          <w:fldChar w:fldCharType="begin"/>
        </w:r>
        <w:r>
          <w:rPr>
            <w:noProof/>
            <w:webHidden/>
          </w:rPr>
          <w:instrText xml:space="preserve"> PAGEREF _Toc420761610 \h </w:instrText>
        </w:r>
        <w:r>
          <w:rPr>
            <w:noProof/>
            <w:webHidden/>
          </w:rPr>
        </w:r>
        <w:r>
          <w:rPr>
            <w:noProof/>
            <w:webHidden/>
          </w:rPr>
          <w:fldChar w:fldCharType="separate"/>
        </w:r>
        <w:r>
          <w:rPr>
            <w:noProof/>
            <w:webHidden/>
          </w:rPr>
          <w:t>14</w:t>
        </w:r>
        <w:r>
          <w:rPr>
            <w:noProof/>
            <w:webHidden/>
          </w:rPr>
          <w:fldChar w:fldCharType="end"/>
        </w:r>
      </w:hyperlink>
    </w:p>
    <w:p w:rsidR="008542D7" w:rsidRDefault="008542D7">
      <w:pPr>
        <w:pStyle w:val="30"/>
        <w:tabs>
          <w:tab w:val="right" w:leader="dot" w:pos="9060"/>
        </w:tabs>
        <w:rPr>
          <w:rFonts w:asciiTheme="minorHAnsi" w:eastAsiaTheme="minorEastAsia" w:hAnsiTheme="minorHAnsi" w:cstheme="minorBidi"/>
          <w:noProof/>
        </w:rPr>
      </w:pPr>
      <w:hyperlink w:anchor="_Toc420761611" w:history="1">
        <w:r w:rsidRPr="00BF631A">
          <w:rPr>
            <w:rStyle w:val="ac"/>
            <w:noProof/>
          </w:rPr>
          <w:t xml:space="preserve">3.8.3  </w:t>
        </w:r>
        <w:r w:rsidRPr="00BF631A">
          <w:rPr>
            <w:rStyle w:val="ac"/>
            <w:rFonts w:hint="eastAsia"/>
            <w:noProof/>
          </w:rPr>
          <w:t>选择量化表参数</w:t>
        </w:r>
        <w:r>
          <w:rPr>
            <w:noProof/>
            <w:webHidden/>
          </w:rPr>
          <w:tab/>
        </w:r>
        <w:r>
          <w:rPr>
            <w:noProof/>
            <w:webHidden/>
          </w:rPr>
          <w:fldChar w:fldCharType="begin"/>
        </w:r>
        <w:r>
          <w:rPr>
            <w:noProof/>
            <w:webHidden/>
          </w:rPr>
          <w:instrText xml:space="preserve"> PAGEREF _Toc420761611 \h </w:instrText>
        </w:r>
        <w:r>
          <w:rPr>
            <w:noProof/>
            <w:webHidden/>
          </w:rPr>
        </w:r>
        <w:r>
          <w:rPr>
            <w:noProof/>
            <w:webHidden/>
          </w:rPr>
          <w:fldChar w:fldCharType="separate"/>
        </w:r>
        <w:r>
          <w:rPr>
            <w:noProof/>
            <w:webHidden/>
          </w:rPr>
          <w:t>15</w:t>
        </w:r>
        <w:r>
          <w:rPr>
            <w:noProof/>
            <w:webHidden/>
          </w:rPr>
          <w:fldChar w:fldCharType="end"/>
        </w:r>
      </w:hyperlink>
    </w:p>
    <w:p w:rsidR="008542D7" w:rsidRDefault="008542D7">
      <w:pPr>
        <w:pStyle w:val="30"/>
        <w:tabs>
          <w:tab w:val="right" w:leader="dot" w:pos="9060"/>
        </w:tabs>
        <w:rPr>
          <w:rFonts w:asciiTheme="minorHAnsi" w:eastAsiaTheme="minorEastAsia" w:hAnsiTheme="minorHAnsi" w:cstheme="minorBidi"/>
          <w:noProof/>
        </w:rPr>
      </w:pPr>
      <w:hyperlink w:anchor="_Toc420761612" w:history="1">
        <w:r w:rsidRPr="00BF631A">
          <w:rPr>
            <w:rStyle w:val="ac"/>
            <w:noProof/>
          </w:rPr>
          <w:t xml:space="preserve">3.8.4  </w:t>
        </w:r>
        <w:r w:rsidRPr="00BF631A">
          <w:rPr>
            <w:rStyle w:val="ac"/>
            <w:rFonts w:hint="eastAsia"/>
            <w:noProof/>
          </w:rPr>
          <w:t>图像压缩</w:t>
        </w:r>
        <w:r>
          <w:rPr>
            <w:noProof/>
            <w:webHidden/>
          </w:rPr>
          <w:tab/>
        </w:r>
        <w:r>
          <w:rPr>
            <w:noProof/>
            <w:webHidden/>
          </w:rPr>
          <w:fldChar w:fldCharType="begin"/>
        </w:r>
        <w:r>
          <w:rPr>
            <w:noProof/>
            <w:webHidden/>
          </w:rPr>
          <w:instrText xml:space="preserve"> PAGEREF _Toc420761612 \h </w:instrText>
        </w:r>
        <w:r>
          <w:rPr>
            <w:noProof/>
            <w:webHidden/>
          </w:rPr>
        </w:r>
        <w:r>
          <w:rPr>
            <w:noProof/>
            <w:webHidden/>
          </w:rPr>
          <w:fldChar w:fldCharType="separate"/>
        </w:r>
        <w:r>
          <w:rPr>
            <w:noProof/>
            <w:webHidden/>
          </w:rPr>
          <w:t>15</w:t>
        </w:r>
        <w:r>
          <w:rPr>
            <w:noProof/>
            <w:webHidden/>
          </w:rPr>
          <w:fldChar w:fldCharType="end"/>
        </w:r>
      </w:hyperlink>
    </w:p>
    <w:p w:rsidR="008542D7" w:rsidRDefault="008542D7">
      <w:pPr>
        <w:pStyle w:val="30"/>
        <w:tabs>
          <w:tab w:val="right" w:leader="dot" w:pos="9060"/>
        </w:tabs>
        <w:rPr>
          <w:rFonts w:asciiTheme="minorHAnsi" w:eastAsiaTheme="minorEastAsia" w:hAnsiTheme="minorHAnsi" w:cstheme="minorBidi"/>
          <w:noProof/>
        </w:rPr>
      </w:pPr>
      <w:hyperlink w:anchor="_Toc420761613" w:history="1">
        <w:r w:rsidRPr="00BF631A">
          <w:rPr>
            <w:rStyle w:val="ac"/>
            <w:noProof/>
          </w:rPr>
          <w:t xml:space="preserve">3.8.5  </w:t>
        </w:r>
        <w:r w:rsidRPr="00BF631A">
          <w:rPr>
            <w:rStyle w:val="ac"/>
            <w:rFonts w:hint="eastAsia"/>
            <w:noProof/>
          </w:rPr>
          <w:t>去块效应</w:t>
        </w:r>
        <w:r>
          <w:rPr>
            <w:noProof/>
            <w:webHidden/>
          </w:rPr>
          <w:tab/>
        </w:r>
        <w:r>
          <w:rPr>
            <w:noProof/>
            <w:webHidden/>
          </w:rPr>
          <w:fldChar w:fldCharType="begin"/>
        </w:r>
        <w:r>
          <w:rPr>
            <w:noProof/>
            <w:webHidden/>
          </w:rPr>
          <w:instrText xml:space="preserve"> PAGEREF _Toc420761613 \h </w:instrText>
        </w:r>
        <w:r>
          <w:rPr>
            <w:noProof/>
            <w:webHidden/>
          </w:rPr>
        </w:r>
        <w:r>
          <w:rPr>
            <w:noProof/>
            <w:webHidden/>
          </w:rPr>
          <w:fldChar w:fldCharType="separate"/>
        </w:r>
        <w:r>
          <w:rPr>
            <w:noProof/>
            <w:webHidden/>
          </w:rPr>
          <w:t>16</w:t>
        </w:r>
        <w:r>
          <w:rPr>
            <w:noProof/>
            <w:webHidden/>
          </w:rPr>
          <w:fldChar w:fldCharType="end"/>
        </w:r>
      </w:hyperlink>
    </w:p>
    <w:p w:rsidR="008542D7" w:rsidRDefault="008542D7">
      <w:pPr>
        <w:pStyle w:val="30"/>
        <w:tabs>
          <w:tab w:val="right" w:leader="dot" w:pos="9060"/>
        </w:tabs>
        <w:rPr>
          <w:rFonts w:asciiTheme="minorHAnsi" w:eastAsiaTheme="minorEastAsia" w:hAnsiTheme="minorHAnsi" w:cstheme="minorBidi"/>
          <w:noProof/>
        </w:rPr>
      </w:pPr>
      <w:hyperlink w:anchor="_Toc420761614" w:history="1">
        <w:r w:rsidRPr="00BF631A">
          <w:rPr>
            <w:rStyle w:val="ac"/>
            <w:noProof/>
          </w:rPr>
          <w:t xml:space="preserve">3.8.6  </w:t>
        </w:r>
        <w:r w:rsidRPr="00BF631A">
          <w:rPr>
            <w:rStyle w:val="ac"/>
            <w:rFonts w:hint="eastAsia"/>
            <w:noProof/>
          </w:rPr>
          <w:t>保存图像</w:t>
        </w:r>
        <w:r>
          <w:rPr>
            <w:noProof/>
            <w:webHidden/>
          </w:rPr>
          <w:tab/>
        </w:r>
        <w:r>
          <w:rPr>
            <w:noProof/>
            <w:webHidden/>
          </w:rPr>
          <w:fldChar w:fldCharType="begin"/>
        </w:r>
        <w:r>
          <w:rPr>
            <w:noProof/>
            <w:webHidden/>
          </w:rPr>
          <w:instrText xml:space="preserve"> PAGEREF _Toc420761614 \h </w:instrText>
        </w:r>
        <w:r>
          <w:rPr>
            <w:noProof/>
            <w:webHidden/>
          </w:rPr>
        </w:r>
        <w:r>
          <w:rPr>
            <w:noProof/>
            <w:webHidden/>
          </w:rPr>
          <w:fldChar w:fldCharType="separate"/>
        </w:r>
        <w:r>
          <w:rPr>
            <w:noProof/>
            <w:webHidden/>
          </w:rPr>
          <w:t>16</w:t>
        </w:r>
        <w:r>
          <w:rPr>
            <w:noProof/>
            <w:webHidden/>
          </w:rPr>
          <w:fldChar w:fldCharType="end"/>
        </w:r>
      </w:hyperlink>
    </w:p>
    <w:p w:rsidR="008542D7" w:rsidRDefault="008542D7">
      <w:pPr>
        <w:pStyle w:val="10"/>
        <w:tabs>
          <w:tab w:val="right" w:leader="dot" w:pos="9060"/>
        </w:tabs>
        <w:rPr>
          <w:rFonts w:asciiTheme="minorHAnsi" w:eastAsiaTheme="minorEastAsia" w:hAnsiTheme="minorHAnsi" w:cstheme="minorBidi"/>
          <w:noProof/>
        </w:rPr>
      </w:pPr>
      <w:hyperlink w:anchor="_Toc420761615" w:history="1">
        <w:r w:rsidRPr="00BF631A">
          <w:rPr>
            <w:rStyle w:val="ac"/>
            <w:rFonts w:hint="eastAsia"/>
            <w:noProof/>
          </w:rPr>
          <w:t>第四章</w:t>
        </w:r>
        <w:r w:rsidRPr="00BF631A">
          <w:rPr>
            <w:rStyle w:val="ac"/>
            <w:noProof/>
          </w:rPr>
          <w:t xml:space="preserve">  </w:t>
        </w:r>
        <w:r w:rsidRPr="00BF631A">
          <w:rPr>
            <w:rStyle w:val="ac"/>
            <w:rFonts w:hint="eastAsia"/>
            <w:noProof/>
          </w:rPr>
          <w:t>算法设计</w:t>
        </w:r>
        <w:r>
          <w:rPr>
            <w:noProof/>
            <w:webHidden/>
          </w:rPr>
          <w:tab/>
        </w:r>
        <w:r>
          <w:rPr>
            <w:noProof/>
            <w:webHidden/>
          </w:rPr>
          <w:fldChar w:fldCharType="begin"/>
        </w:r>
        <w:r>
          <w:rPr>
            <w:noProof/>
            <w:webHidden/>
          </w:rPr>
          <w:instrText xml:space="preserve"> PAGEREF _Toc420761615 \h </w:instrText>
        </w:r>
        <w:r>
          <w:rPr>
            <w:noProof/>
            <w:webHidden/>
          </w:rPr>
        </w:r>
        <w:r>
          <w:rPr>
            <w:noProof/>
            <w:webHidden/>
          </w:rPr>
          <w:fldChar w:fldCharType="separate"/>
        </w:r>
        <w:r>
          <w:rPr>
            <w:noProof/>
            <w:webHidden/>
          </w:rPr>
          <w:t>17</w:t>
        </w:r>
        <w:r>
          <w:rPr>
            <w:noProof/>
            <w:webHidden/>
          </w:rPr>
          <w:fldChar w:fldCharType="end"/>
        </w:r>
      </w:hyperlink>
    </w:p>
    <w:p w:rsidR="008542D7" w:rsidRDefault="008542D7">
      <w:pPr>
        <w:pStyle w:val="20"/>
        <w:tabs>
          <w:tab w:val="right" w:leader="dot" w:pos="9060"/>
        </w:tabs>
        <w:rPr>
          <w:rFonts w:asciiTheme="minorHAnsi" w:eastAsiaTheme="minorEastAsia" w:hAnsiTheme="minorHAnsi" w:cstheme="minorBidi"/>
          <w:noProof/>
        </w:rPr>
      </w:pPr>
      <w:hyperlink w:anchor="_Toc420761616" w:history="1">
        <w:r w:rsidRPr="00BF631A">
          <w:rPr>
            <w:rStyle w:val="ac"/>
            <w:noProof/>
          </w:rPr>
          <w:t xml:space="preserve">4.1  </w:t>
        </w:r>
        <w:r w:rsidRPr="00BF631A">
          <w:rPr>
            <w:rStyle w:val="ac"/>
            <w:rFonts w:hint="eastAsia"/>
            <w:noProof/>
          </w:rPr>
          <w:t>图像输入处理</w:t>
        </w:r>
        <w:r>
          <w:rPr>
            <w:noProof/>
            <w:webHidden/>
          </w:rPr>
          <w:tab/>
        </w:r>
        <w:r>
          <w:rPr>
            <w:noProof/>
            <w:webHidden/>
          </w:rPr>
          <w:fldChar w:fldCharType="begin"/>
        </w:r>
        <w:r>
          <w:rPr>
            <w:noProof/>
            <w:webHidden/>
          </w:rPr>
          <w:instrText xml:space="preserve"> PAGEREF _Toc420761616 \h </w:instrText>
        </w:r>
        <w:r>
          <w:rPr>
            <w:noProof/>
            <w:webHidden/>
          </w:rPr>
        </w:r>
        <w:r>
          <w:rPr>
            <w:noProof/>
            <w:webHidden/>
          </w:rPr>
          <w:fldChar w:fldCharType="separate"/>
        </w:r>
        <w:r>
          <w:rPr>
            <w:noProof/>
            <w:webHidden/>
          </w:rPr>
          <w:t>17</w:t>
        </w:r>
        <w:r>
          <w:rPr>
            <w:noProof/>
            <w:webHidden/>
          </w:rPr>
          <w:fldChar w:fldCharType="end"/>
        </w:r>
      </w:hyperlink>
    </w:p>
    <w:p w:rsidR="008542D7" w:rsidRDefault="008542D7">
      <w:pPr>
        <w:pStyle w:val="20"/>
        <w:tabs>
          <w:tab w:val="right" w:leader="dot" w:pos="9060"/>
        </w:tabs>
        <w:rPr>
          <w:rFonts w:asciiTheme="minorHAnsi" w:eastAsiaTheme="minorEastAsia" w:hAnsiTheme="minorHAnsi" w:cstheme="minorBidi"/>
          <w:noProof/>
        </w:rPr>
      </w:pPr>
      <w:hyperlink w:anchor="_Toc420761617" w:history="1">
        <w:r w:rsidRPr="00BF631A">
          <w:rPr>
            <w:rStyle w:val="ac"/>
            <w:noProof/>
          </w:rPr>
          <w:t xml:space="preserve">4.2  </w:t>
        </w:r>
        <w:r w:rsidRPr="00BF631A">
          <w:rPr>
            <w:rStyle w:val="ac"/>
            <w:rFonts w:hint="eastAsia"/>
            <w:noProof/>
          </w:rPr>
          <w:t>图像去块效应算法处理</w:t>
        </w:r>
        <w:r>
          <w:rPr>
            <w:noProof/>
            <w:webHidden/>
          </w:rPr>
          <w:tab/>
        </w:r>
        <w:r>
          <w:rPr>
            <w:noProof/>
            <w:webHidden/>
          </w:rPr>
          <w:fldChar w:fldCharType="begin"/>
        </w:r>
        <w:r>
          <w:rPr>
            <w:noProof/>
            <w:webHidden/>
          </w:rPr>
          <w:instrText xml:space="preserve"> PAGEREF _Toc420761617 \h </w:instrText>
        </w:r>
        <w:r>
          <w:rPr>
            <w:noProof/>
            <w:webHidden/>
          </w:rPr>
        </w:r>
        <w:r>
          <w:rPr>
            <w:noProof/>
            <w:webHidden/>
          </w:rPr>
          <w:fldChar w:fldCharType="separate"/>
        </w:r>
        <w:r>
          <w:rPr>
            <w:noProof/>
            <w:webHidden/>
          </w:rPr>
          <w:t>17</w:t>
        </w:r>
        <w:r>
          <w:rPr>
            <w:noProof/>
            <w:webHidden/>
          </w:rPr>
          <w:fldChar w:fldCharType="end"/>
        </w:r>
      </w:hyperlink>
    </w:p>
    <w:p w:rsidR="008542D7" w:rsidRDefault="008542D7">
      <w:pPr>
        <w:pStyle w:val="30"/>
        <w:tabs>
          <w:tab w:val="right" w:leader="dot" w:pos="9060"/>
        </w:tabs>
        <w:rPr>
          <w:rFonts w:asciiTheme="minorHAnsi" w:eastAsiaTheme="minorEastAsia" w:hAnsiTheme="minorHAnsi" w:cstheme="minorBidi"/>
          <w:noProof/>
        </w:rPr>
      </w:pPr>
      <w:hyperlink w:anchor="_Toc420761618" w:history="1">
        <w:r w:rsidRPr="00BF631A">
          <w:rPr>
            <w:rStyle w:val="ac"/>
            <w:noProof/>
          </w:rPr>
          <w:t xml:space="preserve">4.2.1  </w:t>
        </w:r>
        <w:r w:rsidRPr="00BF631A">
          <w:rPr>
            <w:rStyle w:val="ac"/>
            <w:rFonts w:hint="eastAsia"/>
            <w:noProof/>
          </w:rPr>
          <w:t>图像降维</w:t>
        </w:r>
        <w:r>
          <w:rPr>
            <w:noProof/>
            <w:webHidden/>
          </w:rPr>
          <w:tab/>
        </w:r>
        <w:r>
          <w:rPr>
            <w:noProof/>
            <w:webHidden/>
          </w:rPr>
          <w:fldChar w:fldCharType="begin"/>
        </w:r>
        <w:r>
          <w:rPr>
            <w:noProof/>
            <w:webHidden/>
          </w:rPr>
          <w:instrText xml:space="preserve"> PAGEREF _Toc420761618 \h </w:instrText>
        </w:r>
        <w:r>
          <w:rPr>
            <w:noProof/>
            <w:webHidden/>
          </w:rPr>
        </w:r>
        <w:r>
          <w:rPr>
            <w:noProof/>
            <w:webHidden/>
          </w:rPr>
          <w:fldChar w:fldCharType="separate"/>
        </w:r>
        <w:r>
          <w:rPr>
            <w:noProof/>
            <w:webHidden/>
          </w:rPr>
          <w:t>17</w:t>
        </w:r>
        <w:r>
          <w:rPr>
            <w:noProof/>
            <w:webHidden/>
          </w:rPr>
          <w:fldChar w:fldCharType="end"/>
        </w:r>
      </w:hyperlink>
    </w:p>
    <w:p w:rsidR="008542D7" w:rsidRDefault="008542D7">
      <w:pPr>
        <w:pStyle w:val="30"/>
        <w:tabs>
          <w:tab w:val="right" w:leader="dot" w:pos="9060"/>
        </w:tabs>
        <w:rPr>
          <w:rFonts w:asciiTheme="minorHAnsi" w:eastAsiaTheme="minorEastAsia" w:hAnsiTheme="minorHAnsi" w:cstheme="minorBidi"/>
          <w:noProof/>
        </w:rPr>
      </w:pPr>
      <w:hyperlink w:anchor="_Toc420761619" w:history="1">
        <w:r w:rsidRPr="00BF631A">
          <w:rPr>
            <w:rStyle w:val="ac"/>
            <w:noProof/>
          </w:rPr>
          <w:t xml:space="preserve">4.2.2  </w:t>
        </w:r>
        <w:r w:rsidRPr="00BF631A">
          <w:rPr>
            <w:rStyle w:val="ac"/>
            <w:rFonts w:hint="eastAsia"/>
            <w:noProof/>
          </w:rPr>
          <w:t>图像块匹配</w:t>
        </w:r>
        <w:r>
          <w:rPr>
            <w:noProof/>
            <w:webHidden/>
          </w:rPr>
          <w:tab/>
        </w:r>
        <w:r>
          <w:rPr>
            <w:noProof/>
            <w:webHidden/>
          </w:rPr>
          <w:fldChar w:fldCharType="begin"/>
        </w:r>
        <w:r>
          <w:rPr>
            <w:noProof/>
            <w:webHidden/>
          </w:rPr>
          <w:instrText xml:space="preserve"> PAGEREF _Toc420761619 \h </w:instrText>
        </w:r>
        <w:r>
          <w:rPr>
            <w:noProof/>
            <w:webHidden/>
          </w:rPr>
        </w:r>
        <w:r>
          <w:rPr>
            <w:noProof/>
            <w:webHidden/>
          </w:rPr>
          <w:fldChar w:fldCharType="separate"/>
        </w:r>
        <w:r>
          <w:rPr>
            <w:noProof/>
            <w:webHidden/>
          </w:rPr>
          <w:t>18</w:t>
        </w:r>
        <w:r>
          <w:rPr>
            <w:noProof/>
            <w:webHidden/>
          </w:rPr>
          <w:fldChar w:fldCharType="end"/>
        </w:r>
      </w:hyperlink>
    </w:p>
    <w:p w:rsidR="008542D7" w:rsidRDefault="008542D7">
      <w:pPr>
        <w:pStyle w:val="30"/>
        <w:tabs>
          <w:tab w:val="right" w:leader="dot" w:pos="9060"/>
        </w:tabs>
        <w:rPr>
          <w:rFonts w:asciiTheme="minorHAnsi" w:eastAsiaTheme="minorEastAsia" w:hAnsiTheme="minorHAnsi" w:cstheme="minorBidi"/>
          <w:noProof/>
        </w:rPr>
      </w:pPr>
      <w:hyperlink w:anchor="_Toc420761620" w:history="1">
        <w:r w:rsidRPr="00BF631A">
          <w:rPr>
            <w:rStyle w:val="ac"/>
            <w:noProof/>
          </w:rPr>
          <w:t xml:space="preserve">4.2.3  </w:t>
        </w:r>
        <w:r w:rsidRPr="00BF631A">
          <w:rPr>
            <w:rStyle w:val="ac"/>
            <w:rFonts w:hint="eastAsia"/>
            <w:noProof/>
          </w:rPr>
          <w:t>奇异值分解</w:t>
        </w:r>
        <w:r>
          <w:rPr>
            <w:noProof/>
            <w:webHidden/>
          </w:rPr>
          <w:tab/>
        </w:r>
        <w:r>
          <w:rPr>
            <w:noProof/>
            <w:webHidden/>
          </w:rPr>
          <w:fldChar w:fldCharType="begin"/>
        </w:r>
        <w:r>
          <w:rPr>
            <w:noProof/>
            <w:webHidden/>
          </w:rPr>
          <w:instrText xml:space="preserve"> PAGEREF _Toc420761620 \h </w:instrText>
        </w:r>
        <w:r>
          <w:rPr>
            <w:noProof/>
            <w:webHidden/>
          </w:rPr>
        </w:r>
        <w:r>
          <w:rPr>
            <w:noProof/>
            <w:webHidden/>
          </w:rPr>
          <w:fldChar w:fldCharType="separate"/>
        </w:r>
        <w:r>
          <w:rPr>
            <w:noProof/>
            <w:webHidden/>
          </w:rPr>
          <w:t>18</w:t>
        </w:r>
        <w:r>
          <w:rPr>
            <w:noProof/>
            <w:webHidden/>
          </w:rPr>
          <w:fldChar w:fldCharType="end"/>
        </w:r>
      </w:hyperlink>
    </w:p>
    <w:p w:rsidR="008542D7" w:rsidRDefault="008542D7">
      <w:pPr>
        <w:pStyle w:val="20"/>
        <w:tabs>
          <w:tab w:val="right" w:leader="dot" w:pos="9060"/>
        </w:tabs>
        <w:rPr>
          <w:rFonts w:asciiTheme="minorHAnsi" w:eastAsiaTheme="minorEastAsia" w:hAnsiTheme="minorHAnsi" w:cstheme="minorBidi"/>
          <w:noProof/>
        </w:rPr>
      </w:pPr>
      <w:hyperlink w:anchor="_Toc420761621" w:history="1">
        <w:r w:rsidRPr="00BF631A">
          <w:rPr>
            <w:rStyle w:val="ac"/>
            <w:noProof/>
          </w:rPr>
          <w:t xml:space="preserve">4.3  </w:t>
        </w:r>
        <w:r w:rsidRPr="00BF631A">
          <w:rPr>
            <w:rStyle w:val="ac"/>
            <w:rFonts w:hint="eastAsia"/>
            <w:noProof/>
          </w:rPr>
          <w:t>算法结构</w:t>
        </w:r>
        <w:r>
          <w:rPr>
            <w:noProof/>
            <w:webHidden/>
          </w:rPr>
          <w:tab/>
        </w:r>
        <w:r>
          <w:rPr>
            <w:noProof/>
            <w:webHidden/>
          </w:rPr>
          <w:fldChar w:fldCharType="begin"/>
        </w:r>
        <w:r>
          <w:rPr>
            <w:noProof/>
            <w:webHidden/>
          </w:rPr>
          <w:instrText xml:space="preserve"> PAGEREF _Toc420761621 \h </w:instrText>
        </w:r>
        <w:r>
          <w:rPr>
            <w:noProof/>
            <w:webHidden/>
          </w:rPr>
        </w:r>
        <w:r>
          <w:rPr>
            <w:noProof/>
            <w:webHidden/>
          </w:rPr>
          <w:fldChar w:fldCharType="separate"/>
        </w:r>
        <w:r>
          <w:rPr>
            <w:noProof/>
            <w:webHidden/>
          </w:rPr>
          <w:t>20</w:t>
        </w:r>
        <w:r>
          <w:rPr>
            <w:noProof/>
            <w:webHidden/>
          </w:rPr>
          <w:fldChar w:fldCharType="end"/>
        </w:r>
      </w:hyperlink>
    </w:p>
    <w:p w:rsidR="008542D7" w:rsidRDefault="008542D7">
      <w:pPr>
        <w:pStyle w:val="10"/>
        <w:tabs>
          <w:tab w:val="right" w:leader="dot" w:pos="9060"/>
        </w:tabs>
        <w:rPr>
          <w:rFonts w:asciiTheme="minorHAnsi" w:eastAsiaTheme="minorEastAsia" w:hAnsiTheme="minorHAnsi" w:cstheme="minorBidi"/>
          <w:noProof/>
        </w:rPr>
      </w:pPr>
      <w:hyperlink w:anchor="_Toc420761622" w:history="1">
        <w:r w:rsidRPr="00BF631A">
          <w:rPr>
            <w:rStyle w:val="ac"/>
            <w:rFonts w:hint="eastAsia"/>
            <w:noProof/>
          </w:rPr>
          <w:t>第六章</w:t>
        </w:r>
        <w:r w:rsidRPr="00BF631A">
          <w:rPr>
            <w:rStyle w:val="ac"/>
            <w:noProof/>
          </w:rPr>
          <w:t xml:space="preserve">  </w:t>
        </w:r>
        <w:r w:rsidRPr="00BF631A">
          <w:rPr>
            <w:rStyle w:val="ac"/>
            <w:rFonts w:hint="eastAsia"/>
            <w:noProof/>
          </w:rPr>
          <w:t>优化方法</w:t>
        </w:r>
        <w:r>
          <w:rPr>
            <w:noProof/>
            <w:webHidden/>
          </w:rPr>
          <w:tab/>
        </w:r>
        <w:r>
          <w:rPr>
            <w:noProof/>
            <w:webHidden/>
          </w:rPr>
          <w:fldChar w:fldCharType="begin"/>
        </w:r>
        <w:r>
          <w:rPr>
            <w:noProof/>
            <w:webHidden/>
          </w:rPr>
          <w:instrText xml:space="preserve"> PAGEREF _Toc420761622 \h </w:instrText>
        </w:r>
        <w:r>
          <w:rPr>
            <w:noProof/>
            <w:webHidden/>
          </w:rPr>
        </w:r>
        <w:r>
          <w:rPr>
            <w:noProof/>
            <w:webHidden/>
          </w:rPr>
          <w:fldChar w:fldCharType="separate"/>
        </w:r>
        <w:r>
          <w:rPr>
            <w:noProof/>
            <w:webHidden/>
          </w:rPr>
          <w:t>21</w:t>
        </w:r>
        <w:r>
          <w:rPr>
            <w:noProof/>
            <w:webHidden/>
          </w:rPr>
          <w:fldChar w:fldCharType="end"/>
        </w:r>
      </w:hyperlink>
    </w:p>
    <w:p w:rsidR="008542D7" w:rsidRDefault="008542D7">
      <w:pPr>
        <w:pStyle w:val="20"/>
        <w:tabs>
          <w:tab w:val="right" w:leader="dot" w:pos="9060"/>
        </w:tabs>
        <w:rPr>
          <w:rFonts w:asciiTheme="minorHAnsi" w:eastAsiaTheme="minorEastAsia" w:hAnsiTheme="minorHAnsi" w:cstheme="minorBidi"/>
          <w:noProof/>
        </w:rPr>
      </w:pPr>
      <w:hyperlink w:anchor="_Toc420761623" w:history="1">
        <w:r w:rsidRPr="00BF631A">
          <w:rPr>
            <w:rStyle w:val="ac"/>
            <w:noProof/>
          </w:rPr>
          <w:t xml:space="preserve">6.1 </w:t>
        </w:r>
        <w:r w:rsidRPr="00BF631A">
          <w:rPr>
            <w:rStyle w:val="ac"/>
            <w:rFonts w:hint="eastAsia"/>
            <w:noProof/>
          </w:rPr>
          <w:t>行列赋值</w:t>
        </w:r>
        <w:r>
          <w:rPr>
            <w:noProof/>
            <w:webHidden/>
          </w:rPr>
          <w:tab/>
        </w:r>
        <w:r>
          <w:rPr>
            <w:noProof/>
            <w:webHidden/>
          </w:rPr>
          <w:fldChar w:fldCharType="begin"/>
        </w:r>
        <w:r>
          <w:rPr>
            <w:noProof/>
            <w:webHidden/>
          </w:rPr>
          <w:instrText xml:space="preserve"> PAGEREF _Toc420761623 \h </w:instrText>
        </w:r>
        <w:r>
          <w:rPr>
            <w:noProof/>
            <w:webHidden/>
          </w:rPr>
        </w:r>
        <w:r>
          <w:rPr>
            <w:noProof/>
            <w:webHidden/>
          </w:rPr>
          <w:fldChar w:fldCharType="separate"/>
        </w:r>
        <w:r>
          <w:rPr>
            <w:noProof/>
            <w:webHidden/>
          </w:rPr>
          <w:t>21</w:t>
        </w:r>
        <w:r>
          <w:rPr>
            <w:noProof/>
            <w:webHidden/>
          </w:rPr>
          <w:fldChar w:fldCharType="end"/>
        </w:r>
      </w:hyperlink>
    </w:p>
    <w:p w:rsidR="008542D7" w:rsidRDefault="008542D7">
      <w:pPr>
        <w:pStyle w:val="20"/>
        <w:tabs>
          <w:tab w:val="right" w:leader="dot" w:pos="9060"/>
        </w:tabs>
        <w:rPr>
          <w:rFonts w:asciiTheme="minorHAnsi" w:eastAsiaTheme="minorEastAsia" w:hAnsiTheme="minorHAnsi" w:cstheme="minorBidi"/>
          <w:noProof/>
        </w:rPr>
      </w:pPr>
      <w:hyperlink w:anchor="_Toc420761624" w:history="1">
        <w:r w:rsidRPr="00BF631A">
          <w:rPr>
            <w:rStyle w:val="ac"/>
            <w:noProof/>
          </w:rPr>
          <w:t>6.2 SVD</w:t>
        </w:r>
        <w:r w:rsidRPr="00BF631A">
          <w:rPr>
            <w:rStyle w:val="ac"/>
            <w:rFonts w:hint="eastAsia"/>
            <w:noProof/>
          </w:rPr>
          <w:t>分解</w:t>
        </w:r>
        <w:r>
          <w:rPr>
            <w:noProof/>
            <w:webHidden/>
          </w:rPr>
          <w:tab/>
        </w:r>
        <w:r>
          <w:rPr>
            <w:noProof/>
            <w:webHidden/>
          </w:rPr>
          <w:fldChar w:fldCharType="begin"/>
        </w:r>
        <w:r>
          <w:rPr>
            <w:noProof/>
            <w:webHidden/>
          </w:rPr>
          <w:instrText xml:space="preserve"> PAGEREF _Toc420761624 \h </w:instrText>
        </w:r>
        <w:r>
          <w:rPr>
            <w:noProof/>
            <w:webHidden/>
          </w:rPr>
        </w:r>
        <w:r>
          <w:rPr>
            <w:noProof/>
            <w:webHidden/>
          </w:rPr>
          <w:fldChar w:fldCharType="separate"/>
        </w:r>
        <w:r>
          <w:rPr>
            <w:noProof/>
            <w:webHidden/>
          </w:rPr>
          <w:t>22</w:t>
        </w:r>
        <w:r>
          <w:rPr>
            <w:noProof/>
            <w:webHidden/>
          </w:rPr>
          <w:fldChar w:fldCharType="end"/>
        </w:r>
      </w:hyperlink>
    </w:p>
    <w:p w:rsidR="008542D7" w:rsidRDefault="008542D7">
      <w:pPr>
        <w:pStyle w:val="20"/>
        <w:tabs>
          <w:tab w:val="right" w:leader="dot" w:pos="9060"/>
        </w:tabs>
        <w:rPr>
          <w:rFonts w:asciiTheme="minorHAnsi" w:eastAsiaTheme="minorEastAsia" w:hAnsiTheme="minorHAnsi" w:cstheme="minorBidi"/>
          <w:noProof/>
        </w:rPr>
      </w:pPr>
      <w:hyperlink w:anchor="_Toc420761625" w:history="1">
        <w:r w:rsidRPr="00BF631A">
          <w:rPr>
            <w:rStyle w:val="ac"/>
            <w:noProof/>
          </w:rPr>
          <w:t>6.3 openmp</w:t>
        </w:r>
        <w:r w:rsidRPr="00BF631A">
          <w:rPr>
            <w:rStyle w:val="ac"/>
            <w:rFonts w:hint="eastAsia"/>
            <w:noProof/>
          </w:rPr>
          <w:t>多线程并行操作</w:t>
        </w:r>
        <w:r>
          <w:rPr>
            <w:noProof/>
            <w:webHidden/>
          </w:rPr>
          <w:tab/>
        </w:r>
        <w:r>
          <w:rPr>
            <w:noProof/>
            <w:webHidden/>
          </w:rPr>
          <w:fldChar w:fldCharType="begin"/>
        </w:r>
        <w:r>
          <w:rPr>
            <w:noProof/>
            <w:webHidden/>
          </w:rPr>
          <w:instrText xml:space="preserve"> PAGEREF _Toc420761625 \h </w:instrText>
        </w:r>
        <w:r>
          <w:rPr>
            <w:noProof/>
            <w:webHidden/>
          </w:rPr>
        </w:r>
        <w:r>
          <w:rPr>
            <w:noProof/>
            <w:webHidden/>
          </w:rPr>
          <w:fldChar w:fldCharType="separate"/>
        </w:r>
        <w:r>
          <w:rPr>
            <w:noProof/>
            <w:webHidden/>
          </w:rPr>
          <w:t>22</w:t>
        </w:r>
        <w:r>
          <w:rPr>
            <w:noProof/>
            <w:webHidden/>
          </w:rPr>
          <w:fldChar w:fldCharType="end"/>
        </w:r>
      </w:hyperlink>
    </w:p>
    <w:p w:rsidR="008542D7" w:rsidRDefault="008542D7">
      <w:pPr>
        <w:pStyle w:val="10"/>
        <w:tabs>
          <w:tab w:val="right" w:leader="dot" w:pos="9060"/>
        </w:tabs>
        <w:rPr>
          <w:rFonts w:asciiTheme="minorHAnsi" w:eastAsiaTheme="minorEastAsia" w:hAnsiTheme="minorHAnsi" w:cstheme="minorBidi"/>
          <w:noProof/>
        </w:rPr>
      </w:pPr>
      <w:hyperlink w:anchor="_Toc420761626" w:history="1">
        <w:r w:rsidRPr="00BF631A">
          <w:rPr>
            <w:rStyle w:val="ac"/>
            <w:rFonts w:hint="eastAsia"/>
            <w:noProof/>
          </w:rPr>
          <w:t>第七章</w:t>
        </w:r>
        <w:r w:rsidRPr="00BF631A">
          <w:rPr>
            <w:rStyle w:val="ac"/>
            <w:noProof/>
          </w:rPr>
          <w:t xml:space="preserve">  </w:t>
        </w:r>
        <w:r w:rsidRPr="00BF631A">
          <w:rPr>
            <w:rStyle w:val="ac"/>
            <w:rFonts w:hint="eastAsia"/>
            <w:noProof/>
          </w:rPr>
          <w:t>图像数据集测试</w:t>
        </w:r>
        <w:r>
          <w:rPr>
            <w:noProof/>
            <w:webHidden/>
          </w:rPr>
          <w:tab/>
        </w:r>
        <w:r>
          <w:rPr>
            <w:noProof/>
            <w:webHidden/>
          </w:rPr>
          <w:fldChar w:fldCharType="begin"/>
        </w:r>
        <w:r>
          <w:rPr>
            <w:noProof/>
            <w:webHidden/>
          </w:rPr>
          <w:instrText xml:space="preserve"> PAGEREF _Toc420761626 \h </w:instrText>
        </w:r>
        <w:r>
          <w:rPr>
            <w:noProof/>
            <w:webHidden/>
          </w:rPr>
        </w:r>
        <w:r>
          <w:rPr>
            <w:noProof/>
            <w:webHidden/>
          </w:rPr>
          <w:fldChar w:fldCharType="separate"/>
        </w:r>
        <w:r>
          <w:rPr>
            <w:noProof/>
            <w:webHidden/>
          </w:rPr>
          <w:t>23</w:t>
        </w:r>
        <w:r>
          <w:rPr>
            <w:noProof/>
            <w:webHidden/>
          </w:rPr>
          <w:fldChar w:fldCharType="end"/>
        </w:r>
      </w:hyperlink>
    </w:p>
    <w:p w:rsidR="008542D7" w:rsidRDefault="008542D7">
      <w:pPr>
        <w:pStyle w:val="20"/>
        <w:tabs>
          <w:tab w:val="right" w:leader="dot" w:pos="9060"/>
        </w:tabs>
        <w:rPr>
          <w:rFonts w:asciiTheme="minorHAnsi" w:eastAsiaTheme="minorEastAsia" w:hAnsiTheme="minorHAnsi" w:cstheme="minorBidi"/>
          <w:noProof/>
        </w:rPr>
      </w:pPr>
      <w:hyperlink w:anchor="_Toc420761627" w:history="1">
        <w:r w:rsidRPr="00BF631A">
          <w:rPr>
            <w:rStyle w:val="ac"/>
            <w:noProof/>
          </w:rPr>
          <w:t xml:space="preserve">7.1 </w:t>
        </w:r>
        <w:r w:rsidRPr="00BF631A">
          <w:rPr>
            <w:rStyle w:val="ac"/>
            <w:rFonts w:hint="eastAsia"/>
            <w:noProof/>
          </w:rPr>
          <w:t>图像处理时间比较</w:t>
        </w:r>
        <w:r>
          <w:rPr>
            <w:noProof/>
            <w:webHidden/>
          </w:rPr>
          <w:tab/>
        </w:r>
        <w:r>
          <w:rPr>
            <w:noProof/>
            <w:webHidden/>
          </w:rPr>
          <w:fldChar w:fldCharType="begin"/>
        </w:r>
        <w:r>
          <w:rPr>
            <w:noProof/>
            <w:webHidden/>
          </w:rPr>
          <w:instrText xml:space="preserve"> PAGEREF _Toc420761627 \h </w:instrText>
        </w:r>
        <w:r>
          <w:rPr>
            <w:noProof/>
            <w:webHidden/>
          </w:rPr>
        </w:r>
        <w:r>
          <w:rPr>
            <w:noProof/>
            <w:webHidden/>
          </w:rPr>
          <w:fldChar w:fldCharType="separate"/>
        </w:r>
        <w:r>
          <w:rPr>
            <w:noProof/>
            <w:webHidden/>
          </w:rPr>
          <w:t>23</w:t>
        </w:r>
        <w:r>
          <w:rPr>
            <w:noProof/>
            <w:webHidden/>
          </w:rPr>
          <w:fldChar w:fldCharType="end"/>
        </w:r>
      </w:hyperlink>
    </w:p>
    <w:p w:rsidR="008542D7" w:rsidRDefault="008542D7">
      <w:pPr>
        <w:pStyle w:val="20"/>
        <w:tabs>
          <w:tab w:val="right" w:leader="dot" w:pos="9060"/>
        </w:tabs>
        <w:rPr>
          <w:rFonts w:asciiTheme="minorHAnsi" w:eastAsiaTheme="minorEastAsia" w:hAnsiTheme="minorHAnsi" w:cstheme="minorBidi"/>
          <w:noProof/>
        </w:rPr>
      </w:pPr>
      <w:hyperlink w:anchor="_Toc420761628" w:history="1">
        <w:r w:rsidRPr="00BF631A">
          <w:rPr>
            <w:rStyle w:val="ac"/>
            <w:noProof/>
          </w:rPr>
          <w:t xml:space="preserve">7.2 </w:t>
        </w:r>
        <w:r w:rsidRPr="00BF631A">
          <w:rPr>
            <w:rStyle w:val="ac"/>
            <w:rFonts w:hint="eastAsia"/>
            <w:noProof/>
          </w:rPr>
          <w:t>图像去块效应平台测试</w:t>
        </w:r>
        <w:r>
          <w:rPr>
            <w:noProof/>
            <w:webHidden/>
          </w:rPr>
          <w:tab/>
        </w:r>
        <w:r>
          <w:rPr>
            <w:noProof/>
            <w:webHidden/>
          </w:rPr>
          <w:fldChar w:fldCharType="begin"/>
        </w:r>
        <w:r>
          <w:rPr>
            <w:noProof/>
            <w:webHidden/>
          </w:rPr>
          <w:instrText xml:space="preserve"> PAGEREF _Toc420761628 \h </w:instrText>
        </w:r>
        <w:r>
          <w:rPr>
            <w:noProof/>
            <w:webHidden/>
          </w:rPr>
        </w:r>
        <w:r>
          <w:rPr>
            <w:noProof/>
            <w:webHidden/>
          </w:rPr>
          <w:fldChar w:fldCharType="separate"/>
        </w:r>
        <w:r>
          <w:rPr>
            <w:noProof/>
            <w:webHidden/>
          </w:rPr>
          <w:t>24</w:t>
        </w:r>
        <w:r>
          <w:rPr>
            <w:noProof/>
            <w:webHidden/>
          </w:rPr>
          <w:fldChar w:fldCharType="end"/>
        </w:r>
      </w:hyperlink>
    </w:p>
    <w:p w:rsidR="008542D7" w:rsidRDefault="008542D7">
      <w:pPr>
        <w:pStyle w:val="10"/>
        <w:tabs>
          <w:tab w:val="right" w:leader="dot" w:pos="9060"/>
        </w:tabs>
        <w:rPr>
          <w:rFonts w:asciiTheme="minorHAnsi" w:eastAsiaTheme="minorEastAsia" w:hAnsiTheme="minorHAnsi" w:cstheme="minorBidi"/>
          <w:noProof/>
        </w:rPr>
      </w:pPr>
      <w:hyperlink w:anchor="_Toc420761629" w:history="1">
        <w:r w:rsidRPr="00BF631A">
          <w:rPr>
            <w:rStyle w:val="ac"/>
            <w:rFonts w:hint="eastAsia"/>
            <w:noProof/>
          </w:rPr>
          <w:t>第八章</w:t>
        </w:r>
        <w:r w:rsidRPr="00BF631A">
          <w:rPr>
            <w:rStyle w:val="ac"/>
            <w:noProof/>
          </w:rPr>
          <w:t xml:space="preserve">  </w:t>
        </w:r>
        <w:r w:rsidRPr="00BF631A">
          <w:rPr>
            <w:rStyle w:val="ac"/>
            <w:rFonts w:hint="eastAsia"/>
            <w:noProof/>
          </w:rPr>
          <w:t>总结</w:t>
        </w:r>
        <w:r>
          <w:rPr>
            <w:noProof/>
            <w:webHidden/>
          </w:rPr>
          <w:tab/>
        </w:r>
        <w:r>
          <w:rPr>
            <w:noProof/>
            <w:webHidden/>
          </w:rPr>
          <w:fldChar w:fldCharType="begin"/>
        </w:r>
        <w:r>
          <w:rPr>
            <w:noProof/>
            <w:webHidden/>
          </w:rPr>
          <w:instrText xml:space="preserve"> PAGEREF _Toc420761629 \h </w:instrText>
        </w:r>
        <w:r>
          <w:rPr>
            <w:noProof/>
            <w:webHidden/>
          </w:rPr>
        </w:r>
        <w:r>
          <w:rPr>
            <w:noProof/>
            <w:webHidden/>
          </w:rPr>
          <w:fldChar w:fldCharType="separate"/>
        </w:r>
        <w:r>
          <w:rPr>
            <w:noProof/>
            <w:webHidden/>
          </w:rPr>
          <w:t>26</w:t>
        </w:r>
        <w:r>
          <w:rPr>
            <w:noProof/>
            <w:webHidden/>
          </w:rPr>
          <w:fldChar w:fldCharType="end"/>
        </w:r>
      </w:hyperlink>
    </w:p>
    <w:p w:rsidR="008542D7" w:rsidRDefault="008542D7">
      <w:pPr>
        <w:pStyle w:val="10"/>
        <w:tabs>
          <w:tab w:val="right" w:leader="dot" w:pos="9060"/>
        </w:tabs>
        <w:rPr>
          <w:rFonts w:asciiTheme="minorHAnsi" w:eastAsiaTheme="minorEastAsia" w:hAnsiTheme="minorHAnsi" w:cstheme="minorBidi"/>
          <w:noProof/>
        </w:rPr>
      </w:pPr>
      <w:hyperlink w:anchor="_Toc420761630" w:history="1">
        <w:r w:rsidRPr="00BF631A">
          <w:rPr>
            <w:rStyle w:val="ac"/>
            <w:rFonts w:hint="eastAsia"/>
            <w:noProof/>
          </w:rPr>
          <w:t>参考文献</w:t>
        </w:r>
        <w:r>
          <w:rPr>
            <w:noProof/>
            <w:webHidden/>
          </w:rPr>
          <w:tab/>
        </w:r>
        <w:r>
          <w:rPr>
            <w:noProof/>
            <w:webHidden/>
          </w:rPr>
          <w:fldChar w:fldCharType="begin"/>
        </w:r>
        <w:r>
          <w:rPr>
            <w:noProof/>
            <w:webHidden/>
          </w:rPr>
          <w:instrText xml:space="preserve"> PAGEREF _Toc420761630 \h </w:instrText>
        </w:r>
        <w:r>
          <w:rPr>
            <w:noProof/>
            <w:webHidden/>
          </w:rPr>
        </w:r>
        <w:r>
          <w:rPr>
            <w:noProof/>
            <w:webHidden/>
          </w:rPr>
          <w:fldChar w:fldCharType="separate"/>
        </w:r>
        <w:r>
          <w:rPr>
            <w:noProof/>
            <w:webHidden/>
          </w:rPr>
          <w:t>1</w:t>
        </w:r>
        <w:r>
          <w:rPr>
            <w:noProof/>
            <w:webHidden/>
          </w:rPr>
          <w:fldChar w:fldCharType="end"/>
        </w:r>
      </w:hyperlink>
    </w:p>
    <w:p w:rsidR="008542D7" w:rsidRDefault="008542D7">
      <w:pPr>
        <w:pStyle w:val="10"/>
        <w:tabs>
          <w:tab w:val="right" w:leader="dot" w:pos="9060"/>
        </w:tabs>
        <w:rPr>
          <w:rFonts w:asciiTheme="minorHAnsi" w:eastAsiaTheme="minorEastAsia" w:hAnsiTheme="minorHAnsi" w:cstheme="minorBidi"/>
          <w:noProof/>
        </w:rPr>
      </w:pPr>
      <w:hyperlink w:anchor="_Toc420761631" w:history="1">
        <w:r w:rsidRPr="00BF631A">
          <w:rPr>
            <w:rStyle w:val="ac"/>
            <w:rFonts w:hint="eastAsia"/>
            <w:noProof/>
          </w:rPr>
          <w:t>致</w:t>
        </w:r>
        <w:r w:rsidRPr="00BF631A">
          <w:rPr>
            <w:rStyle w:val="ac"/>
            <w:noProof/>
          </w:rPr>
          <w:t xml:space="preserve">  </w:t>
        </w:r>
        <w:r w:rsidRPr="00BF631A">
          <w:rPr>
            <w:rStyle w:val="ac"/>
            <w:rFonts w:hint="eastAsia"/>
            <w:noProof/>
          </w:rPr>
          <w:t>谢</w:t>
        </w:r>
        <w:r>
          <w:rPr>
            <w:noProof/>
            <w:webHidden/>
          </w:rPr>
          <w:tab/>
        </w:r>
        <w:r>
          <w:rPr>
            <w:noProof/>
            <w:webHidden/>
          </w:rPr>
          <w:fldChar w:fldCharType="begin"/>
        </w:r>
        <w:r>
          <w:rPr>
            <w:noProof/>
            <w:webHidden/>
          </w:rPr>
          <w:instrText xml:space="preserve"> PAGEREF _Toc420761631 \h </w:instrText>
        </w:r>
        <w:r>
          <w:rPr>
            <w:noProof/>
            <w:webHidden/>
          </w:rPr>
        </w:r>
        <w:r>
          <w:rPr>
            <w:noProof/>
            <w:webHidden/>
          </w:rPr>
          <w:fldChar w:fldCharType="separate"/>
        </w:r>
        <w:r>
          <w:rPr>
            <w:noProof/>
            <w:webHidden/>
          </w:rPr>
          <w:t>1</w:t>
        </w:r>
        <w:r>
          <w:rPr>
            <w:noProof/>
            <w:webHidden/>
          </w:rPr>
          <w:fldChar w:fldCharType="end"/>
        </w:r>
      </w:hyperlink>
    </w:p>
    <w:p w:rsidR="0072330B" w:rsidRPr="008542D7" w:rsidRDefault="00F37B93" w:rsidP="008542D7">
      <w:pPr>
        <w:spacing w:line="400" w:lineRule="atLeast"/>
        <w:rPr>
          <w:rFonts w:ascii="宋体" w:hAnsi="宋体"/>
          <w:sz w:val="24"/>
          <w:szCs w:val="24"/>
        </w:rPr>
        <w:sectPr w:rsidR="0072330B" w:rsidRPr="008542D7" w:rsidSect="00F37B93">
          <w:footerReference w:type="default" r:id="rId19"/>
          <w:pgSz w:w="11906" w:h="16838"/>
          <w:pgMar w:top="1418" w:right="1418" w:bottom="1418" w:left="1418" w:header="851" w:footer="851" w:gutter="0"/>
          <w:pgNumType w:fmt="upperRoman" w:start="1"/>
          <w:cols w:space="425"/>
          <w:docGrid w:linePitch="312"/>
        </w:sectPr>
      </w:pPr>
      <w:r w:rsidRPr="00F37B93">
        <w:rPr>
          <w:rFonts w:ascii="宋体" w:hAnsi="宋体"/>
          <w:b/>
          <w:bCs/>
          <w:sz w:val="24"/>
          <w:szCs w:val="24"/>
          <w:lang w:val="zh-CN"/>
        </w:rPr>
        <w:fldChar w:fldCharType="end"/>
      </w:r>
      <w:r w:rsidR="008542D7">
        <w:rPr>
          <w:rFonts w:ascii="宋体" w:hAnsi="宋体"/>
          <w:sz w:val="24"/>
          <w:szCs w:val="24"/>
        </w:rPr>
        <w:tab/>
      </w:r>
    </w:p>
    <w:p w:rsidR="00EC4772" w:rsidRPr="00F37B93" w:rsidRDefault="00E51484" w:rsidP="00F37B93">
      <w:pPr>
        <w:pStyle w:val="1"/>
      </w:pPr>
      <w:bookmarkStart w:id="1" w:name="_Toc414525991"/>
      <w:bookmarkStart w:id="2" w:name="_Toc420761586"/>
      <w:r w:rsidRPr="00F37B93">
        <w:rPr>
          <w:rFonts w:hint="eastAsia"/>
        </w:rPr>
        <w:lastRenderedPageBreak/>
        <w:t>第一章</w:t>
      </w:r>
      <w:r w:rsidRPr="00F37B93">
        <w:rPr>
          <w:rFonts w:hint="eastAsia"/>
        </w:rPr>
        <w:t xml:space="preserve"> </w:t>
      </w:r>
      <w:r w:rsidRPr="00F37B93">
        <w:t xml:space="preserve"> </w:t>
      </w:r>
      <w:r w:rsidRPr="00F37B93">
        <w:t>绪论</w:t>
      </w:r>
      <w:bookmarkEnd w:id="1"/>
      <w:bookmarkEnd w:id="2"/>
    </w:p>
    <w:p w:rsidR="007467D2" w:rsidRDefault="007467D2" w:rsidP="007467D2">
      <w:pPr>
        <w:autoSpaceDE w:val="0"/>
        <w:autoSpaceDN w:val="0"/>
        <w:adjustRightInd w:val="0"/>
        <w:ind w:firstLine="420"/>
        <w:rPr>
          <w:rFonts w:ascii="Times New Roman" w:hAnsi="Times New Roman"/>
          <w:sz w:val="24"/>
          <w:szCs w:val="24"/>
        </w:rPr>
      </w:pPr>
      <w:r w:rsidRPr="007467D2">
        <w:rPr>
          <w:rFonts w:ascii="Times New Roman" w:hAnsi="Times New Roman" w:hint="eastAsia"/>
          <w:sz w:val="24"/>
          <w:szCs w:val="24"/>
        </w:rPr>
        <w:t>以数字图像应用为主的多媒体技术是</w:t>
      </w:r>
      <w:r w:rsidRPr="007467D2">
        <w:rPr>
          <w:rFonts w:ascii="Times New Roman" w:hAnsi="Times New Roman"/>
          <w:sz w:val="24"/>
          <w:szCs w:val="24"/>
        </w:rPr>
        <w:t>21</w:t>
      </w:r>
      <w:r w:rsidRPr="007467D2">
        <w:rPr>
          <w:rFonts w:ascii="Times New Roman" w:hAnsi="Times New Roman" w:hint="eastAsia"/>
          <w:sz w:val="24"/>
          <w:szCs w:val="24"/>
        </w:rPr>
        <w:t>世纪最具时代特征和最富有活力的研究与应用领域之一。一方面，人们对获取数字图像信息的执着、对多媒体通信的追求将会越来越强烈，这种追求不断推动着通信、计算机、信息处理等技术的发</w:t>
      </w:r>
      <w:r>
        <w:rPr>
          <w:rFonts w:ascii="Times New Roman" w:hAnsi="Times New Roman" w:hint="eastAsia"/>
          <w:sz w:val="24"/>
          <w:szCs w:val="24"/>
        </w:rPr>
        <w:t>展；另一方面</w:t>
      </w:r>
      <w:r>
        <w:rPr>
          <w:rFonts w:ascii="Times New Roman" w:hAnsi="Times New Roman" w:hint="eastAsia"/>
          <w:sz w:val="24"/>
          <w:szCs w:val="24"/>
        </w:rPr>
        <w:t>,</w:t>
      </w:r>
      <w:r w:rsidRPr="007467D2">
        <w:rPr>
          <w:rFonts w:ascii="Times New Roman" w:hAnsi="Times New Roman" w:hint="eastAsia"/>
          <w:sz w:val="24"/>
          <w:szCs w:val="24"/>
        </w:rPr>
        <w:t>这些技术的广泛应用进一步激起人们对数字图像处理、对数字图</w:t>
      </w:r>
      <w:r>
        <w:rPr>
          <w:rFonts w:ascii="Times New Roman" w:hAnsi="Times New Roman" w:hint="eastAsia"/>
          <w:sz w:val="24"/>
          <w:szCs w:val="24"/>
        </w:rPr>
        <w:t>像服务质量更高的要求</w:t>
      </w:r>
      <w:r w:rsidRPr="007467D2">
        <w:rPr>
          <w:rFonts w:ascii="Times New Roman" w:hAnsi="Times New Roman" w:hint="eastAsia"/>
          <w:sz w:val="24"/>
          <w:szCs w:val="24"/>
        </w:rPr>
        <w:t>。</w:t>
      </w:r>
    </w:p>
    <w:p w:rsidR="008C2D29" w:rsidRDefault="007467D2" w:rsidP="000A0D62">
      <w:pPr>
        <w:autoSpaceDE w:val="0"/>
        <w:autoSpaceDN w:val="0"/>
        <w:adjustRightInd w:val="0"/>
        <w:ind w:firstLine="420"/>
        <w:rPr>
          <w:rFonts w:ascii="Times New Roman" w:hAnsi="Times New Roman" w:hint="eastAsia"/>
          <w:sz w:val="24"/>
          <w:szCs w:val="24"/>
        </w:rPr>
      </w:pPr>
      <w:bookmarkStart w:id="3" w:name="OLE_LINK1"/>
      <w:r w:rsidRPr="007467D2">
        <w:rPr>
          <w:rFonts w:ascii="Times New Roman" w:hAnsi="Times New Roman" w:hint="eastAsia"/>
          <w:sz w:val="24"/>
          <w:szCs w:val="24"/>
        </w:rPr>
        <w:t>图像可以按其内容的运动状态分为静止</w:t>
      </w:r>
      <w:r w:rsidR="001C6432">
        <w:rPr>
          <w:rFonts w:ascii="Times New Roman" w:hAnsi="Times New Roman" w:hint="eastAsia"/>
          <w:sz w:val="24"/>
          <w:szCs w:val="24"/>
        </w:rPr>
        <w:t>图像和运动图像两类，其中按照电视技术术语，运动图像亦被称为视</w:t>
      </w:r>
      <m:oMath>
        <m:sSup>
          <m:sSupPr>
            <m:ctrlPr>
              <w:rPr>
                <w:rFonts w:ascii="Cambria Math" w:hAnsi="Cambria Math"/>
                <w:sz w:val="24"/>
                <w:szCs w:val="24"/>
              </w:rPr>
            </m:ctrlPr>
          </m:sSupPr>
          <m:e>
            <m:r>
              <m:rPr>
                <m:sty m:val="p"/>
              </m:rPr>
              <w:rPr>
                <w:rFonts w:ascii="Cambria Math" w:hAnsi="Cambria Math" w:hint="eastAsia"/>
                <w:sz w:val="24"/>
                <w:szCs w:val="24"/>
              </w:rPr>
              <m:t>频</m:t>
            </m:r>
          </m:e>
          <m:sup>
            <m:r>
              <m:rPr>
                <m:sty m:val="p"/>
              </m:rPr>
              <w:rPr>
                <w:rFonts w:ascii="Cambria Math" w:hAnsi="Cambria Math" w:hint="eastAsia"/>
                <w:sz w:val="24"/>
                <w:szCs w:val="24"/>
              </w:rPr>
              <m:t>[</m:t>
            </m:r>
            <m:r>
              <m:rPr>
                <m:sty m:val="p"/>
              </m:rPr>
              <w:rPr>
                <w:rFonts w:ascii="Cambria Math" w:hAnsi="Cambria Math"/>
                <w:sz w:val="24"/>
                <w:szCs w:val="24"/>
              </w:rPr>
              <m:t>1]</m:t>
            </m:r>
          </m:sup>
        </m:sSup>
      </m:oMath>
      <w:r w:rsidRPr="007467D2">
        <w:rPr>
          <w:rFonts w:ascii="Times New Roman" w:hAnsi="Times New Roman" w:hint="eastAsia"/>
          <w:sz w:val="24"/>
          <w:szCs w:val="24"/>
        </w:rPr>
        <w:t>。目前，关于静止图像和视频图像压缩编码技术的研究已经日趋成熟，并且出现了一系列静止图像和视频图像压缩编码标准，实现了较高的压缩比。出于计算复杂度等方面的考虑，目前图像压缩编码标准大部分是基于图像分块的压缩编码，需要在低码率情况下、实现高压缩比，编码算法需要丢弃大量被认为视觉上较为次要的信息，导致解码后的重构图像中图像块边缘处的亮度值发生跳变，即块效应。块效应的存在，严重地影响图像的主观视觉质量。因此，如何去除块效应、提高图像的主观视觉质量，成为了图像处理、图像压缩领域中另一个新的研究课题。</w:t>
      </w:r>
      <w:bookmarkStart w:id="4" w:name="_Toc414525993"/>
      <w:bookmarkEnd w:id="3"/>
    </w:p>
    <w:p w:rsidR="00B44B57" w:rsidRPr="00EC7CE7" w:rsidRDefault="00B44B57" w:rsidP="00EC7CE7">
      <w:pPr>
        <w:pStyle w:val="2"/>
      </w:pPr>
      <w:bookmarkStart w:id="5" w:name="_Toc420761587"/>
      <w:bookmarkEnd w:id="4"/>
      <w:r w:rsidRPr="00EC7CE7">
        <w:t>1</w:t>
      </w:r>
      <w:r w:rsidR="00053E6B">
        <w:rPr>
          <w:rFonts w:hint="eastAsia"/>
        </w:rPr>
        <w:t>.</w:t>
      </w:r>
      <w:r w:rsidR="000A0D62">
        <w:t>1</w:t>
      </w:r>
      <w:r w:rsidR="00053E6B">
        <w:t xml:space="preserve"> </w:t>
      </w:r>
      <w:r w:rsidRPr="00EC7CE7">
        <w:rPr>
          <w:rFonts w:hint="eastAsia"/>
        </w:rPr>
        <w:t>块效应产生的原因</w:t>
      </w:r>
      <w:bookmarkEnd w:id="5"/>
    </w:p>
    <w:p w:rsidR="008B14D8" w:rsidRPr="007F2BCF" w:rsidRDefault="00B44B57" w:rsidP="008D0659">
      <w:pPr>
        <w:autoSpaceDE w:val="0"/>
        <w:autoSpaceDN w:val="0"/>
        <w:adjustRightInd w:val="0"/>
        <w:ind w:firstLine="420"/>
        <w:rPr>
          <w:rFonts w:ascii="Times New Roman" w:hAnsi="Times New Roman"/>
          <w:sz w:val="24"/>
          <w:szCs w:val="24"/>
        </w:rPr>
      </w:pPr>
      <w:r w:rsidRPr="008B14D8">
        <w:rPr>
          <w:rFonts w:ascii="Times New Roman" w:hAnsi="Times New Roman" w:hint="eastAsia"/>
          <w:sz w:val="24"/>
          <w:szCs w:val="24"/>
        </w:rPr>
        <w:t>变换编码是图像压缩编码中最常使用的方法之一，该编码技术是将一组</w:t>
      </w:r>
      <w:proofErr w:type="gramStart"/>
      <w:r w:rsidRPr="008B14D8">
        <w:rPr>
          <w:rFonts w:ascii="Times New Roman" w:hAnsi="Times New Roman" w:hint="eastAsia"/>
          <w:sz w:val="24"/>
          <w:szCs w:val="24"/>
        </w:rPr>
        <w:t>像素值</w:t>
      </w:r>
      <w:proofErr w:type="gramEnd"/>
      <w:r w:rsidRPr="008B14D8">
        <w:rPr>
          <w:rFonts w:ascii="Times New Roman" w:hAnsi="Times New Roman" w:hint="eastAsia"/>
          <w:sz w:val="24"/>
          <w:szCs w:val="24"/>
        </w:rPr>
        <w:t>经过某种形式的正交变换转换为一组变换系数，图像经过正交变换之后，变换系数之间的相关性变的非常小，而且大部分能量集中在少数的变换系数上，然后根据图像能量的分布以及人眼视觉系统对不同图像能量的敏感程度来对各变换系数进行不同精度的量化，然后对量化系数进行编码，以此来消除像素间的空间冗余。目前常见的正交变换有离散傅立叶变换、</w:t>
      </w:r>
      <w:r w:rsidR="007F2BCF">
        <w:rPr>
          <w:rFonts w:ascii="Times New Roman" w:hAnsi="Times New Roman"/>
          <w:sz w:val="24"/>
          <w:szCs w:val="24"/>
        </w:rPr>
        <w:t>DC</w:t>
      </w:r>
      <w:r w:rsidRPr="008B14D8">
        <w:rPr>
          <w:rFonts w:ascii="Times New Roman" w:hAnsi="Times New Roman"/>
          <w:sz w:val="24"/>
          <w:szCs w:val="24"/>
        </w:rPr>
        <w:t>T</w:t>
      </w:r>
      <w:r w:rsidRPr="008B14D8">
        <w:rPr>
          <w:rFonts w:ascii="Times New Roman" w:hAnsi="Times New Roman" w:hint="eastAsia"/>
          <w:sz w:val="24"/>
          <w:szCs w:val="24"/>
        </w:rPr>
        <w:t>变换、</w:t>
      </w:r>
      <w:r w:rsidRPr="008B14D8">
        <w:rPr>
          <w:rFonts w:ascii="Times New Roman" w:hAnsi="Times New Roman"/>
          <w:sz w:val="24"/>
          <w:szCs w:val="24"/>
        </w:rPr>
        <w:t>K</w:t>
      </w:r>
      <w:r w:rsidRPr="008B14D8">
        <w:rPr>
          <w:rFonts w:ascii="Times New Roman" w:hAnsi="Times New Roman" w:hint="eastAsia"/>
          <w:sz w:val="24"/>
          <w:szCs w:val="24"/>
        </w:rPr>
        <w:t>．</w:t>
      </w:r>
      <w:r w:rsidRPr="008B14D8">
        <w:rPr>
          <w:rFonts w:ascii="Times New Roman" w:hAnsi="Times New Roman"/>
          <w:sz w:val="24"/>
          <w:szCs w:val="24"/>
        </w:rPr>
        <w:t>L</w:t>
      </w:r>
      <w:r w:rsidRPr="008B14D8">
        <w:rPr>
          <w:rFonts w:ascii="Times New Roman" w:hAnsi="Times New Roman" w:hint="eastAsia"/>
          <w:sz w:val="24"/>
          <w:szCs w:val="24"/>
        </w:rPr>
        <w:t>变换等，其中</w:t>
      </w:r>
      <w:r w:rsidRPr="008B14D8">
        <w:rPr>
          <w:rFonts w:ascii="Times New Roman" w:hAnsi="Times New Roman"/>
          <w:sz w:val="24"/>
          <w:szCs w:val="24"/>
        </w:rPr>
        <w:t>K</w:t>
      </w:r>
      <w:r w:rsidRPr="008B14D8">
        <w:rPr>
          <w:rFonts w:ascii="Times New Roman" w:hAnsi="Times New Roman" w:hint="eastAsia"/>
          <w:sz w:val="24"/>
          <w:szCs w:val="24"/>
        </w:rPr>
        <w:t>．</w:t>
      </w:r>
      <w:r w:rsidR="008B14D8" w:rsidRPr="008B14D8">
        <w:rPr>
          <w:rFonts w:ascii="Times New Roman" w:hAnsi="Times New Roman"/>
          <w:sz w:val="24"/>
          <w:szCs w:val="24"/>
        </w:rPr>
        <w:t>L</w:t>
      </w:r>
      <w:r w:rsidRPr="008B14D8">
        <w:rPr>
          <w:rFonts w:ascii="Times New Roman" w:hAnsi="Times New Roman" w:hint="eastAsia"/>
          <w:sz w:val="24"/>
          <w:szCs w:val="24"/>
        </w:rPr>
        <w:t>变换是最小均方差意义</w:t>
      </w:r>
      <w:proofErr w:type="gramStart"/>
      <w:r w:rsidRPr="008B14D8">
        <w:rPr>
          <w:rFonts w:ascii="Times New Roman" w:hAnsi="Times New Roman" w:hint="eastAsia"/>
          <w:sz w:val="24"/>
          <w:szCs w:val="24"/>
        </w:rPr>
        <w:t>下最佳</w:t>
      </w:r>
      <w:proofErr w:type="gramEnd"/>
      <w:r w:rsidRPr="008B14D8">
        <w:rPr>
          <w:rFonts w:ascii="Times New Roman" w:hAnsi="Times New Roman" w:hint="eastAsia"/>
          <w:sz w:val="24"/>
          <w:szCs w:val="24"/>
        </w:rPr>
        <w:t>正交变换，但是</w:t>
      </w:r>
      <w:r w:rsidRPr="008B14D8">
        <w:rPr>
          <w:rFonts w:ascii="Times New Roman" w:hAnsi="Times New Roman"/>
          <w:sz w:val="24"/>
          <w:szCs w:val="24"/>
        </w:rPr>
        <w:t>K</w:t>
      </w:r>
      <w:r w:rsidRPr="008B14D8">
        <w:rPr>
          <w:rFonts w:ascii="Times New Roman" w:hAnsi="Times New Roman" w:hint="eastAsia"/>
          <w:sz w:val="24"/>
          <w:szCs w:val="24"/>
        </w:rPr>
        <w:t>．</w:t>
      </w:r>
      <w:r w:rsidRPr="008B14D8">
        <w:rPr>
          <w:rFonts w:ascii="Times New Roman" w:hAnsi="Times New Roman"/>
          <w:sz w:val="24"/>
          <w:szCs w:val="24"/>
        </w:rPr>
        <w:t>L</w:t>
      </w:r>
      <w:r w:rsidRPr="008B14D8">
        <w:rPr>
          <w:rFonts w:ascii="Times New Roman" w:hAnsi="Times New Roman" w:hint="eastAsia"/>
          <w:sz w:val="24"/>
          <w:szCs w:val="24"/>
        </w:rPr>
        <w:t>变换没有快速算法，与</w:t>
      </w:r>
      <w:r w:rsidRPr="008B14D8">
        <w:rPr>
          <w:rFonts w:ascii="Times New Roman" w:hAnsi="Times New Roman"/>
          <w:sz w:val="24"/>
          <w:szCs w:val="24"/>
        </w:rPr>
        <w:t>K-L</w:t>
      </w:r>
      <w:r w:rsidRPr="008B14D8">
        <w:rPr>
          <w:rFonts w:ascii="Times New Roman" w:hAnsi="Times New Roman" w:hint="eastAsia"/>
          <w:sz w:val="24"/>
          <w:szCs w:val="24"/>
        </w:rPr>
        <w:t>变换性能最接近的是</w:t>
      </w:r>
      <w:r w:rsidRPr="008B14D8">
        <w:rPr>
          <w:rFonts w:ascii="Times New Roman" w:hAnsi="Times New Roman"/>
          <w:sz w:val="24"/>
          <w:szCs w:val="24"/>
        </w:rPr>
        <w:t>DCT</w:t>
      </w:r>
      <w:r w:rsidRPr="008B14D8">
        <w:rPr>
          <w:rFonts w:ascii="Times New Roman" w:hAnsi="Times New Roman" w:hint="eastAsia"/>
          <w:sz w:val="24"/>
          <w:szCs w:val="24"/>
        </w:rPr>
        <w:t>变换，由于该变换存在快速算法，利于硬件实现，因此目前绝大部分国际静态图像编码标准或视频图像编码标准中都采用了</w:t>
      </w:r>
      <w:r w:rsidRPr="008B14D8">
        <w:rPr>
          <w:rFonts w:ascii="Times New Roman" w:hAnsi="Times New Roman"/>
          <w:sz w:val="24"/>
          <w:szCs w:val="24"/>
        </w:rPr>
        <w:t>DCT</w:t>
      </w:r>
      <w:r w:rsidRPr="008B14D8">
        <w:rPr>
          <w:rFonts w:ascii="Times New Roman" w:hAnsi="Times New Roman" w:hint="eastAsia"/>
          <w:sz w:val="24"/>
          <w:szCs w:val="24"/>
        </w:rPr>
        <w:t>变换。但是在基于</w:t>
      </w:r>
      <w:r w:rsidRPr="008B14D8">
        <w:rPr>
          <w:rFonts w:ascii="Times New Roman" w:hAnsi="Times New Roman"/>
          <w:sz w:val="24"/>
          <w:szCs w:val="24"/>
        </w:rPr>
        <w:t>DCT</w:t>
      </w:r>
      <w:r w:rsidRPr="008B14D8">
        <w:rPr>
          <w:rFonts w:ascii="Times New Roman" w:hAnsi="Times New Roman" w:hint="eastAsia"/>
          <w:sz w:val="24"/>
          <w:szCs w:val="24"/>
        </w:rPr>
        <w:t>的压缩编码系统中，如果对整幅图像做</w:t>
      </w:r>
      <w:r w:rsidRPr="008B14D8">
        <w:rPr>
          <w:rFonts w:ascii="Times New Roman" w:hAnsi="Times New Roman"/>
          <w:sz w:val="24"/>
          <w:szCs w:val="24"/>
        </w:rPr>
        <w:t>DCT</w:t>
      </w:r>
      <w:r w:rsidRPr="008B14D8">
        <w:rPr>
          <w:rFonts w:ascii="Times New Roman" w:hAnsi="Times New Roman" w:hint="eastAsia"/>
          <w:sz w:val="24"/>
          <w:szCs w:val="24"/>
        </w:rPr>
        <w:t>变换，由于变换后的</w:t>
      </w:r>
      <w:r w:rsidRPr="008B14D8">
        <w:rPr>
          <w:rFonts w:ascii="Times New Roman" w:hAnsi="Times New Roman"/>
          <w:sz w:val="24"/>
          <w:szCs w:val="24"/>
        </w:rPr>
        <w:t>DCT</w:t>
      </w:r>
      <w:r w:rsidRPr="008B14D8">
        <w:rPr>
          <w:rFonts w:ascii="Times New Roman" w:hAnsi="Times New Roman" w:hint="eastAsia"/>
          <w:sz w:val="24"/>
          <w:szCs w:val="24"/>
        </w:rPr>
        <w:t>系数和图像中的每个像素都相关，会使得运算量相当大，因此，目前多数图像编码都是采用基于图像分块的</w:t>
      </w:r>
      <w:r w:rsidRPr="008B14D8">
        <w:rPr>
          <w:rFonts w:ascii="Times New Roman" w:hAnsi="Times New Roman"/>
          <w:sz w:val="24"/>
          <w:szCs w:val="24"/>
        </w:rPr>
        <w:t>DCT</w:t>
      </w:r>
      <w:r w:rsidRPr="008B14D8">
        <w:rPr>
          <w:rFonts w:ascii="Times New Roman" w:hAnsi="Times New Roman" w:hint="eastAsia"/>
          <w:sz w:val="24"/>
          <w:szCs w:val="24"/>
        </w:rPr>
        <w:t>变换</w:t>
      </w:r>
      <w:r w:rsidRPr="008B14D8">
        <w:rPr>
          <w:rFonts w:ascii="Times New Roman" w:hAnsi="Times New Roman"/>
          <w:sz w:val="24"/>
          <w:szCs w:val="24"/>
        </w:rPr>
        <w:t>(BDCT)</w:t>
      </w:r>
      <w:r w:rsidRPr="008B14D8">
        <w:rPr>
          <w:rFonts w:ascii="Times New Roman" w:hAnsi="Times New Roman" w:hint="eastAsia"/>
          <w:sz w:val="24"/>
          <w:szCs w:val="24"/>
        </w:rPr>
        <w:t>编码，即将图像分割成互不重叠的小方块，然后对这些小方块进行</w:t>
      </w:r>
      <w:r w:rsidRPr="008B14D8">
        <w:rPr>
          <w:rFonts w:ascii="Times New Roman" w:hAnsi="Times New Roman"/>
          <w:sz w:val="24"/>
          <w:szCs w:val="24"/>
        </w:rPr>
        <w:t>DCT</w:t>
      </w:r>
      <w:r w:rsidRPr="008B14D8">
        <w:rPr>
          <w:rFonts w:ascii="Times New Roman" w:hAnsi="Times New Roman" w:hint="eastAsia"/>
          <w:sz w:val="24"/>
          <w:szCs w:val="24"/>
        </w:rPr>
        <w:t>变换，将其从空域转换到频域，然后对其</w:t>
      </w:r>
      <w:r w:rsidRPr="008B14D8">
        <w:rPr>
          <w:rFonts w:ascii="Times New Roman" w:hAnsi="Times New Roman"/>
          <w:sz w:val="24"/>
          <w:szCs w:val="24"/>
        </w:rPr>
        <w:t>DCT</w:t>
      </w:r>
      <w:r w:rsidRPr="008B14D8">
        <w:rPr>
          <w:rFonts w:ascii="Times New Roman" w:hAnsi="Times New Roman" w:hint="eastAsia"/>
          <w:sz w:val="24"/>
          <w:szCs w:val="24"/>
        </w:rPr>
        <w:t>系数进行量化、熵编码，以此来去除图像的空域</w:t>
      </w:r>
      <w:proofErr w:type="gramStart"/>
      <w:r w:rsidRPr="008B14D8">
        <w:rPr>
          <w:rFonts w:ascii="Times New Roman" w:hAnsi="Times New Roman" w:hint="eastAsia"/>
          <w:sz w:val="24"/>
          <w:szCs w:val="24"/>
        </w:rPr>
        <w:t>冗</w:t>
      </w:r>
      <w:proofErr w:type="gramEnd"/>
      <m:oMath>
        <m:sSup>
          <m:sSupPr>
            <m:ctrlPr>
              <w:rPr>
                <w:rFonts w:ascii="Cambria Math" w:hAnsi="Cambria Math"/>
                <w:sz w:val="24"/>
                <w:szCs w:val="24"/>
              </w:rPr>
            </m:ctrlPr>
          </m:sSupPr>
          <m:e>
            <m:r>
              <m:rPr>
                <m:sty m:val="p"/>
              </m:rPr>
              <w:rPr>
                <w:rFonts w:ascii="Cambria Math" w:hAnsi="Cambria Math" w:hint="eastAsia"/>
                <w:sz w:val="24"/>
                <w:szCs w:val="24"/>
              </w:rPr>
              <m:t>余</m:t>
            </m:r>
          </m:e>
          <m:sup>
            <m:r>
              <w:rPr>
                <w:rFonts w:ascii="Cambria Math" w:hAnsi="Cambria Math"/>
                <w:sz w:val="24"/>
                <w:szCs w:val="24"/>
              </w:rPr>
              <m:t>[2]</m:t>
            </m:r>
          </m:sup>
        </m:sSup>
      </m:oMath>
      <w:r w:rsidRPr="008B14D8">
        <w:rPr>
          <w:rFonts w:ascii="Times New Roman" w:hAnsi="Times New Roman" w:hint="eastAsia"/>
          <w:sz w:val="24"/>
          <w:szCs w:val="24"/>
        </w:rPr>
        <w:t>。在解码端再对编码的系数进行</w:t>
      </w:r>
      <w:proofErr w:type="gramStart"/>
      <w:r w:rsidRPr="008B14D8">
        <w:rPr>
          <w:rFonts w:ascii="Times New Roman" w:hAnsi="Times New Roman" w:hint="eastAsia"/>
          <w:sz w:val="24"/>
          <w:szCs w:val="24"/>
        </w:rPr>
        <w:t>熵</w:t>
      </w:r>
      <w:proofErr w:type="gramEnd"/>
      <w:r w:rsidRPr="008B14D8">
        <w:rPr>
          <w:rFonts w:ascii="Times New Roman" w:hAnsi="Times New Roman" w:hint="eastAsia"/>
          <w:sz w:val="24"/>
          <w:szCs w:val="24"/>
        </w:rPr>
        <w:t>解码，再对每个图像块进行</w:t>
      </w:r>
      <w:r w:rsidRPr="008B14D8">
        <w:rPr>
          <w:rFonts w:ascii="Times New Roman" w:hAnsi="Times New Roman"/>
          <w:sz w:val="24"/>
          <w:szCs w:val="24"/>
        </w:rPr>
        <w:t>DCT</w:t>
      </w:r>
      <w:r w:rsidRPr="008B14D8">
        <w:rPr>
          <w:rFonts w:ascii="Times New Roman" w:hAnsi="Times New Roman" w:hint="eastAsia"/>
          <w:sz w:val="24"/>
          <w:szCs w:val="24"/>
        </w:rPr>
        <w:t>反变换，最后将操作完成后的图像块组成一幅完整的图像，</w:t>
      </w:r>
      <w:r w:rsidR="00256C88" w:rsidRPr="008B14D8">
        <w:rPr>
          <w:rFonts w:ascii="Times New Roman" w:hAnsi="Times New Roman"/>
          <w:sz w:val="24"/>
          <w:szCs w:val="24"/>
        </w:rPr>
        <w:t xml:space="preserve"> </w:t>
      </w:r>
      <w:r w:rsidRPr="008B14D8">
        <w:rPr>
          <w:rFonts w:ascii="Times New Roman" w:hAnsi="Times New Roman"/>
          <w:sz w:val="24"/>
          <w:szCs w:val="24"/>
        </w:rPr>
        <w:t>JPEG</w:t>
      </w:r>
      <w:r w:rsidRPr="008B14D8">
        <w:rPr>
          <w:rFonts w:ascii="Times New Roman" w:hAnsi="Times New Roman" w:hint="eastAsia"/>
          <w:sz w:val="24"/>
          <w:szCs w:val="24"/>
        </w:rPr>
        <w:t>以及</w:t>
      </w:r>
      <w:r w:rsidRPr="008B14D8">
        <w:rPr>
          <w:rFonts w:ascii="Times New Roman" w:hAnsi="Times New Roman"/>
          <w:sz w:val="24"/>
          <w:szCs w:val="24"/>
        </w:rPr>
        <w:t>H</w:t>
      </w:r>
      <w:r w:rsidRPr="008B14D8">
        <w:rPr>
          <w:rFonts w:ascii="Times New Roman" w:hAnsi="Times New Roman" w:hint="eastAsia"/>
          <w:sz w:val="24"/>
          <w:szCs w:val="24"/>
        </w:rPr>
        <w:t>．</w:t>
      </w:r>
      <w:r w:rsidRPr="008B14D8">
        <w:rPr>
          <w:rFonts w:ascii="Times New Roman" w:hAnsi="Times New Roman"/>
          <w:sz w:val="24"/>
          <w:szCs w:val="24"/>
        </w:rPr>
        <w:t>26x</w:t>
      </w:r>
      <w:r w:rsidRPr="008B14D8">
        <w:rPr>
          <w:rFonts w:ascii="Times New Roman" w:hAnsi="Times New Roman" w:hint="eastAsia"/>
          <w:sz w:val="24"/>
          <w:szCs w:val="24"/>
        </w:rPr>
        <w:t>系列与</w:t>
      </w:r>
      <w:r w:rsidRPr="008B14D8">
        <w:rPr>
          <w:rFonts w:ascii="Times New Roman" w:hAnsi="Times New Roman"/>
          <w:sz w:val="24"/>
          <w:szCs w:val="24"/>
        </w:rPr>
        <w:t>MPEG</w:t>
      </w:r>
      <w:r w:rsidRPr="008B14D8">
        <w:rPr>
          <w:rFonts w:ascii="Times New Roman" w:hAnsi="Times New Roman" w:hint="eastAsia"/>
          <w:sz w:val="24"/>
          <w:szCs w:val="24"/>
        </w:rPr>
        <w:t>Ⅸ系列这些国际编码标准都是采用这种图像基本编码框架。从理论上讲，</w:t>
      </w:r>
      <w:r w:rsidRPr="008B14D8">
        <w:rPr>
          <w:rFonts w:ascii="Times New Roman" w:hAnsi="Times New Roman"/>
          <w:sz w:val="24"/>
          <w:szCs w:val="24"/>
        </w:rPr>
        <w:t>DCT</w:t>
      </w:r>
      <w:r w:rsidRPr="008B14D8">
        <w:rPr>
          <w:rFonts w:ascii="Times New Roman" w:hAnsi="Times New Roman" w:hint="eastAsia"/>
          <w:sz w:val="24"/>
          <w:szCs w:val="24"/>
        </w:rPr>
        <w:t>变换是无损的，但是由于对</w:t>
      </w:r>
      <w:r w:rsidRPr="008B14D8">
        <w:rPr>
          <w:rFonts w:ascii="Times New Roman" w:hAnsi="Times New Roman"/>
          <w:sz w:val="24"/>
          <w:szCs w:val="24"/>
        </w:rPr>
        <w:t>DCT</w:t>
      </w:r>
      <w:r w:rsidRPr="008B14D8">
        <w:rPr>
          <w:rFonts w:ascii="Times New Roman" w:hAnsi="Times New Roman" w:hint="eastAsia"/>
          <w:sz w:val="24"/>
          <w:szCs w:val="24"/>
        </w:rPr>
        <w:t>系数进行量化的时候，是将</w:t>
      </w:r>
      <w:r w:rsidRPr="008B14D8">
        <w:rPr>
          <w:rFonts w:ascii="Times New Roman" w:hAnsi="Times New Roman"/>
          <w:sz w:val="24"/>
          <w:szCs w:val="24"/>
        </w:rPr>
        <w:t>DCT</w:t>
      </w:r>
      <w:r w:rsidRPr="008B14D8">
        <w:rPr>
          <w:rFonts w:ascii="Times New Roman" w:hAnsi="Times New Roman" w:hint="eastAsia"/>
          <w:sz w:val="24"/>
          <w:szCs w:val="24"/>
        </w:rPr>
        <w:t>系数除以量化步长</w:t>
      </w:r>
      <w:r w:rsidRPr="008B14D8">
        <w:rPr>
          <w:rFonts w:ascii="Times New Roman" w:hAnsi="Times New Roman"/>
          <w:sz w:val="24"/>
          <w:szCs w:val="24"/>
        </w:rPr>
        <w:t>QP</w:t>
      </w:r>
      <w:r w:rsidRPr="008B14D8">
        <w:rPr>
          <w:rFonts w:ascii="Times New Roman" w:hAnsi="Times New Roman" w:hint="eastAsia"/>
          <w:sz w:val="24"/>
          <w:szCs w:val="24"/>
        </w:rPr>
        <w:t>后取整，因此，该运算是有损的</w:t>
      </w:r>
      <w:r w:rsidR="00256C88">
        <w:rPr>
          <w:rFonts w:ascii="Times New Roman" w:hAnsi="Times New Roman" w:hint="eastAsia"/>
          <w:sz w:val="24"/>
          <w:szCs w:val="24"/>
        </w:rPr>
        <w:t>.</w:t>
      </w:r>
    </w:p>
    <w:p w:rsidR="008B14D8" w:rsidRDefault="008B14D8" w:rsidP="008D0659">
      <w:pPr>
        <w:autoSpaceDE w:val="0"/>
        <w:autoSpaceDN w:val="0"/>
        <w:adjustRightInd w:val="0"/>
        <w:ind w:firstLine="420"/>
        <w:rPr>
          <w:rFonts w:ascii="Times New Roman" w:hAnsi="Times New Roman"/>
          <w:sz w:val="24"/>
          <w:szCs w:val="24"/>
        </w:rPr>
      </w:pPr>
      <w:r w:rsidRPr="008B14D8">
        <w:rPr>
          <w:rFonts w:ascii="Times New Roman" w:hAnsi="Times New Roman" w:hint="eastAsia"/>
          <w:sz w:val="24"/>
          <w:szCs w:val="24"/>
        </w:rPr>
        <w:t>其中，量化矩阵的选择是由输入图像及图像显示设备的特性来决定的，</w:t>
      </w:r>
      <w:r w:rsidRPr="008B14D8">
        <w:rPr>
          <w:rFonts w:ascii="Times New Roman" w:hAnsi="Times New Roman" w:hint="eastAsia"/>
          <w:sz w:val="24"/>
          <w:szCs w:val="24"/>
        </w:rPr>
        <w:t>JP</w:t>
      </w:r>
      <w:r w:rsidRPr="008B14D8">
        <w:rPr>
          <w:rFonts w:ascii="Times New Roman" w:hAnsi="Times New Roman"/>
          <w:sz w:val="24"/>
          <w:szCs w:val="24"/>
        </w:rPr>
        <w:t>EG</w:t>
      </w:r>
      <w:r w:rsidRPr="008B14D8">
        <w:rPr>
          <w:rFonts w:ascii="Times New Roman" w:hAnsi="Times New Roman" w:hint="eastAsia"/>
          <w:sz w:val="24"/>
          <w:szCs w:val="24"/>
        </w:rPr>
        <w:t>中根据人眼视觉系统难以感觉到高频信息失真的特点，推荐了一个量化矩阵，如表</w:t>
      </w:r>
      <w:r w:rsidRPr="008B14D8">
        <w:rPr>
          <w:rFonts w:ascii="Times New Roman" w:hAnsi="Times New Roman"/>
          <w:sz w:val="24"/>
          <w:szCs w:val="24"/>
        </w:rPr>
        <w:t>1</w:t>
      </w:r>
      <w:r w:rsidRPr="008B14D8">
        <w:rPr>
          <w:rFonts w:ascii="Times New Roman" w:hAnsi="Times New Roman" w:hint="eastAsia"/>
          <w:sz w:val="24"/>
          <w:szCs w:val="24"/>
        </w:rPr>
        <w:t>．</w:t>
      </w:r>
      <w:r w:rsidRPr="008B14D8">
        <w:rPr>
          <w:rFonts w:ascii="Times New Roman" w:hAnsi="Times New Roman"/>
          <w:sz w:val="24"/>
          <w:szCs w:val="24"/>
        </w:rPr>
        <w:t>2</w:t>
      </w:r>
      <w:r w:rsidRPr="008B14D8">
        <w:rPr>
          <w:rFonts w:ascii="Times New Roman" w:hAnsi="Times New Roman" w:hint="eastAsia"/>
          <w:sz w:val="24"/>
          <w:szCs w:val="24"/>
        </w:rPr>
        <w:t>所示，为了控制图像的质量及压缩比，可以通过将量化矩阵乘以一定的量化因子来实现。</w:t>
      </w:r>
      <w:r w:rsidR="00256C88">
        <w:rPr>
          <w:rFonts w:ascii="Times New Roman" w:hAnsi="Times New Roman" w:hint="eastAsia"/>
          <w:sz w:val="24"/>
          <w:szCs w:val="24"/>
        </w:rPr>
        <w:t>以本文</w:t>
      </w:r>
      <w:r w:rsidR="00256C88">
        <w:rPr>
          <w:rFonts w:ascii="Times New Roman" w:hAnsi="Times New Roman"/>
          <w:sz w:val="24"/>
          <w:szCs w:val="24"/>
        </w:rPr>
        <w:t>的</w:t>
      </w:r>
      <w:proofErr w:type="gramStart"/>
      <w:r w:rsidR="00256C88">
        <w:rPr>
          <w:rFonts w:ascii="Times New Roman" w:hAnsi="Times New Roman"/>
          <w:sz w:val="24"/>
          <w:szCs w:val="24"/>
        </w:rPr>
        <w:t>图像去块效应</w:t>
      </w:r>
      <w:proofErr w:type="gramEnd"/>
      <w:r w:rsidR="00256C88">
        <w:rPr>
          <w:rFonts w:ascii="Times New Roman" w:hAnsi="Times New Roman"/>
          <w:sz w:val="24"/>
          <w:szCs w:val="24"/>
        </w:rPr>
        <w:t>平台</w:t>
      </w:r>
      <w:r w:rsidR="00042BE3">
        <w:rPr>
          <w:rFonts w:ascii="Times New Roman" w:hAnsi="Times New Roman" w:hint="eastAsia"/>
          <w:sz w:val="24"/>
          <w:szCs w:val="24"/>
        </w:rPr>
        <w:t>程序</w:t>
      </w:r>
      <w:r w:rsidR="00256C88">
        <w:rPr>
          <w:rFonts w:ascii="Times New Roman" w:hAnsi="Times New Roman"/>
          <w:sz w:val="24"/>
          <w:szCs w:val="24"/>
        </w:rPr>
        <w:t>的一级量化参数为例：</w:t>
      </w:r>
    </w:p>
    <w:p w:rsidR="00256C88" w:rsidRPr="00053E6B" w:rsidRDefault="00256C88" w:rsidP="00256C88">
      <w:pPr>
        <w:autoSpaceDE w:val="0"/>
        <w:autoSpaceDN w:val="0"/>
        <w:adjustRightInd w:val="0"/>
        <w:jc w:val="left"/>
        <w:rPr>
          <w:rFonts w:ascii="Times New Roman" w:hAnsi="Times New Roman" w:cs="Times New Roman"/>
          <w:noProof/>
          <w:kern w:val="0"/>
          <w:sz w:val="24"/>
          <w:szCs w:val="24"/>
        </w:rPr>
      </w:pPr>
      <w:r w:rsidRPr="00053E6B">
        <w:rPr>
          <w:rFonts w:ascii="Times New Roman" w:hAnsi="Times New Roman" w:cs="Times New Roman"/>
          <w:noProof/>
          <w:kern w:val="0"/>
          <w:sz w:val="24"/>
          <w:szCs w:val="24"/>
        </w:rPr>
        <w:tab/>
      </w:r>
      <w:r w:rsidR="00053E6B">
        <w:rPr>
          <w:rFonts w:ascii="Times New Roman" w:hAnsi="Times New Roman" w:cs="Times New Roman"/>
          <w:noProof/>
          <w:kern w:val="0"/>
          <w:sz w:val="24"/>
          <w:szCs w:val="24"/>
        </w:rPr>
        <w:tab/>
      </w:r>
      <w:r w:rsidRPr="00053E6B">
        <w:rPr>
          <w:rFonts w:ascii="Times New Roman" w:hAnsi="Times New Roman" w:cs="Times New Roman"/>
          <w:noProof/>
          <w:color w:val="0000FF"/>
          <w:kern w:val="0"/>
          <w:sz w:val="24"/>
          <w:szCs w:val="24"/>
        </w:rPr>
        <w:t>int</w:t>
      </w:r>
      <w:r w:rsidRPr="00053E6B">
        <w:rPr>
          <w:rFonts w:ascii="Times New Roman" w:hAnsi="Times New Roman" w:cs="Times New Roman"/>
          <w:noProof/>
          <w:kern w:val="0"/>
          <w:sz w:val="24"/>
          <w:szCs w:val="24"/>
        </w:rPr>
        <w:t xml:space="preserve"> a[8][8]={{50,60,70,70,90,120,255,255},</w:t>
      </w:r>
    </w:p>
    <w:p w:rsidR="00256C88" w:rsidRPr="00053E6B" w:rsidRDefault="00256C88" w:rsidP="00256C88">
      <w:pPr>
        <w:autoSpaceDE w:val="0"/>
        <w:autoSpaceDN w:val="0"/>
        <w:adjustRightInd w:val="0"/>
        <w:jc w:val="left"/>
        <w:rPr>
          <w:rFonts w:ascii="Times New Roman" w:hAnsi="Times New Roman" w:cs="Times New Roman"/>
          <w:noProof/>
          <w:kern w:val="0"/>
          <w:sz w:val="24"/>
          <w:szCs w:val="24"/>
        </w:rPr>
      </w:pPr>
      <w:r w:rsidRPr="00053E6B">
        <w:rPr>
          <w:rFonts w:ascii="Times New Roman" w:hAnsi="Times New Roman" w:cs="Times New Roman"/>
          <w:noProof/>
          <w:kern w:val="0"/>
          <w:sz w:val="24"/>
          <w:szCs w:val="24"/>
        </w:rPr>
        <w:tab/>
      </w:r>
      <w:r w:rsidRPr="00053E6B">
        <w:rPr>
          <w:rFonts w:ascii="Times New Roman" w:hAnsi="Times New Roman" w:cs="Times New Roman"/>
          <w:noProof/>
          <w:kern w:val="0"/>
          <w:sz w:val="24"/>
          <w:szCs w:val="24"/>
        </w:rPr>
        <w:tab/>
      </w:r>
      <w:r w:rsidRPr="00053E6B">
        <w:rPr>
          <w:rFonts w:ascii="Times New Roman" w:hAnsi="Times New Roman" w:cs="Times New Roman"/>
          <w:noProof/>
          <w:kern w:val="0"/>
          <w:sz w:val="24"/>
          <w:szCs w:val="24"/>
        </w:rPr>
        <w:tab/>
      </w:r>
      <w:r w:rsidRPr="00053E6B">
        <w:rPr>
          <w:rFonts w:ascii="Times New Roman" w:hAnsi="Times New Roman" w:cs="Times New Roman"/>
          <w:noProof/>
          <w:kern w:val="0"/>
          <w:sz w:val="24"/>
          <w:szCs w:val="24"/>
        </w:rPr>
        <w:tab/>
        <w:t xml:space="preserve">   {60,60,70,96,130,255,255,255},</w:t>
      </w:r>
    </w:p>
    <w:p w:rsidR="00256C88" w:rsidRPr="00053E6B" w:rsidRDefault="00256C88" w:rsidP="00256C88">
      <w:pPr>
        <w:autoSpaceDE w:val="0"/>
        <w:autoSpaceDN w:val="0"/>
        <w:adjustRightInd w:val="0"/>
        <w:jc w:val="left"/>
        <w:rPr>
          <w:rFonts w:ascii="Times New Roman" w:hAnsi="Times New Roman" w:cs="Times New Roman"/>
          <w:noProof/>
          <w:kern w:val="0"/>
          <w:sz w:val="24"/>
          <w:szCs w:val="24"/>
        </w:rPr>
      </w:pPr>
      <w:r w:rsidRPr="00053E6B">
        <w:rPr>
          <w:rFonts w:ascii="Times New Roman" w:hAnsi="Times New Roman" w:cs="Times New Roman"/>
          <w:noProof/>
          <w:kern w:val="0"/>
          <w:sz w:val="24"/>
          <w:szCs w:val="24"/>
        </w:rPr>
        <w:tab/>
      </w:r>
      <w:r w:rsidRPr="00053E6B">
        <w:rPr>
          <w:rFonts w:ascii="Times New Roman" w:hAnsi="Times New Roman" w:cs="Times New Roman"/>
          <w:noProof/>
          <w:kern w:val="0"/>
          <w:sz w:val="24"/>
          <w:szCs w:val="24"/>
        </w:rPr>
        <w:tab/>
      </w:r>
      <w:r w:rsidRPr="00053E6B">
        <w:rPr>
          <w:rFonts w:ascii="Times New Roman" w:hAnsi="Times New Roman" w:cs="Times New Roman"/>
          <w:noProof/>
          <w:kern w:val="0"/>
          <w:sz w:val="24"/>
          <w:szCs w:val="24"/>
        </w:rPr>
        <w:tab/>
      </w:r>
      <w:r w:rsidRPr="00053E6B">
        <w:rPr>
          <w:rFonts w:ascii="Times New Roman" w:hAnsi="Times New Roman" w:cs="Times New Roman"/>
          <w:noProof/>
          <w:kern w:val="0"/>
          <w:sz w:val="24"/>
          <w:szCs w:val="24"/>
        </w:rPr>
        <w:tab/>
        <w:t xml:space="preserve">   {70,70,80,120,200,255,255,255},</w:t>
      </w:r>
    </w:p>
    <w:p w:rsidR="00256C88" w:rsidRPr="00053E6B" w:rsidRDefault="00256C88" w:rsidP="00256C88">
      <w:pPr>
        <w:autoSpaceDE w:val="0"/>
        <w:autoSpaceDN w:val="0"/>
        <w:adjustRightInd w:val="0"/>
        <w:jc w:val="left"/>
        <w:rPr>
          <w:rFonts w:ascii="Times New Roman" w:hAnsi="Times New Roman" w:cs="Times New Roman"/>
          <w:noProof/>
          <w:kern w:val="0"/>
          <w:sz w:val="24"/>
          <w:szCs w:val="24"/>
        </w:rPr>
      </w:pPr>
      <w:r w:rsidRPr="00053E6B">
        <w:rPr>
          <w:rFonts w:ascii="Times New Roman" w:hAnsi="Times New Roman" w:cs="Times New Roman"/>
          <w:noProof/>
          <w:kern w:val="0"/>
          <w:sz w:val="24"/>
          <w:szCs w:val="24"/>
        </w:rPr>
        <w:tab/>
      </w:r>
      <w:r w:rsidRPr="00053E6B">
        <w:rPr>
          <w:rFonts w:ascii="Times New Roman" w:hAnsi="Times New Roman" w:cs="Times New Roman"/>
          <w:noProof/>
          <w:kern w:val="0"/>
          <w:sz w:val="24"/>
          <w:szCs w:val="24"/>
        </w:rPr>
        <w:tab/>
      </w:r>
      <w:r w:rsidRPr="00053E6B">
        <w:rPr>
          <w:rFonts w:ascii="Times New Roman" w:hAnsi="Times New Roman" w:cs="Times New Roman"/>
          <w:noProof/>
          <w:kern w:val="0"/>
          <w:sz w:val="24"/>
          <w:szCs w:val="24"/>
        </w:rPr>
        <w:tab/>
      </w:r>
      <w:r w:rsidRPr="00053E6B">
        <w:rPr>
          <w:rFonts w:ascii="Times New Roman" w:hAnsi="Times New Roman" w:cs="Times New Roman"/>
          <w:noProof/>
          <w:kern w:val="0"/>
          <w:sz w:val="24"/>
          <w:szCs w:val="24"/>
        </w:rPr>
        <w:tab/>
        <w:t xml:space="preserve">   {70,96,120,145,255,255,255,255},</w:t>
      </w:r>
    </w:p>
    <w:p w:rsidR="00256C88" w:rsidRPr="00053E6B" w:rsidRDefault="00256C88" w:rsidP="00256C88">
      <w:pPr>
        <w:autoSpaceDE w:val="0"/>
        <w:autoSpaceDN w:val="0"/>
        <w:adjustRightInd w:val="0"/>
        <w:jc w:val="left"/>
        <w:rPr>
          <w:rFonts w:ascii="Times New Roman" w:hAnsi="Times New Roman" w:cs="Times New Roman"/>
          <w:noProof/>
          <w:kern w:val="0"/>
          <w:sz w:val="24"/>
          <w:szCs w:val="24"/>
        </w:rPr>
      </w:pPr>
      <w:r w:rsidRPr="00053E6B">
        <w:rPr>
          <w:rFonts w:ascii="Times New Roman" w:hAnsi="Times New Roman" w:cs="Times New Roman"/>
          <w:noProof/>
          <w:kern w:val="0"/>
          <w:sz w:val="24"/>
          <w:szCs w:val="24"/>
        </w:rPr>
        <w:tab/>
      </w:r>
      <w:r w:rsidRPr="00053E6B">
        <w:rPr>
          <w:rFonts w:ascii="Times New Roman" w:hAnsi="Times New Roman" w:cs="Times New Roman"/>
          <w:noProof/>
          <w:kern w:val="0"/>
          <w:sz w:val="24"/>
          <w:szCs w:val="24"/>
        </w:rPr>
        <w:tab/>
      </w:r>
      <w:r w:rsidRPr="00053E6B">
        <w:rPr>
          <w:rFonts w:ascii="Times New Roman" w:hAnsi="Times New Roman" w:cs="Times New Roman"/>
          <w:noProof/>
          <w:kern w:val="0"/>
          <w:sz w:val="24"/>
          <w:szCs w:val="24"/>
        </w:rPr>
        <w:tab/>
      </w:r>
      <w:r w:rsidRPr="00053E6B">
        <w:rPr>
          <w:rFonts w:ascii="Times New Roman" w:hAnsi="Times New Roman" w:cs="Times New Roman"/>
          <w:noProof/>
          <w:kern w:val="0"/>
          <w:sz w:val="24"/>
          <w:szCs w:val="24"/>
        </w:rPr>
        <w:tab/>
        <w:t xml:space="preserve">   {90,130,200,255,255,255,255,255},</w:t>
      </w:r>
    </w:p>
    <w:p w:rsidR="00256C88" w:rsidRPr="00053E6B" w:rsidRDefault="00256C88" w:rsidP="00256C88">
      <w:pPr>
        <w:autoSpaceDE w:val="0"/>
        <w:autoSpaceDN w:val="0"/>
        <w:adjustRightInd w:val="0"/>
        <w:jc w:val="left"/>
        <w:rPr>
          <w:rFonts w:ascii="Times New Roman" w:hAnsi="Times New Roman" w:cs="Times New Roman"/>
          <w:noProof/>
          <w:kern w:val="0"/>
          <w:sz w:val="24"/>
          <w:szCs w:val="24"/>
        </w:rPr>
      </w:pPr>
      <w:r w:rsidRPr="00053E6B">
        <w:rPr>
          <w:rFonts w:ascii="Times New Roman" w:hAnsi="Times New Roman" w:cs="Times New Roman"/>
          <w:noProof/>
          <w:kern w:val="0"/>
          <w:sz w:val="24"/>
          <w:szCs w:val="24"/>
        </w:rPr>
        <w:lastRenderedPageBreak/>
        <w:tab/>
      </w:r>
      <w:r w:rsidRPr="00053E6B">
        <w:rPr>
          <w:rFonts w:ascii="Times New Roman" w:hAnsi="Times New Roman" w:cs="Times New Roman"/>
          <w:noProof/>
          <w:kern w:val="0"/>
          <w:sz w:val="24"/>
          <w:szCs w:val="24"/>
        </w:rPr>
        <w:tab/>
      </w:r>
      <w:r w:rsidRPr="00053E6B">
        <w:rPr>
          <w:rFonts w:ascii="Times New Roman" w:hAnsi="Times New Roman" w:cs="Times New Roman"/>
          <w:noProof/>
          <w:kern w:val="0"/>
          <w:sz w:val="24"/>
          <w:szCs w:val="24"/>
        </w:rPr>
        <w:tab/>
      </w:r>
      <w:r w:rsidRPr="00053E6B">
        <w:rPr>
          <w:rFonts w:ascii="Times New Roman" w:hAnsi="Times New Roman" w:cs="Times New Roman"/>
          <w:noProof/>
          <w:kern w:val="0"/>
          <w:sz w:val="24"/>
          <w:szCs w:val="24"/>
        </w:rPr>
        <w:tab/>
        <w:t xml:space="preserve">   {120,255,255,255,255,255,255,255},</w:t>
      </w:r>
    </w:p>
    <w:p w:rsidR="00256C88" w:rsidRPr="00053E6B" w:rsidRDefault="00256C88" w:rsidP="00256C88">
      <w:pPr>
        <w:autoSpaceDE w:val="0"/>
        <w:autoSpaceDN w:val="0"/>
        <w:adjustRightInd w:val="0"/>
        <w:jc w:val="left"/>
        <w:rPr>
          <w:rFonts w:ascii="Times New Roman" w:hAnsi="Times New Roman" w:cs="Times New Roman"/>
          <w:noProof/>
          <w:kern w:val="0"/>
          <w:sz w:val="24"/>
          <w:szCs w:val="24"/>
        </w:rPr>
      </w:pPr>
      <w:r w:rsidRPr="00053E6B">
        <w:rPr>
          <w:rFonts w:ascii="Times New Roman" w:hAnsi="Times New Roman" w:cs="Times New Roman"/>
          <w:noProof/>
          <w:kern w:val="0"/>
          <w:sz w:val="24"/>
          <w:szCs w:val="24"/>
        </w:rPr>
        <w:tab/>
      </w:r>
      <w:r w:rsidRPr="00053E6B">
        <w:rPr>
          <w:rFonts w:ascii="Times New Roman" w:hAnsi="Times New Roman" w:cs="Times New Roman"/>
          <w:noProof/>
          <w:kern w:val="0"/>
          <w:sz w:val="24"/>
          <w:szCs w:val="24"/>
        </w:rPr>
        <w:tab/>
      </w:r>
      <w:r w:rsidRPr="00053E6B">
        <w:rPr>
          <w:rFonts w:ascii="Times New Roman" w:hAnsi="Times New Roman" w:cs="Times New Roman"/>
          <w:noProof/>
          <w:kern w:val="0"/>
          <w:sz w:val="24"/>
          <w:szCs w:val="24"/>
        </w:rPr>
        <w:tab/>
      </w:r>
      <w:r w:rsidRPr="00053E6B">
        <w:rPr>
          <w:rFonts w:ascii="Times New Roman" w:hAnsi="Times New Roman" w:cs="Times New Roman"/>
          <w:noProof/>
          <w:kern w:val="0"/>
          <w:sz w:val="24"/>
          <w:szCs w:val="24"/>
        </w:rPr>
        <w:tab/>
        <w:t xml:space="preserve">   {255,255,255,255,255,255,255,255},</w:t>
      </w:r>
    </w:p>
    <w:p w:rsidR="00256C88" w:rsidRPr="00053E6B" w:rsidRDefault="00256C88" w:rsidP="00256C88">
      <w:pPr>
        <w:autoSpaceDE w:val="0"/>
        <w:autoSpaceDN w:val="0"/>
        <w:adjustRightInd w:val="0"/>
        <w:ind w:firstLine="420"/>
        <w:jc w:val="left"/>
        <w:rPr>
          <w:rFonts w:ascii="Times New Roman" w:hAnsi="Times New Roman" w:cs="Times New Roman"/>
          <w:noProof/>
          <w:kern w:val="0"/>
          <w:sz w:val="24"/>
          <w:szCs w:val="24"/>
        </w:rPr>
      </w:pPr>
      <w:r w:rsidRPr="00053E6B">
        <w:rPr>
          <w:rFonts w:ascii="Times New Roman" w:hAnsi="Times New Roman" w:cs="Times New Roman"/>
          <w:noProof/>
          <w:kern w:val="0"/>
          <w:sz w:val="24"/>
          <w:szCs w:val="24"/>
        </w:rPr>
        <w:tab/>
      </w:r>
      <w:r w:rsidRPr="00053E6B">
        <w:rPr>
          <w:rFonts w:ascii="Times New Roman" w:hAnsi="Times New Roman" w:cs="Times New Roman"/>
          <w:noProof/>
          <w:kern w:val="0"/>
          <w:sz w:val="24"/>
          <w:szCs w:val="24"/>
        </w:rPr>
        <w:tab/>
      </w:r>
      <w:r w:rsidRPr="00053E6B">
        <w:rPr>
          <w:rFonts w:ascii="Times New Roman" w:hAnsi="Times New Roman" w:cs="Times New Roman"/>
          <w:noProof/>
          <w:kern w:val="0"/>
          <w:sz w:val="24"/>
          <w:szCs w:val="24"/>
        </w:rPr>
        <w:tab/>
        <w:t xml:space="preserve">   {255,255,255,255,255,255,255,255}};</w:t>
      </w:r>
    </w:p>
    <w:p w:rsidR="00B44B57" w:rsidRPr="008B14D8" w:rsidRDefault="00364F79" w:rsidP="00364F79">
      <w:pPr>
        <w:autoSpaceDE w:val="0"/>
        <w:autoSpaceDN w:val="0"/>
        <w:adjustRightInd w:val="0"/>
        <w:ind w:left="3360" w:firstLine="420"/>
        <w:rPr>
          <w:rFonts w:ascii="Times New Roman" w:hAnsi="Times New Roman" w:hint="eastAsia"/>
          <w:sz w:val="24"/>
          <w:szCs w:val="24"/>
        </w:rPr>
      </w:pPr>
      <w:r>
        <w:rPr>
          <w:rFonts w:ascii="Times New Roman" w:hAnsi="Times New Roman" w:hint="eastAsia"/>
          <w:sz w:val="24"/>
          <w:szCs w:val="24"/>
        </w:rPr>
        <w:t>式</w:t>
      </w:r>
      <w:r>
        <w:rPr>
          <w:rFonts w:ascii="Times New Roman" w:hAnsi="Times New Roman"/>
          <w:sz w:val="24"/>
          <w:szCs w:val="24"/>
        </w:rPr>
        <w:t>(1-1)</w:t>
      </w:r>
    </w:p>
    <w:p w:rsidR="008B14D8" w:rsidRPr="008B14D8" w:rsidRDefault="008B14D8" w:rsidP="008D0659">
      <w:pPr>
        <w:autoSpaceDE w:val="0"/>
        <w:autoSpaceDN w:val="0"/>
        <w:adjustRightInd w:val="0"/>
        <w:ind w:firstLine="420"/>
        <w:rPr>
          <w:rFonts w:ascii="Times New Roman" w:hAnsi="Times New Roman" w:hint="eastAsia"/>
          <w:sz w:val="24"/>
          <w:szCs w:val="24"/>
        </w:rPr>
      </w:pPr>
      <w:r w:rsidRPr="008B14D8">
        <w:rPr>
          <w:rFonts w:ascii="Times New Roman" w:hAnsi="Times New Roman" w:hint="eastAsia"/>
          <w:sz w:val="24"/>
          <w:szCs w:val="24"/>
        </w:rPr>
        <w:t>量化步长随着频率的升高而变大，对图像的高频分量量化较为粗糙，直接导致重构图像中一些细节信息的损失，造成图像失真；再加上</w:t>
      </w:r>
      <w:r w:rsidRPr="008B14D8">
        <w:rPr>
          <w:rFonts w:ascii="Times New Roman" w:hAnsi="Times New Roman"/>
          <w:sz w:val="24"/>
          <w:szCs w:val="24"/>
        </w:rPr>
        <w:t>BDCT</w:t>
      </w:r>
      <w:r w:rsidRPr="008B14D8">
        <w:rPr>
          <w:rFonts w:ascii="Times New Roman" w:hAnsi="Times New Roman" w:hint="eastAsia"/>
          <w:sz w:val="24"/>
          <w:szCs w:val="24"/>
        </w:rPr>
        <w:t>变换都是将每个图像块作为单个整体分别处理，没有考虑相邻图像块之间的相关性，造成</w:t>
      </w:r>
      <w:proofErr w:type="gramStart"/>
      <w:r w:rsidRPr="008B14D8">
        <w:rPr>
          <w:rFonts w:ascii="Times New Roman" w:hAnsi="Times New Roman" w:hint="eastAsia"/>
          <w:sz w:val="24"/>
          <w:szCs w:val="24"/>
        </w:rPr>
        <w:t>图像块非均匀</w:t>
      </w:r>
      <w:proofErr w:type="gramEnd"/>
      <w:r w:rsidRPr="008B14D8">
        <w:rPr>
          <w:rFonts w:ascii="Times New Roman" w:hAnsi="Times New Roman" w:hint="eastAsia"/>
          <w:sz w:val="24"/>
          <w:szCs w:val="24"/>
        </w:rPr>
        <w:t>失真，这样就导致重构图像块之间</w:t>
      </w:r>
      <w:proofErr w:type="gramStart"/>
      <w:r w:rsidRPr="008B14D8">
        <w:rPr>
          <w:rFonts w:ascii="Times New Roman" w:hAnsi="Times New Roman" w:hint="eastAsia"/>
          <w:sz w:val="24"/>
          <w:szCs w:val="24"/>
        </w:rPr>
        <w:t>像素值</w:t>
      </w:r>
      <w:proofErr w:type="gramEnd"/>
      <w:r w:rsidRPr="008B14D8">
        <w:rPr>
          <w:rFonts w:ascii="Times New Roman" w:hAnsi="Times New Roman" w:hint="eastAsia"/>
          <w:sz w:val="24"/>
          <w:szCs w:val="24"/>
        </w:rPr>
        <w:t>出现不连续的现象，形成明显的块边界，看起来就像有很多“马赛克”一样，这就是块效应；当整体量化步长较低时，对</w:t>
      </w:r>
      <w:r w:rsidRPr="008B14D8">
        <w:rPr>
          <w:rFonts w:ascii="Times New Roman" w:hAnsi="Times New Roman"/>
          <w:sz w:val="24"/>
          <w:szCs w:val="24"/>
        </w:rPr>
        <w:t>DCT</w:t>
      </w:r>
      <w:r w:rsidRPr="008B14D8">
        <w:rPr>
          <w:rFonts w:ascii="Times New Roman" w:hAnsi="Times New Roman" w:hint="eastAsia"/>
          <w:sz w:val="24"/>
          <w:szCs w:val="24"/>
        </w:rPr>
        <w:t>系数造的失真还比较轻微，从而块效应也不会很明显。但在低码率情况下，要将表</w:t>
      </w:r>
      <w:r w:rsidRPr="008B14D8">
        <w:rPr>
          <w:rFonts w:ascii="Times New Roman" w:hAnsi="Times New Roman"/>
          <w:sz w:val="24"/>
          <w:szCs w:val="24"/>
        </w:rPr>
        <w:t>1</w:t>
      </w:r>
      <w:r w:rsidRPr="008B14D8">
        <w:rPr>
          <w:rFonts w:ascii="Times New Roman" w:hAnsi="Times New Roman" w:hint="eastAsia"/>
          <w:sz w:val="24"/>
          <w:szCs w:val="24"/>
        </w:rPr>
        <w:t>．</w:t>
      </w:r>
      <w:r w:rsidRPr="008B14D8">
        <w:rPr>
          <w:rFonts w:ascii="Times New Roman" w:hAnsi="Times New Roman"/>
          <w:sz w:val="24"/>
          <w:szCs w:val="24"/>
        </w:rPr>
        <w:t>2</w:t>
      </w:r>
      <w:r w:rsidRPr="008B14D8">
        <w:rPr>
          <w:rFonts w:ascii="Times New Roman" w:hAnsi="Times New Roman" w:hint="eastAsia"/>
          <w:sz w:val="24"/>
          <w:szCs w:val="24"/>
        </w:rPr>
        <w:t>所示的量化矩阵乘以一个较大的量化因子，使得整体量化步长增大，对</w:t>
      </w:r>
      <w:r w:rsidRPr="008B14D8">
        <w:rPr>
          <w:rFonts w:ascii="Times New Roman" w:hAnsi="Times New Roman"/>
          <w:sz w:val="24"/>
          <w:szCs w:val="24"/>
        </w:rPr>
        <w:t>DCT</w:t>
      </w:r>
      <w:r w:rsidRPr="008B14D8">
        <w:rPr>
          <w:rFonts w:ascii="Times New Roman" w:hAnsi="Times New Roman" w:hint="eastAsia"/>
          <w:sz w:val="24"/>
          <w:szCs w:val="24"/>
        </w:rPr>
        <w:t>系数造成较大的失真，很多代表图像高频信息的</w:t>
      </w:r>
      <w:r w:rsidRPr="008B14D8">
        <w:rPr>
          <w:rFonts w:ascii="Times New Roman" w:hAnsi="Times New Roman"/>
          <w:sz w:val="24"/>
          <w:szCs w:val="24"/>
        </w:rPr>
        <w:t>DCT</w:t>
      </w:r>
      <w:r w:rsidRPr="008B14D8">
        <w:rPr>
          <w:rFonts w:ascii="Times New Roman" w:hAnsi="Times New Roman" w:hint="eastAsia"/>
          <w:sz w:val="24"/>
          <w:szCs w:val="24"/>
        </w:rPr>
        <w:t>系数直接被量化取整为零，导致图像块中更多高频信息的丢失，将原来相邻像素之间灰度的连续变化演变为“台阶”变化，在图像块边界</w:t>
      </w:r>
      <w:proofErr w:type="gramStart"/>
      <w:r w:rsidRPr="008B14D8">
        <w:rPr>
          <w:rFonts w:ascii="Times New Roman" w:hAnsi="Times New Roman" w:hint="eastAsia"/>
          <w:sz w:val="24"/>
          <w:szCs w:val="24"/>
        </w:rPr>
        <w:t>处造成</w:t>
      </w:r>
      <w:proofErr w:type="gramEnd"/>
      <w:r w:rsidRPr="008B14D8">
        <w:rPr>
          <w:rFonts w:ascii="Times New Roman" w:hAnsi="Times New Roman" w:hint="eastAsia"/>
          <w:sz w:val="24"/>
          <w:szCs w:val="24"/>
        </w:rPr>
        <w:t>“虚假边缘”，形成明显的块效应，极大地损害图像的主观质量，如图</w:t>
      </w:r>
      <w:r w:rsidRPr="008B14D8">
        <w:rPr>
          <w:rFonts w:ascii="Times New Roman" w:hAnsi="Times New Roman"/>
          <w:sz w:val="24"/>
          <w:szCs w:val="24"/>
        </w:rPr>
        <w:t>1</w:t>
      </w:r>
      <w:r w:rsidR="008D2258">
        <w:rPr>
          <w:rFonts w:ascii="Times New Roman" w:hAnsi="Times New Roman" w:hint="eastAsia"/>
          <w:sz w:val="24"/>
          <w:szCs w:val="24"/>
        </w:rPr>
        <w:t>-</w:t>
      </w:r>
      <w:r w:rsidR="008D2258">
        <w:rPr>
          <w:rFonts w:ascii="Times New Roman" w:hAnsi="Times New Roman"/>
          <w:sz w:val="24"/>
          <w:szCs w:val="24"/>
        </w:rPr>
        <w:t>1</w:t>
      </w:r>
      <w:r w:rsidRPr="008B14D8">
        <w:rPr>
          <w:rFonts w:ascii="Times New Roman" w:hAnsi="Times New Roman" w:hint="eastAsia"/>
          <w:sz w:val="24"/>
          <w:szCs w:val="24"/>
        </w:rPr>
        <w:t>所示。总之，压缩比越大，形成的块效应越明显。</w:t>
      </w:r>
    </w:p>
    <w:p w:rsidR="00256C88" w:rsidRDefault="008B14D8" w:rsidP="008D0659">
      <w:pPr>
        <w:autoSpaceDE w:val="0"/>
        <w:autoSpaceDN w:val="0"/>
        <w:adjustRightInd w:val="0"/>
        <w:ind w:firstLine="420"/>
        <w:rPr>
          <w:rFonts w:ascii="Times New Roman" w:hAnsi="Times New Roman"/>
          <w:sz w:val="24"/>
          <w:szCs w:val="24"/>
        </w:rPr>
      </w:pPr>
      <w:r w:rsidRPr="008B14D8">
        <w:rPr>
          <w:rFonts w:ascii="Times New Roman" w:hAnsi="Times New Roman" w:hint="eastAsia"/>
          <w:sz w:val="24"/>
          <w:szCs w:val="24"/>
        </w:rPr>
        <w:t>随着图像内容的不同，块效应也有不同的表现形式，主要有以下两种：梯形噪声和</w:t>
      </w:r>
      <w:proofErr w:type="gramStart"/>
      <w:r w:rsidRPr="008B14D8">
        <w:rPr>
          <w:rFonts w:ascii="Times New Roman" w:hAnsi="Times New Roman" w:hint="eastAsia"/>
          <w:sz w:val="24"/>
          <w:szCs w:val="24"/>
        </w:rPr>
        <w:t>格形</w:t>
      </w:r>
      <w:proofErr w:type="gramEnd"/>
      <w:r w:rsidRPr="008B14D8">
        <w:rPr>
          <w:rFonts w:ascii="Times New Roman" w:hAnsi="Times New Roman" w:hint="eastAsia"/>
          <w:sz w:val="24"/>
          <w:szCs w:val="24"/>
        </w:rPr>
        <w:t>噪声。梯形噪声在图像的纹理区域出现，在低码率下，</w:t>
      </w:r>
      <w:r w:rsidRPr="008B14D8">
        <w:rPr>
          <w:rFonts w:ascii="Times New Roman" w:hAnsi="Times New Roman"/>
          <w:sz w:val="24"/>
          <w:szCs w:val="24"/>
        </w:rPr>
        <w:t>DCT</w:t>
      </w:r>
      <w:r w:rsidRPr="008B14D8">
        <w:rPr>
          <w:rFonts w:ascii="Times New Roman" w:hAnsi="Times New Roman" w:hint="eastAsia"/>
          <w:sz w:val="24"/>
          <w:szCs w:val="24"/>
        </w:rPr>
        <w:t>的很多高频系数被量化为零，结果与边缘纹理信息有关的高频分量在变换域内不能完全体现，加上图像块的单独处理，不能保证穿过块边界的边缘纹理的连续性，导致在图像的边缘纹理处出现锯齿状噪声，如图</w:t>
      </w:r>
      <w:r w:rsidRPr="008B14D8">
        <w:rPr>
          <w:rFonts w:ascii="Times New Roman" w:hAnsi="Times New Roman"/>
          <w:sz w:val="24"/>
          <w:szCs w:val="24"/>
        </w:rPr>
        <w:t>1</w:t>
      </w:r>
      <w:r w:rsidR="008D2258">
        <w:rPr>
          <w:rFonts w:ascii="Times New Roman" w:hAnsi="Times New Roman" w:hint="eastAsia"/>
          <w:sz w:val="24"/>
          <w:szCs w:val="24"/>
        </w:rPr>
        <w:t>-</w:t>
      </w:r>
      <w:r w:rsidR="008D2258">
        <w:rPr>
          <w:rFonts w:ascii="Times New Roman" w:hAnsi="Times New Roman"/>
          <w:sz w:val="24"/>
          <w:szCs w:val="24"/>
        </w:rPr>
        <w:t>1</w:t>
      </w:r>
      <w:r w:rsidRPr="008B14D8">
        <w:rPr>
          <w:rFonts w:ascii="Times New Roman" w:hAnsi="Times New Roman" w:hint="eastAsia"/>
          <w:sz w:val="24"/>
          <w:szCs w:val="24"/>
        </w:rPr>
        <w:t>中人物的帽沿和肩膀边缘处，这种噪声称之为“梯形噪声”；格形噪声出现在图像的平坦区域，在变换域内，直流分量</w:t>
      </w:r>
      <w:r w:rsidRPr="008B14D8">
        <w:rPr>
          <w:rFonts w:ascii="Times New Roman" w:hAnsi="Times New Roman"/>
          <w:sz w:val="24"/>
          <w:szCs w:val="24"/>
        </w:rPr>
        <w:t>(DC)</w:t>
      </w:r>
      <w:r w:rsidRPr="008B14D8">
        <w:rPr>
          <w:rFonts w:ascii="Times New Roman" w:hAnsi="Times New Roman" w:hint="eastAsia"/>
          <w:sz w:val="24"/>
          <w:szCs w:val="24"/>
        </w:rPr>
        <w:t>系数体现了图像块的平均亮度，所以这个系数包含了图像块的大部分能量，平坦区域中亮度的变化很小，但是如果有亮度是递增或递减，在量化取整时进行了四舍五入，可能导致</w:t>
      </w:r>
      <w:r w:rsidR="00053E6B">
        <w:rPr>
          <w:rFonts w:ascii="Times New Roman" w:hAnsi="Times New Roman"/>
          <w:sz w:val="24"/>
          <w:szCs w:val="24"/>
        </w:rPr>
        <w:t>DC</w:t>
      </w:r>
      <w:r w:rsidRPr="008B14D8">
        <w:rPr>
          <w:rFonts w:ascii="Times New Roman" w:hAnsi="Times New Roman" w:hint="eastAsia"/>
          <w:sz w:val="24"/>
          <w:szCs w:val="24"/>
        </w:rPr>
        <w:t>系数越过相邻量化级的判决门限，造成在重建图像块边界处出现亮度突变，在视觉效果上表现为在平坦区域内出现片状轮廓，如图</w:t>
      </w:r>
      <w:r w:rsidR="00042BE3">
        <w:rPr>
          <w:rFonts w:ascii="Times New Roman" w:hAnsi="Times New Roman"/>
          <w:sz w:val="24"/>
          <w:szCs w:val="24"/>
        </w:rPr>
        <w:t>1</w:t>
      </w:r>
      <w:r w:rsidR="008D2258">
        <w:rPr>
          <w:rFonts w:ascii="Times New Roman" w:hAnsi="Times New Roman"/>
          <w:sz w:val="24"/>
          <w:szCs w:val="24"/>
        </w:rPr>
        <w:t>-1</w:t>
      </w:r>
      <w:r w:rsidR="00042BE3">
        <w:rPr>
          <w:rFonts w:ascii="Times New Roman" w:hAnsi="Times New Roman"/>
          <w:sz w:val="24"/>
          <w:szCs w:val="24"/>
        </w:rPr>
        <w:t xml:space="preserve"> </w:t>
      </w:r>
      <w:r w:rsidR="00053E6B">
        <w:rPr>
          <w:rFonts w:ascii="Times New Roman" w:hAnsi="Times New Roman" w:hint="eastAsia"/>
          <w:sz w:val="24"/>
          <w:szCs w:val="24"/>
        </w:rPr>
        <w:t>右图</w:t>
      </w:r>
      <w:r w:rsidRPr="008B14D8">
        <w:rPr>
          <w:rFonts w:ascii="Times New Roman" w:hAnsi="Times New Roman" w:hint="eastAsia"/>
          <w:sz w:val="24"/>
          <w:szCs w:val="24"/>
        </w:rPr>
        <w:t>人物背后的背景部分，这种噪声称之为“格形噪声”。</w:t>
      </w:r>
    </w:p>
    <w:p w:rsidR="00256C88" w:rsidRDefault="00042BE3" w:rsidP="00042BE3">
      <w:pPr>
        <w:autoSpaceDE w:val="0"/>
        <w:autoSpaceDN w:val="0"/>
        <w:adjustRightInd w:val="0"/>
        <w:ind w:firstLine="420"/>
        <w:rPr>
          <w:rFonts w:ascii="Times New Roman" w:hAnsi="Times New Roman"/>
          <w:sz w:val="24"/>
          <w:szCs w:val="24"/>
        </w:rPr>
      </w:pPr>
      <w:r>
        <w:rPr>
          <w:noProof/>
        </w:rPr>
        <w:drawing>
          <wp:inline distT="0" distB="0" distL="0" distR="0" wp14:anchorId="5200A869" wp14:editId="5FC27A68">
            <wp:extent cx="5362575" cy="2983865"/>
            <wp:effectExtent l="0" t="0" r="952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2575" cy="2983865"/>
                    </a:xfrm>
                    <a:prstGeom prst="rect">
                      <a:avLst/>
                    </a:prstGeom>
                  </pic:spPr>
                </pic:pic>
              </a:graphicData>
            </a:graphic>
          </wp:inline>
        </w:drawing>
      </w:r>
    </w:p>
    <w:p w:rsidR="00042BE3" w:rsidRPr="00B41677" w:rsidRDefault="00042BE3" w:rsidP="00053E6B">
      <w:pPr>
        <w:pStyle w:val="a4"/>
        <w:jc w:val="center"/>
        <w:rPr>
          <w:rFonts w:ascii="楷体" w:eastAsia="楷体" w:hAnsi="楷体" w:cs="Tahoma"/>
          <w:color w:val="333333"/>
          <w:sz w:val="21"/>
          <w:szCs w:val="21"/>
        </w:rPr>
      </w:pPr>
      <w:r w:rsidRPr="00B41677">
        <w:rPr>
          <w:rFonts w:ascii="楷体" w:eastAsia="楷体" w:hAnsi="楷体"/>
          <w:sz w:val="21"/>
          <w:szCs w:val="21"/>
        </w:rPr>
        <w:t xml:space="preserve">图 </w:t>
      </w:r>
      <w:r w:rsidRPr="00B41677">
        <w:rPr>
          <w:rFonts w:ascii="楷体" w:eastAsia="楷体" w:hAnsi="楷体"/>
          <w:sz w:val="21"/>
          <w:szCs w:val="21"/>
        </w:rPr>
        <w:fldChar w:fldCharType="begin"/>
      </w:r>
      <w:r w:rsidRPr="00B41677">
        <w:rPr>
          <w:rFonts w:ascii="楷体" w:eastAsia="楷体" w:hAnsi="楷体"/>
          <w:sz w:val="21"/>
          <w:szCs w:val="21"/>
        </w:rPr>
        <w:instrText xml:space="preserve"> SEQ 图 \* ARABIC </w:instrText>
      </w:r>
      <w:r w:rsidRPr="00B41677">
        <w:rPr>
          <w:rFonts w:ascii="楷体" w:eastAsia="楷体" w:hAnsi="楷体"/>
          <w:sz w:val="21"/>
          <w:szCs w:val="21"/>
        </w:rPr>
        <w:fldChar w:fldCharType="separate"/>
      </w:r>
      <w:r w:rsidRPr="00B41677">
        <w:rPr>
          <w:rFonts w:ascii="楷体" w:eastAsia="楷体" w:hAnsi="楷体"/>
          <w:noProof/>
          <w:sz w:val="21"/>
          <w:szCs w:val="21"/>
        </w:rPr>
        <w:t>1</w:t>
      </w:r>
      <w:r w:rsidRPr="00B41677">
        <w:rPr>
          <w:rFonts w:ascii="楷体" w:eastAsia="楷体" w:hAnsi="楷体"/>
          <w:sz w:val="21"/>
          <w:szCs w:val="21"/>
        </w:rPr>
        <w:fldChar w:fldCharType="end"/>
      </w:r>
      <w:r w:rsidR="00190D53" w:rsidRPr="00B41677">
        <w:rPr>
          <w:rFonts w:ascii="楷体" w:eastAsia="楷体" w:hAnsi="楷体"/>
          <w:sz w:val="21"/>
          <w:szCs w:val="21"/>
        </w:rPr>
        <w:t>-1</w:t>
      </w:r>
      <w:r w:rsidR="00053E6B" w:rsidRPr="00B41677">
        <w:rPr>
          <w:rFonts w:ascii="楷体" w:eastAsia="楷体" w:hAnsi="楷体" w:hint="eastAsia"/>
          <w:sz w:val="21"/>
          <w:szCs w:val="21"/>
        </w:rPr>
        <w:t>原始图像</w:t>
      </w:r>
      <w:r w:rsidR="00053E6B" w:rsidRPr="00B41677">
        <w:rPr>
          <w:rFonts w:ascii="楷体" w:eastAsia="楷体" w:hAnsi="楷体"/>
          <w:sz w:val="21"/>
          <w:szCs w:val="21"/>
        </w:rPr>
        <w:t>（</w:t>
      </w:r>
      <w:r w:rsidR="00053E6B" w:rsidRPr="00B41677">
        <w:rPr>
          <w:rFonts w:ascii="楷体" w:eastAsia="楷体" w:hAnsi="楷体" w:hint="eastAsia"/>
          <w:sz w:val="21"/>
          <w:szCs w:val="21"/>
        </w:rPr>
        <w:t>左</w:t>
      </w:r>
      <w:r w:rsidR="00053E6B" w:rsidRPr="00B41677">
        <w:rPr>
          <w:rFonts w:ascii="楷体" w:eastAsia="楷体" w:hAnsi="楷体"/>
          <w:sz w:val="21"/>
          <w:szCs w:val="21"/>
        </w:rPr>
        <w:t>）</w:t>
      </w:r>
      <w:r w:rsidR="00053E6B" w:rsidRPr="00B41677">
        <w:rPr>
          <w:rFonts w:ascii="楷体" w:eastAsia="楷体" w:hAnsi="楷体" w:hint="eastAsia"/>
          <w:sz w:val="21"/>
          <w:szCs w:val="21"/>
        </w:rPr>
        <w:t xml:space="preserve"> 带有</w:t>
      </w:r>
      <w:r w:rsidR="00053E6B" w:rsidRPr="00B41677">
        <w:rPr>
          <w:rFonts w:ascii="楷体" w:eastAsia="楷体" w:hAnsi="楷体"/>
          <w:sz w:val="21"/>
          <w:szCs w:val="21"/>
        </w:rPr>
        <w:t>块状效应的图像（</w:t>
      </w:r>
      <w:r w:rsidR="00053E6B" w:rsidRPr="00B41677">
        <w:rPr>
          <w:rFonts w:ascii="楷体" w:eastAsia="楷体" w:hAnsi="楷体" w:hint="eastAsia"/>
          <w:sz w:val="21"/>
          <w:szCs w:val="21"/>
        </w:rPr>
        <w:t>右</w:t>
      </w:r>
      <w:r w:rsidR="00053E6B" w:rsidRPr="00B41677">
        <w:rPr>
          <w:rFonts w:ascii="楷体" w:eastAsia="楷体" w:hAnsi="楷体"/>
          <w:sz w:val="21"/>
          <w:szCs w:val="21"/>
        </w:rPr>
        <w:t>）</w:t>
      </w:r>
    </w:p>
    <w:p w:rsidR="00042BE3" w:rsidRDefault="00190D53" w:rsidP="00042BE3">
      <w:pPr>
        <w:autoSpaceDE w:val="0"/>
        <w:autoSpaceDN w:val="0"/>
        <w:adjustRightInd w:val="0"/>
        <w:ind w:firstLine="42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rsidR="00256C88" w:rsidRDefault="00256C88" w:rsidP="00EC7CE7">
      <w:pPr>
        <w:autoSpaceDE w:val="0"/>
        <w:autoSpaceDN w:val="0"/>
        <w:adjustRightInd w:val="0"/>
        <w:ind w:firstLine="420"/>
        <w:jc w:val="left"/>
        <w:rPr>
          <w:rFonts w:ascii="Times New Roman" w:hAnsi="Times New Roman"/>
          <w:sz w:val="24"/>
          <w:szCs w:val="24"/>
        </w:rPr>
      </w:pPr>
    </w:p>
    <w:p w:rsidR="008B14D8" w:rsidRDefault="008B14D8" w:rsidP="008D0659">
      <w:pPr>
        <w:autoSpaceDE w:val="0"/>
        <w:autoSpaceDN w:val="0"/>
        <w:adjustRightInd w:val="0"/>
        <w:ind w:firstLine="420"/>
        <w:rPr>
          <w:rFonts w:ascii="Times New Roman" w:hAnsi="Times New Roman"/>
          <w:sz w:val="24"/>
          <w:szCs w:val="24"/>
        </w:rPr>
      </w:pPr>
      <w:r w:rsidRPr="008B14D8">
        <w:rPr>
          <w:rFonts w:ascii="Times New Roman" w:hAnsi="Times New Roman" w:hint="eastAsia"/>
          <w:sz w:val="24"/>
          <w:szCs w:val="24"/>
        </w:rPr>
        <w:t>根据人眼的视觉特性，对图像纹理区域中的梯形噪声相对来说不易察觉，但是对于平坦区域中的格形噪声却非常敏感，</w:t>
      </w:r>
      <w:proofErr w:type="gramStart"/>
      <w:r w:rsidRPr="008B14D8">
        <w:rPr>
          <w:rFonts w:ascii="Times New Roman" w:hAnsi="Times New Roman" w:hint="eastAsia"/>
          <w:sz w:val="24"/>
          <w:szCs w:val="24"/>
        </w:rPr>
        <w:t>哪怕足很轻微</w:t>
      </w:r>
      <w:proofErr w:type="gramEnd"/>
      <w:r w:rsidRPr="008B14D8">
        <w:rPr>
          <w:rFonts w:ascii="Times New Roman" w:hAnsi="Times New Roman" w:hint="eastAsia"/>
          <w:sz w:val="24"/>
          <w:szCs w:val="24"/>
        </w:rPr>
        <w:t>的格形噪声都会大大影响人们对视频</w:t>
      </w:r>
      <w:r w:rsidRPr="008B14D8">
        <w:rPr>
          <w:rFonts w:ascii="Times New Roman" w:hAnsi="Times New Roman" w:hint="eastAsia"/>
          <w:sz w:val="24"/>
          <w:szCs w:val="24"/>
        </w:rPr>
        <w:lastRenderedPageBreak/>
        <w:t>质量的感觉。如何有效的解决这一问题，尽可能的降低或去除块效应成为刻不容缓的任务，因此，解决块效应成为图像处理中一个研究热点之一。尤其在低码率的情况下，低码率和块效应之间的矛盾比较突出，若要提高压缩比，图像中就必定会出现块效应。一般说</w:t>
      </w:r>
      <w:proofErr w:type="gramStart"/>
      <w:r w:rsidRPr="008B14D8">
        <w:rPr>
          <w:rFonts w:ascii="Times New Roman" w:hAnsi="Times New Roman" w:hint="eastAsia"/>
          <w:sz w:val="24"/>
          <w:szCs w:val="24"/>
        </w:rPr>
        <w:t>柬</w:t>
      </w:r>
      <w:proofErr w:type="gramEnd"/>
      <w:r w:rsidRPr="008B14D8">
        <w:rPr>
          <w:rFonts w:ascii="Times New Roman" w:hAnsi="Times New Roman" w:hint="eastAsia"/>
          <w:sz w:val="24"/>
          <w:szCs w:val="24"/>
        </w:rPr>
        <w:t>，人们更倾向于获得较高的主观视觉质量，即，宁可更多地容忍图像稍微的时延或者停顿，也不希望图像中产生块效应。</w:t>
      </w:r>
    </w:p>
    <w:p w:rsidR="000A0D62" w:rsidRDefault="000A0D62" w:rsidP="000A0D62">
      <w:pPr>
        <w:pStyle w:val="2"/>
        <w:numPr>
          <w:ilvl w:val="1"/>
          <w:numId w:val="37"/>
        </w:numPr>
      </w:pPr>
      <w:r>
        <w:t xml:space="preserve"> </w:t>
      </w:r>
      <w:bookmarkStart w:id="6" w:name="_Toc420761588"/>
      <w:proofErr w:type="gramStart"/>
      <w:r>
        <w:rPr>
          <w:rFonts w:hint="eastAsia"/>
        </w:rPr>
        <w:t>图像去块</w:t>
      </w:r>
      <w:r>
        <w:t>效应</w:t>
      </w:r>
      <w:proofErr w:type="gramEnd"/>
      <w:r>
        <w:rPr>
          <w:rFonts w:hint="eastAsia"/>
        </w:rPr>
        <w:t>发展现状</w:t>
      </w:r>
      <w:bookmarkEnd w:id="6"/>
    </w:p>
    <w:p w:rsidR="000A0D62" w:rsidRPr="000A0D62" w:rsidRDefault="000A0D62" w:rsidP="000A0D62">
      <w:pPr>
        <w:autoSpaceDE w:val="0"/>
        <w:autoSpaceDN w:val="0"/>
        <w:adjustRightInd w:val="0"/>
        <w:ind w:firstLine="420"/>
        <w:rPr>
          <w:rFonts w:ascii="Times New Roman" w:hAnsi="Times New Roman" w:hint="eastAsia"/>
          <w:sz w:val="24"/>
          <w:szCs w:val="24"/>
        </w:rPr>
      </w:pPr>
      <w:r w:rsidRPr="000A0D62">
        <w:rPr>
          <w:rFonts w:ascii="Times New Roman" w:hAnsi="Times New Roman" w:hint="eastAsia"/>
          <w:sz w:val="24"/>
          <w:szCs w:val="24"/>
        </w:rPr>
        <w:t>图像信息中包含巨大的数据量，以一幅中等分辨率的真彩色图像</w:t>
      </w:r>
      <w:r w:rsidRPr="000A0D62">
        <w:rPr>
          <w:rFonts w:ascii="Times New Roman" w:hAnsi="Times New Roman"/>
          <w:sz w:val="24"/>
          <w:szCs w:val="24"/>
        </w:rPr>
        <w:t>(</w:t>
      </w:r>
      <w:r w:rsidRPr="000A0D62">
        <w:rPr>
          <w:rFonts w:ascii="Times New Roman" w:hAnsi="Times New Roman" w:hint="eastAsia"/>
          <w:sz w:val="24"/>
          <w:szCs w:val="24"/>
        </w:rPr>
        <w:t>分辨率为</w:t>
      </w:r>
      <w:r w:rsidRPr="000A0D62">
        <w:rPr>
          <w:rFonts w:ascii="Times New Roman" w:hAnsi="Times New Roman"/>
          <w:sz w:val="24"/>
          <w:szCs w:val="24"/>
        </w:rPr>
        <w:t>640</w:t>
      </w:r>
      <w:r w:rsidRPr="000A0D62">
        <w:rPr>
          <w:rFonts w:ascii="Times New Roman" w:hAnsi="Times New Roman" w:hint="eastAsia"/>
          <w:sz w:val="24"/>
          <w:szCs w:val="24"/>
        </w:rPr>
        <w:t>×</w:t>
      </w:r>
      <w:r w:rsidRPr="000A0D62">
        <w:rPr>
          <w:rFonts w:ascii="Times New Roman" w:hAnsi="Times New Roman"/>
          <w:sz w:val="24"/>
          <w:szCs w:val="24"/>
        </w:rPr>
        <w:t>480</w:t>
      </w:r>
      <w:r w:rsidRPr="000A0D62">
        <w:rPr>
          <w:rFonts w:ascii="Times New Roman" w:hAnsi="Times New Roman" w:hint="eastAsia"/>
          <w:sz w:val="24"/>
          <w:szCs w:val="24"/>
        </w:rPr>
        <w:t>，</w:t>
      </w:r>
      <w:r w:rsidRPr="000A0D62">
        <w:rPr>
          <w:rFonts w:ascii="Times New Roman" w:hAnsi="Times New Roman"/>
          <w:sz w:val="24"/>
          <w:szCs w:val="24"/>
        </w:rPr>
        <w:t>24</w:t>
      </w:r>
      <w:r w:rsidRPr="000A0D62">
        <w:rPr>
          <w:rFonts w:ascii="Times New Roman" w:hAnsi="Times New Roman" w:hint="eastAsia"/>
          <w:sz w:val="24"/>
          <w:szCs w:val="24"/>
        </w:rPr>
        <w:t>比特／像素</w:t>
      </w:r>
      <w:r w:rsidRPr="000A0D62">
        <w:rPr>
          <w:rFonts w:ascii="Times New Roman" w:hAnsi="Times New Roman"/>
          <w:sz w:val="24"/>
          <w:szCs w:val="24"/>
        </w:rPr>
        <w:t>)</w:t>
      </w:r>
      <w:r w:rsidRPr="000A0D62">
        <w:rPr>
          <w:rFonts w:ascii="Times New Roman" w:hAnsi="Times New Roman" w:hint="eastAsia"/>
          <w:sz w:val="24"/>
          <w:szCs w:val="24"/>
        </w:rPr>
        <w:t>为例，其比特数为</w:t>
      </w:r>
      <w:r w:rsidRPr="000A0D62">
        <w:rPr>
          <w:rFonts w:ascii="Times New Roman" w:hAnsi="Times New Roman"/>
          <w:sz w:val="24"/>
          <w:szCs w:val="24"/>
        </w:rPr>
        <w:t>640</w:t>
      </w:r>
      <w:r w:rsidRPr="000A0D62">
        <w:rPr>
          <w:rFonts w:ascii="Times New Roman" w:hAnsi="Times New Roman" w:hint="eastAsia"/>
          <w:sz w:val="24"/>
          <w:szCs w:val="24"/>
        </w:rPr>
        <w:t>×</w:t>
      </w:r>
      <w:r w:rsidRPr="000A0D62">
        <w:rPr>
          <w:rFonts w:ascii="Times New Roman" w:hAnsi="Times New Roman"/>
          <w:sz w:val="24"/>
          <w:szCs w:val="24"/>
        </w:rPr>
        <w:t>480</w:t>
      </w:r>
      <w:r w:rsidRPr="000A0D62">
        <w:rPr>
          <w:rFonts w:ascii="Times New Roman" w:hAnsi="Times New Roman" w:hint="eastAsia"/>
          <w:sz w:val="24"/>
          <w:szCs w:val="24"/>
        </w:rPr>
        <w:t>×</w:t>
      </w:r>
      <w:r w:rsidRPr="000A0D62">
        <w:rPr>
          <w:rFonts w:ascii="Times New Roman" w:hAnsi="Times New Roman"/>
          <w:sz w:val="24"/>
          <w:szCs w:val="24"/>
        </w:rPr>
        <w:t>24=7</w:t>
      </w:r>
      <w:r w:rsidRPr="000A0D62">
        <w:rPr>
          <w:rFonts w:ascii="Times New Roman" w:hAnsi="Times New Roman" w:hint="eastAsia"/>
          <w:sz w:val="24"/>
          <w:szCs w:val="24"/>
        </w:rPr>
        <w:t>．</w:t>
      </w:r>
      <w:r w:rsidRPr="000A0D62">
        <w:rPr>
          <w:rFonts w:ascii="Times New Roman" w:hAnsi="Times New Roman"/>
          <w:sz w:val="24"/>
          <w:szCs w:val="24"/>
        </w:rPr>
        <w:t>37Mb(</w:t>
      </w:r>
      <w:r w:rsidRPr="000A0D62">
        <w:rPr>
          <w:rFonts w:ascii="Times New Roman" w:hAnsi="Times New Roman" w:hint="eastAsia"/>
          <w:sz w:val="24"/>
          <w:szCs w:val="24"/>
        </w:rPr>
        <w:t>兆比特</w:t>
      </w:r>
      <w:r w:rsidRPr="000A0D62">
        <w:rPr>
          <w:rFonts w:ascii="Times New Roman" w:hAnsi="Times New Roman"/>
          <w:sz w:val="24"/>
          <w:szCs w:val="24"/>
        </w:rPr>
        <w:t>)</w:t>
      </w:r>
      <w:r w:rsidRPr="000A0D62">
        <w:rPr>
          <w:rFonts w:ascii="Times New Roman" w:hAnsi="Times New Roman" w:hint="eastAsia"/>
          <w:sz w:val="24"/>
          <w:szCs w:val="24"/>
        </w:rPr>
        <w:t>，需占约</w:t>
      </w:r>
      <w:r w:rsidRPr="000A0D62">
        <w:rPr>
          <w:rFonts w:ascii="Times New Roman" w:hAnsi="Times New Roman"/>
          <w:sz w:val="24"/>
          <w:szCs w:val="24"/>
        </w:rPr>
        <w:t>O</w:t>
      </w:r>
      <w:r w:rsidRPr="000A0D62">
        <w:rPr>
          <w:rFonts w:ascii="Times New Roman" w:hAnsi="Times New Roman" w:hint="eastAsia"/>
          <w:sz w:val="24"/>
          <w:szCs w:val="24"/>
        </w:rPr>
        <w:t>．</w:t>
      </w:r>
      <w:r w:rsidRPr="000A0D62">
        <w:rPr>
          <w:rFonts w:ascii="Times New Roman" w:hAnsi="Times New Roman"/>
          <w:sz w:val="24"/>
          <w:szCs w:val="24"/>
        </w:rPr>
        <w:t>9MB(</w:t>
      </w:r>
      <w:r w:rsidRPr="000A0D62">
        <w:rPr>
          <w:rFonts w:ascii="Times New Roman" w:hAnsi="Times New Roman" w:hint="eastAsia"/>
          <w:sz w:val="24"/>
          <w:szCs w:val="24"/>
        </w:rPr>
        <w:t>兆字节</w:t>
      </w:r>
      <w:r w:rsidRPr="000A0D62">
        <w:rPr>
          <w:rFonts w:ascii="Times New Roman" w:hAnsi="Times New Roman"/>
          <w:sz w:val="24"/>
          <w:szCs w:val="24"/>
        </w:rPr>
        <w:t>)</w:t>
      </w:r>
      <w:r w:rsidRPr="000A0D62">
        <w:rPr>
          <w:rFonts w:ascii="Times New Roman" w:hAnsi="Times New Roman" w:hint="eastAsia"/>
          <w:sz w:val="24"/>
          <w:szCs w:val="24"/>
        </w:rPr>
        <w:t>的存储空间。一</w:t>
      </w:r>
      <w:proofErr w:type="gramStart"/>
      <w:r w:rsidRPr="000A0D62">
        <w:rPr>
          <w:rFonts w:ascii="Times New Roman" w:hAnsi="Times New Roman"/>
          <w:sz w:val="24"/>
          <w:szCs w:val="24"/>
        </w:rPr>
        <w:t>1</w:t>
      </w:r>
      <w:proofErr w:type="gramEnd"/>
      <w:r w:rsidRPr="000A0D62">
        <w:rPr>
          <w:rFonts w:ascii="Times New Roman" w:hAnsi="Times New Roman"/>
          <w:sz w:val="24"/>
          <w:szCs w:val="24"/>
        </w:rPr>
        <w:t>GB(1000MB)</w:t>
      </w:r>
      <w:r w:rsidRPr="000A0D62">
        <w:rPr>
          <w:rFonts w:ascii="Times New Roman" w:hAnsi="Times New Roman" w:hint="eastAsia"/>
          <w:sz w:val="24"/>
          <w:szCs w:val="24"/>
        </w:rPr>
        <w:t>容量的硬盘只能存储</w:t>
      </w:r>
      <w:r w:rsidRPr="000A0D62">
        <w:rPr>
          <w:rFonts w:ascii="Times New Roman" w:hAnsi="Times New Roman"/>
          <w:sz w:val="24"/>
          <w:szCs w:val="24"/>
        </w:rPr>
        <w:t>1000</w:t>
      </w:r>
      <w:r w:rsidRPr="000A0D62">
        <w:rPr>
          <w:rFonts w:ascii="Times New Roman" w:hAnsi="Times New Roman" w:hint="eastAsia"/>
          <w:sz w:val="24"/>
          <w:szCs w:val="24"/>
        </w:rPr>
        <w:t>多幅这样的图像，如果以每秒</w:t>
      </w:r>
      <w:r w:rsidRPr="000A0D62">
        <w:rPr>
          <w:rFonts w:ascii="Times New Roman" w:hAnsi="Times New Roman"/>
          <w:sz w:val="24"/>
          <w:szCs w:val="24"/>
        </w:rPr>
        <w:t>25</w:t>
      </w:r>
      <w:r w:rsidRPr="000A0D62">
        <w:rPr>
          <w:rFonts w:ascii="Times New Roman" w:hAnsi="Times New Roman" w:hint="eastAsia"/>
          <w:sz w:val="24"/>
          <w:szCs w:val="24"/>
        </w:rPr>
        <w:t>帧的速度显示，其传输速率要求达到</w:t>
      </w:r>
      <w:r w:rsidRPr="000A0D62">
        <w:rPr>
          <w:rFonts w:ascii="Times New Roman" w:hAnsi="Times New Roman"/>
          <w:sz w:val="24"/>
          <w:szCs w:val="24"/>
        </w:rPr>
        <w:t>184Mb</w:t>
      </w:r>
      <w:r w:rsidRPr="000A0D62">
        <w:rPr>
          <w:rFonts w:ascii="Times New Roman" w:hAnsi="Times New Roman" w:hint="eastAsia"/>
          <w:sz w:val="24"/>
          <w:szCs w:val="24"/>
        </w:rPr>
        <w:t>，</w:t>
      </w:r>
      <w:r w:rsidRPr="000A0D62">
        <w:rPr>
          <w:rFonts w:ascii="Times New Roman" w:hAnsi="Times New Roman"/>
          <w:sz w:val="24"/>
          <w:szCs w:val="24"/>
        </w:rPr>
        <w:t>s(</w:t>
      </w:r>
      <w:r w:rsidRPr="000A0D62">
        <w:rPr>
          <w:rFonts w:ascii="Times New Roman" w:hAnsi="Times New Roman" w:hint="eastAsia"/>
          <w:sz w:val="24"/>
          <w:szCs w:val="24"/>
        </w:rPr>
        <w:t>兆比特／秒</w:t>
      </w:r>
      <m:oMath>
        <m:sSup>
          <m:sSupPr>
            <m:ctrlPr>
              <w:rPr>
                <w:rFonts w:ascii="Cambria Math" w:hAnsi="Cambria Math"/>
                <w:sz w:val="24"/>
                <w:szCs w:val="24"/>
              </w:rPr>
            </m:ctrlPr>
          </m:sSupPr>
          <m:e>
            <m:r>
              <m:rPr>
                <m:sty m:val="p"/>
              </m:rPr>
              <w:rPr>
                <w:rFonts w:ascii="Cambria Math" w:hAnsi="Cambria Math"/>
                <w:sz w:val="24"/>
                <w:szCs w:val="24"/>
              </w:rPr>
              <m:t>)</m:t>
            </m:r>
          </m:e>
          <m:sup>
            <m:r>
              <w:rPr>
                <w:rFonts w:ascii="Cambria Math" w:hAnsi="Cambria Math"/>
                <w:sz w:val="24"/>
                <w:szCs w:val="24"/>
              </w:rPr>
              <m:t>[3]</m:t>
            </m:r>
          </m:sup>
        </m:sSup>
      </m:oMath>
      <w:r w:rsidRPr="000A0D62">
        <w:rPr>
          <w:rFonts w:ascii="Times New Roman" w:hAnsi="Times New Roman" w:hint="eastAsia"/>
          <w:sz w:val="24"/>
          <w:szCs w:val="24"/>
        </w:rPr>
        <w:t>。如此庞大的数据量，给图像信息的传输、存储、处理等都带来巨大压力，因此对图像信息进行压缩编码势在必行。香农信息</w:t>
      </w:r>
      <m:oMath>
        <m:sSup>
          <m:sSupPr>
            <m:ctrlPr>
              <w:rPr>
                <w:rFonts w:ascii="Cambria Math" w:hAnsi="Cambria Math"/>
                <w:sz w:val="24"/>
                <w:szCs w:val="24"/>
              </w:rPr>
            </m:ctrlPr>
          </m:sSupPr>
          <m:e>
            <m:r>
              <m:rPr>
                <m:sty m:val="p"/>
              </m:rPr>
              <w:rPr>
                <w:rFonts w:ascii="Cambria Math" w:hAnsi="Cambria Math" w:hint="eastAsia"/>
                <w:sz w:val="24"/>
                <w:szCs w:val="24"/>
              </w:rPr>
              <m:t>论</m:t>
            </m:r>
          </m:e>
          <m:sup>
            <m:r>
              <w:rPr>
                <w:rFonts w:ascii="Cambria Math" w:hAnsi="Cambria Math"/>
                <w:sz w:val="24"/>
                <w:szCs w:val="24"/>
              </w:rPr>
              <m:t>[</m:t>
            </m:r>
            <m:r>
              <w:rPr>
                <w:rFonts w:ascii="Cambria Math" w:hAnsi="Cambria Math"/>
                <w:sz w:val="24"/>
                <w:szCs w:val="24"/>
              </w:rPr>
              <m:t>4</m:t>
            </m:r>
            <m:r>
              <w:rPr>
                <w:rFonts w:ascii="Cambria Math" w:hAnsi="Cambria Math"/>
                <w:sz w:val="24"/>
                <w:szCs w:val="24"/>
              </w:rPr>
              <m:t>]</m:t>
            </m:r>
          </m:sup>
        </m:sSup>
      </m:oMath>
      <w:r w:rsidRPr="000A0D62">
        <w:rPr>
          <w:rFonts w:ascii="Times New Roman" w:hAnsi="Times New Roman" w:hint="eastAsia"/>
          <w:sz w:val="24"/>
          <w:szCs w:val="24"/>
        </w:rPr>
        <w:t>奠定了图像压缩编码的理论基础。根据香农信息论的观点，数据的信息应由其信息熵来表征、而多余信息均为冗余，图像数据中的冗余包括时域余</w:t>
      </w:r>
      <w:r w:rsidRPr="000A0D62">
        <w:rPr>
          <w:rFonts w:ascii="Times New Roman" w:hAnsi="Times New Roman"/>
          <w:sz w:val="24"/>
          <w:szCs w:val="24"/>
        </w:rPr>
        <w:t>(</w:t>
      </w:r>
      <w:r w:rsidRPr="000A0D62">
        <w:rPr>
          <w:rFonts w:ascii="Times New Roman" w:hAnsi="Times New Roman" w:hint="eastAsia"/>
          <w:sz w:val="24"/>
          <w:szCs w:val="24"/>
        </w:rPr>
        <w:t>视频图像之中</w:t>
      </w:r>
      <w:r w:rsidRPr="000A0D62">
        <w:rPr>
          <w:rFonts w:ascii="Times New Roman" w:hAnsi="Times New Roman"/>
          <w:sz w:val="24"/>
          <w:szCs w:val="24"/>
        </w:rPr>
        <w:t>)</w:t>
      </w:r>
      <w:r w:rsidRPr="000A0D62">
        <w:rPr>
          <w:rFonts w:ascii="Times New Roman" w:hAnsi="Times New Roman" w:hint="eastAsia"/>
          <w:sz w:val="24"/>
          <w:szCs w:val="24"/>
        </w:rPr>
        <w:t>、空域冗余、视觉冗余等。图像压缩编码技术正是将这些冗余去除，以达到压缩数据量的目的。</w:t>
      </w:r>
    </w:p>
    <w:p w:rsidR="00744252" w:rsidRDefault="008C2D29" w:rsidP="008D0659">
      <w:pPr>
        <w:autoSpaceDE w:val="0"/>
        <w:autoSpaceDN w:val="0"/>
        <w:adjustRightInd w:val="0"/>
        <w:ind w:firstLine="420"/>
        <w:rPr>
          <w:rFonts w:ascii="Times New Roman" w:hAnsi="Times New Roman"/>
          <w:sz w:val="24"/>
          <w:szCs w:val="24"/>
        </w:rPr>
      </w:pPr>
      <w:r w:rsidRPr="00744252">
        <w:rPr>
          <w:rFonts w:ascii="Times New Roman" w:hAnsi="Times New Roman" w:hint="eastAsia"/>
          <w:sz w:val="24"/>
          <w:szCs w:val="24"/>
        </w:rPr>
        <w:t>针对块效应问题，出现了许多不同的方法来解决这一问题。其中，主要的方法有两类：一是彻底改变原有编码模式，不再采用分块的处理方法，例如基于纹理的编码、小波变换编码等；另一类是在现有分块解决方案的基础上采用一些新的处理方法，例如</w:t>
      </w:r>
      <w:proofErr w:type="gramStart"/>
      <w:r w:rsidRPr="00744252">
        <w:rPr>
          <w:rFonts w:ascii="Times New Roman" w:hAnsi="Times New Roman" w:hint="eastAsia"/>
          <w:sz w:val="24"/>
          <w:szCs w:val="24"/>
        </w:rPr>
        <w:t>进行低</w:t>
      </w:r>
      <w:proofErr w:type="gramEnd"/>
      <w:r w:rsidRPr="00744252">
        <w:rPr>
          <w:rFonts w:ascii="Times New Roman" w:hAnsi="Times New Roman" w:hint="eastAsia"/>
          <w:sz w:val="24"/>
          <w:szCs w:val="24"/>
        </w:rPr>
        <w:t>通滤波等。考虑到基于块编码方法的性能、复杂度、兼容性和市场需求等，以及目前国际标准中采用的主要还是基于块的编码方式。所以，对基于块效应的消除方法也得到了广泛的研究。对块效应的消除大都采用图像后处理技术，好处是不改变编码过程，并保持压缩编码</w:t>
      </w:r>
      <m:oMath>
        <m:sSup>
          <m:sSupPr>
            <m:ctrlPr>
              <w:rPr>
                <w:rFonts w:ascii="Cambria Math" w:hAnsi="Cambria Math"/>
                <w:sz w:val="24"/>
                <w:szCs w:val="24"/>
              </w:rPr>
            </m:ctrlPr>
          </m:sSupPr>
          <m:e>
            <m:r>
              <m:rPr>
                <m:sty m:val="p"/>
              </m:rPr>
              <w:rPr>
                <w:rFonts w:ascii="Cambria Math" w:hAnsi="Cambria Math" w:hint="eastAsia"/>
                <w:sz w:val="24"/>
                <w:szCs w:val="24"/>
              </w:rPr>
              <m:t>率</m:t>
            </m:r>
          </m:e>
          <m:sup>
            <m:r>
              <w:rPr>
                <w:rFonts w:ascii="Cambria Math" w:hAnsi="Cambria Math"/>
                <w:sz w:val="24"/>
                <w:szCs w:val="24"/>
              </w:rPr>
              <m:t>[</m:t>
            </m:r>
            <m:r>
              <w:rPr>
                <w:rFonts w:ascii="Cambria Math" w:hAnsi="Cambria Math"/>
                <w:sz w:val="24"/>
                <w:szCs w:val="24"/>
              </w:rPr>
              <m:t>5</m:t>
            </m:r>
            <m:r>
              <w:rPr>
                <w:rFonts w:ascii="Cambria Math" w:hAnsi="Cambria Math"/>
                <w:sz w:val="24"/>
                <w:szCs w:val="24"/>
              </w:rPr>
              <m:t>]</m:t>
            </m:r>
          </m:sup>
        </m:sSup>
      </m:oMath>
      <w:r w:rsidRPr="00744252">
        <w:rPr>
          <w:rFonts w:ascii="Times New Roman" w:hAnsi="Times New Roman" w:hint="eastAsia"/>
          <w:sz w:val="24"/>
          <w:szCs w:val="24"/>
        </w:rPr>
        <w:t>。</w:t>
      </w:r>
    </w:p>
    <w:p w:rsidR="008C2D29" w:rsidRPr="00744252" w:rsidRDefault="008C2D29" w:rsidP="008D0659">
      <w:pPr>
        <w:autoSpaceDE w:val="0"/>
        <w:autoSpaceDN w:val="0"/>
        <w:adjustRightInd w:val="0"/>
        <w:ind w:firstLine="420"/>
        <w:rPr>
          <w:rFonts w:ascii="Times New Roman" w:hAnsi="Times New Roman"/>
          <w:sz w:val="24"/>
          <w:szCs w:val="24"/>
        </w:rPr>
      </w:pPr>
      <w:proofErr w:type="gramStart"/>
      <w:r w:rsidRPr="00744252">
        <w:rPr>
          <w:rFonts w:ascii="Times New Roman" w:hAnsi="Times New Roman" w:hint="eastAsia"/>
          <w:sz w:val="24"/>
          <w:szCs w:val="24"/>
        </w:rPr>
        <w:t>去块效应</w:t>
      </w:r>
      <w:proofErr w:type="gramEnd"/>
      <w:r w:rsidRPr="00744252">
        <w:rPr>
          <w:rFonts w:ascii="Times New Roman" w:hAnsi="Times New Roman" w:hint="eastAsia"/>
          <w:sz w:val="24"/>
          <w:szCs w:val="24"/>
        </w:rPr>
        <w:t>后处理技术可以分为两种：基于图像恢复的方法和基于图像增强的方法。前者是将块效应的去除看作是对劣化图像的恢复问题，有很多经典的图像恢复算法可利用。基于图像恢复的算法考虑到很多先验知识，包括凸集投影法</w:t>
      </w:r>
      <w:r w:rsidRPr="00744252">
        <w:rPr>
          <w:rFonts w:ascii="Times New Roman" w:hAnsi="Times New Roman"/>
          <w:sz w:val="24"/>
          <w:szCs w:val="24"/>
        </w:rPr>
        <w:t>(POCS)</w:t>
      </w:r>
      <w:r w:rsidRPr="00744252">
        <w:rPr>
          <w:rFonts w:ascii="Times New Roman" w:hAnsi="Times New Roman" w:hint="eastAsia"/>
          <w:sz w:val="24"/>
          <w:szCs w:val="24"/>
        </w:rPr>
        <w:t>、最大后验概率</w:t>
      </w:r>
      <w:r w:rsidRPr="00744252">
        <w:rPr>
          <w:rFonts w:ascii="Times New Roman" w:hAnsi="Times New Roman"/>
          <w:sz w:val="24"/>
          <w:szCs w:val="24"/>
        </w:rPr>
        <w:t>(MAP)</w:t>
      </w:r>
      <w:r w:rsidRPr="00744252">
        <w:rPr>
          <w:rFonts w:ascii="Times New Roman" w:hAnsi="Times New Roman" w:hint="eastAsia"/>
          <w:sz w:val="24"/>
          <w:szCs w:val="24"/>
        </w:rPr>
        <w:t>等经典的图像恢复算法。基于图像增强的方法着重于对图像块效应的平滑，而不是将每一像素恢复到其原始值，主要有空域滤波和变换域滤波方法。</w:t>
      </w:r>
    </w:p>
    <w:p w:rsidR="008C2D29" w:rsidRDefault="008C2D29" w:rsidP="008D0659">
      <w:pPr>
        <w:autoSpaceDE w:val="0"/>
        <w:autoSpaceDN w:val="0"/>
        <w:adjustRightInd w:val="0"/>
        <w:ind w:firstLine="420"/>
        <w:rPr>
          <w:rFonts w:ascii="Times New Roman" w:hAnsi="Times New Roman"/>
          <w:sz w:val="24"/>
          <w:szCs w:val="24"/>
        </w:rPr>
      </w:pPr>
      <w:r w:rsidRPr="00042BE3">
        <w:rPr>
          <w:rFonts w:ascii="Times New Roman" w:hAnsi="Times New Roman" w:hint="eastAsia"/>
          <w:sz w:val="24"/>
          <w:szCs w:val="24"/>
        </w:rPr>
        <w:t>根据块效应产生的原因，一种最基本的想法就是改变图像的编码方法，例如在非图像块的基础上进行编码，如</w:t>
      </w:r>
      <w:r w:rsidRPr="00042BE3">
        <w:rPr>
          <w:rFonts w:ascii="Times New Roman" w:hAnsi="Times New Roman"/>
          <w:sz w:val="24"/>
          <w:szCs w:val="24"/>
        </w:rPr>
        <w:t>M</w:t>
      </w:r>
      <w:r>
        <w:rPr>
          <w:rFonts w:ascii="Times New Roman" w:hAnsi="Times New Roman" w:hint="eastAsia"/>
          <w:sz w:val="24"/>
          <w:szCs w:val="24"/>
        </w:rPr>
        <w:t>al</w:t>
      </w:r>
      <w:r w:rsidRPr="00042BE3">
        <w:rPr>
          <w:rFonts w:ascii="Times New Roman" w:hAnsi="Times New Roman"/>
          <w:sz w:val="24"/>
          <w:szCs w:val="24"/>
        </w:rPr>
        <w:t>var</w:t>
      </w:r>
      <w:r w:rsidRPr="00042BE3">
        <w:rPr>
          <w:rFonts w:ascii="Times New Roman" w:hAnsi="Times New Roman" w:hint="eastAsia"/>
          <w:sz w:val="24"/>
          <w:szCs w:val="24"/>
        </w:rPr>
        <w:t>等人所提出的采用基于重叠块的编码方法；或采用其他的变换编码方法来代替</w:t>
      </w:r>
      <w:r>
        <w:rPr>
          <w:rFonts w:ascii="Times New Roman" w:hAnsi="Times New Roman"/>
          <w:sz w:val="24"/>
          <w:szCs w:val="24"/>
        </w:rPr>
        <w:t>DC</w:t>
      </w:r>
      <w:r w:rsidRPr="00042BE3">
        <w:rPr>
          <w:rFonts w:ascii="Times New Roman" w:hAnsi="Times New Roman"/>
          <w:sz w:val="24"/>
          <w:szCs w:val="24"/>
        </w:rPr>
        <w:t>T</w:t>
      </w:r>
      <w:r w:rsidRPr="00042BE3">
        <w:rPr>
          <w:rFonts w:ascii="Times New Roman" w:hAnsi="Times New Roman" w:hint="eastAsia"/>
          <w:sz w:val="24"/>
          <w:szCs w:val="24"/>
        </w:rPr>
        <w:t>变换，如</w:t>
      </w:r>
      <w:r>
        <w:rPr>
          <w:rFonts w:ascii="Times New Roman" w:hAnsi="Times New Roman" w:hint="eastAsia"/>
          <w:sz w:val="24"/>
          <w:szCs w:val="24"/>
        </w:rPr>
        <w:t>Xi</w:t>
      </w:r>
      <w:r w:rsidRPr="00042BE3">
        <w:rPr>
          <w:rFonts w:ascii="Times New Roman" w:hAnsi="Times New Roman"/>
          <w:sz w:val="24"/>
          <w:szCs w:val="24"/>
        </w:rPr>
        <w:t>ong</w:t>
      </w:r>
      <w:r w:rsidRPr="00042BE3">
        <w:rPr>
          <w:rFonts w:ascii="Times New Roman" w:hAnsi="Times New Roman" w:hint="eastAsia"/>
          <w:sz w:val="24"/>
          <w:szCs w:val="24"/>
        </w:rPr>
        <w:t>等人提出采用小波变换来代替</w:t>
      </w:r>
      <w:r w:rsidRPr="00042BE3">
        <w:rPr>
          <w:rFonts w:ascii="Times New Roman" w:hAnsi="Times New Roman"/>
          <w:sz w:val="24"/>
          <w:szCs w:val="24"/>
        </w:rPr>
        <w:t>D</w:t>
      </w:r>
      <w:r>
        <w:rPr>
          <w:rFonts w:ascii="Times New Roman" w:hAnsi="Times New Roman"/>
          <w:sz w:val="24"/>
          <w:szCs w:val="24"/>
        </w:rPr>
        <w:t>C</w:t>
      </w:r>
      <w:r w:rsidRPr="00042BE3">
        <w:rPr>
          <w:rFonts w:ascii="Times New Roman" w:hAnsi="Times New Roman"/>
          <w:sz w:val="24"/>
          <w:szCs w:val="24"/>
        </w:rPr>
        <w:t>T</w:t>
      </w:r>
      <w:r w:rsidRPr="00042BE3">
        <w:rPr>
          <w:rFonts w:ascii="Times New Roman" w:hAnsi="Times New Roman" w:hint="eastAsia"/>
          <w:sz w:val="24"/>
          <w:szCs w:val="24"/>
        </w:rPr>
        <w:t>变换，但是综合性能、复杂度、兼容性和市场需求等多方面因素，涉及图像编码的国际标准，仍然倾向于采用</w:t>
      </w:r>
      <w:proofErr w:type="gramStart"/>
      <w:r w:rsidRPr="00042BE3">
        <w:rPr>
          <w:rFonts w:ascii="Times New Roman" w:hAnsi="Times New Roman" w:hint="eastAsia"/>
          <w:sz w:val="24"/>
          <w:szCs w:val="24"/>
        </w:rPr>
        <w:t>咀</w:t>
      </w:r>
      <w:proofErr w:type="gramEnd"/>
      <w:r w:rsidRPr="00042BE3">
        <w:rPr>
          <w:rFonts w:ascii="Times New Roman" w:hAnsi="Times New Roman" w:hint="eastAsia"/>
          <w:sz w:val="24"/>
          <w:szCs w:val="24"/>
        </w:rPr>
        <w:t>基于块的</w:t>
      </w:r>
      <w:r w:rsidRPr="00042BE3">
        <w:rPr>
          <w:rFonts w:ascii="Times New Roman" w:hAnsi="Times New Roman"/>
          <w:sz w:val="24"/>
          <w:szCs w:val="24"/>
        </w:rPr>
        <w:t>D</w:t>
      </w:r>
      <w:r>
        <w:rPr>
          <w:rFonts w:ascii="Times New Roman" w:hAnsi="Times New Roman"/>
          <w:sz w:val="24"/>
          <w:szCs w:val="24"/>
        </w:rPr>
        <w:t>C</w:t>
      </w:r>
      <w:r w:rsidRPr="00042BE3">
        <w:rPr>
          <w:rFonts w:ascii="Times New Roman" w:hAnsi="Times New Roman"/>
          <w:sz w:val="24"/>
          <w:szCs w:val="24"/>
        </w:rPr>
        <w:t>T</w:t>
      </w:r>
      <w:r w:rsidRPr="00042BE3">
        <w:rPr>
          <w:rFonts w:ascii="Times New Roman" w:hAnsi="Times New Roman" w:hint="eastAsia"/>
          <w:sz w:val="24"/>
          <w:szCs w:val="24"/>
        </w:rPr>
        <w:t>变换编码算法为基础的方法，因此，那些以通过改变图像的编码方式</w:t>
      </w:r>
      <w:proofErr w:type="gramStart"/>
      <w:r w:rsidRPr="00042BE3">
        <w:rPr>
          <w:rFonts w:ascii="Times New Roman" w:hAnsi="Times New Roman" w:hint="eastAsia"/>
          <w:sz w:val="24"/>
          <w:szCs w:val="24"/>
        </w:rPr>
        <w:t>束击除块</w:t>
      </w:r>
      <w:proofErr w:type="gramEnd"/>
      <w:r w:rsidRPr="00042BE3">
        <w:rPr>
          <w:rFonts w:ascii="Times New Roman" w:hAnsi="Times New Roman" w:hint="eastAsia"/>
          <w:sz w:val="24"/>
          <w:szCs w:val="24"/>
        </w:rPr>
        <w:t>效应的算法渐渐演出了人们的视野，目前研究的重点是那些与国际图像编码标准相兼容的去块效应算法。</w:t>
      </w:r>
    </w:p>
    <w:p w:rsidR="00744252" w:rsidRPr="00744252" w:rsidRDefault="0014757C" w:rsidP="008D0659">
      <w:pPr>
        <w:autoSpaceDE w:val="0"/>
        <w:autoSpaceDN w:val="0"/>
        <w:adjustRightInd w:val="0"/>
        <w:ind w:firstLine="420"/>
        <w:rPr>
          <w:rFonts w:ascii="Times New Roman" w:hAnsi="Times New Roman" w:hint="eastAsia"/>
          <w:sz w:val="24"/>
          <w:szCs w:val="24"/>
        </w:rPr>
      </w:pPr>
      <w:r w:rsidRPr="00744252">
        <w:rPr>
          <w:rFonts w:ascii="Times New Roman" w:hAnsi="Times New Roman" w:hint="eastAsia"/>
          <w:sz w:val="24"/>
          <w:szCs w:val="24"/>
        </w:rPr>
        <w:t>根据滤波器所处的位置可以分为编码环路中的环路去块滤波和解码端的后处理去块效应滤波两类。</w:t>
      </w:r>
      <w:proofErr w:type="gramStart"/>
      <w:r w:rsidRPr="00744252">
        <w:rPr>
          <w:rFonts w:ascii="Times New Roman" w:hAnsi="Times New Roman" w:hint="eastAsia"/>
          <w:sz w:val="24"/>
          <w:szCs w:val="24"/>
        </w:rPr>
        <w:t>环路去块滤波</w:t>
      </w:r>
      <w:proofErr w:type="gramEnd"/>
      <w:r w:rsidRPr="00744252">
        <w:rPr>
          <w:rFonts w:ascii="Times New Roman" w:hAnsi="Times New Roman" w:hint="eastAsia"/>
          <w:sz w:val="24"/>
          <w:szCs w:val="24"/>
        </w:rPr>
        <w:t>是将滤波器置于编解</w:t>
      </w:r>
      <w:r w:rsidR="00744252" w:rsidRPr="00744252">
        <w:rPr>
          <w:rFonts w:ascii="Times New Roman" w:hAnsi="Times New Roman" w:hint="eastAsia"/>
          <w:sz w:val="24"/>
          <w:szCs w:val="24"/>
        </w:rPr>
        <w:t>码环路之内，主要用于对视频图像</w:t>
      </w:r>
      <w:proofErr w:type="gramStart"/>
      <w:r w:rsidR="00744252" w:rsidRPr="00744252">
        <w:rPr>
          <w:rFonts w:ascii="Times New Roman" w:hAnsi="Times New Roman" w:hint="eastAsia"/>
          <w:sz w:val="24"/>
          <w:szCs w:val="24"/>
        </w:rPr>
        <w:t>的去块效应</w:t>
      </w:r>
      <w:proofErr w:type="gramEnd"/>
      <w:r w:rsidR="00744252" w:rsidRPr="00744252">
        <w:rPr>
          <w:rFonts w:ascii="Times New Roman" w:hAnsi="Times New Roman" w:hint="eastAsia"/>
          <w:sz w:val="24"/>
          <w:szCs w:val="24"/>
        </w:rPr>
        <w:t>处理：利用编解码过程中</w:t>
      </w:r>
      <w:r w:rsidRPr="00744252">
        <w:rPr>
          <w:rFonts w:ascii="Times New Roman" w:hAnsi="Times New Roman" w:hint="eastAsia"/>
          <w:sz w:val="24"/>
          <w:szCs w:val="24"/>
        </w:rPr>
        <w:t>获得的信息，在编码端和解码端对每一帧重构图像</w:t>
      </w:r>
      <w:proofErr w:type="gramStart"/>
      <w:r w:rsidRPr="00744252">
        <w:rPr>
          <w:rFonts w:ascii="Times New Roman" w:hAnsi="Times New Roman" w:hint="eastAsia"/>
          <w:sz w:val="24"/>
          <w:szCs w:val="24"/>
        </w:rPr>
        <w:t>进行去块滤波</w:t>
      </w:r>
      <w:proofErr w:type="gramEnd"/>
      <w:r w:rsidRPr="00744252">
        <w:rPr>
          <w:rFonts w:ascii="Times New Roman" w:hAnsi="Times New Roman" w:hint="eastAsia"/>
          <w:sz w:val="24"/>
          <w:szCs w:val="24"/>
        </w:rPr>
        <w:t>，将处理后的图像作为随后帧的参考帧，以此来去除视频图像中的块效应；</w:t>
      </w:r>
      <w:proofErr w:type="gramStart"/>
      <w:r w:rsidRPr="00744252">
        <w:rPr>
          <w:rFonts w:ascii="Times New Roman" w:hAnsi="Times New Roman" w:hint="eastAsia"/>
          <w:sz w:val="24"/>
          <w:szCs w:val="24"/>
        </w:rPr>
        <w:t>为了使编解码器</w:t>
      </w:r>
      <w:proofErr w:type="gramEnd"/>
      <w:r w:rsidRPr="00744252">
        <w:rPr>
          <w:rFonts w:ascii="Times New Roman" w:hAnsi="Times New Roman" w:hint="eastAsia"/>
          <w:sz w:val="24"/>
          <w:szCs w:val="24"/>
        </w:rPr>
        <w:t>在处理数据时相匹配，要求编码器和解码器使用相同的滤波器，并且处于相对应的位置。环路滤波器由于使用了视频图像编码时相应的编码信息，</w:t>
      </w:r>
      <w:proofErr w:type="gramStart"/>
      <w:r w:rsidRPr="00744252">
        <w:rPr>
          <w:rFonts w:ascii="Times New Roman" w:hAnsi="Times New Roman" w:hint="eastAsia"/>
          <w:sz w:val="24"/>
          <w:szCs w:val="24"/>
        </w:rPr>
        <w:t>使块效应</w:t>
      </w:r>
      <w:proofErr w:type="gramEnd"/>
      <w:r w:rsidRPr="00744252">
        <w:rPr>
          <w:rFonts w:ascii="Times New Roman" w:hAnsi="Times New Roman" w:hint="eastAsia"/>
          <w:sz w:val="24"/>
          <w:szCs w:val="24"/>
        </w:rPr>
        <w:t>分类判别更加准确，从而获得了较好</w:t>
      </w:r>
      <w:proofErr w:type="gramStart"/>
      <w:r w:rsidRPr="00744252">
        <w:rPr>
          <w:rFonts w:ascii="Times New Roman" w:hAnsi="Times New Roman" w:hint="eastAsia"/>
          <w:sz w:val="24"/>
          <w:szCs w:val="24"/>
        </w:rPr>
        <w:t>的去块效果</w:t>
      </w:r>
      <w:proofErr w:type="gramEnd"/>
      <w:r w:rsidRPr="00744252">
        <w:rPr>
          <w:rFonts w:ascii="Times New Roman" w:hAnsi="Times New Roman" w:hint="eastAsia"/>
          <w:sz w:val="24"/>
          <w:szCs w:val="24"/>
        </w:rPr>
        <w:t>，并且由于使用滤波后的图像</w:t>
      </w:r>
      <w:proofErr w:type="gramStart"/>
      <w:r w:rsidRPr="00744252">
        <w:rPr>
          <w:rFonts w:ascii="Times New Roman" w:hAnsi="Times New Roman" w:hint="eastAsia"/>
          <w:sz w:val="24"/>
          <w:szCs w:val="24"/>
        </w:rPr>
        <w:t>帧</w:t>
      </w:r>
      <w:proofErr w:type="gramEnd"/>
      <w:r w:rsidRPr="00744252">
        <w:rPr>
          <w:rFonts w:ascii="Times New Roman" w:hAnsi="Times New Roman" w:hint="eastAsia"/>
          <w:sz w:val="24"/>
          <w:szCs w:val="24"/>
        </w:rPr>
        <w:t>作为后继帧的参考帧，使得运动预测更加准确、预测残差更小且不会被向后传递，提高了压缩性</w:t>
      </w:r>
      <w:r w:rsidRPr="00744252">
        <w:rPr>
          <w:rFonts w:ascii="Times New Roman" w:hAnsi="Times New Roman" w:hint="eastAsia"/>
          <w:sz w:val="24"/>
          <w:szCs w:val="24"/>
        </w:rPr>
        <w:lastRenderedPageBreak/>
        <w:t>能。但是环路滤波器忽略了人眼视觉系统</w:t>
      </w:r>
      <w:r w:rsidRPr="00744252">
        <w:rPr>
          <w:rFonts w:ascii="Times New Roman" w:hAnsi="Times New Roman"/>
          <w:sz w:val="24"/>
          <w:szCs w:val="24"/>
        </w:rPr>
        <w:t>(HvS)</w:t>
      </w:r>
      <w:r w:rsidRPr="00744252">
        <w:rPr>
          <w:rFonts w:ascii="Times New Roman" w:hAnsi="Times New Roman" w:hint="eastAsia"/>
          <w:sz w:val="24"/>
          <w:szCs w:val="24"/>
        </w:rPr>
        <w:t>对图像平坦区域与细节丰富区域的块效应敏感程度的差异，容易造成块边界高频信息损失，平坦区域的块内噪声也得不到有效处理。</w:t>
      </w:r>
      <w:proofErr w:type="gramStart"/>
      <w:r w:rsidRPr="00744252">
        <w:rPr>
          <w:rFonts w:ascii="Times New Roman" w:hAnsi="Times New Roman" w:hint="eastAsia"/>
          <w:sz w:val="24"/>
          <w:szCs w:val="24"/>
        </w:rPr>
        <w:t>后处理去块效应</w:t>
      </w:r>
      <w:proofErr w:type="gramEnd"/>
      <w:r w:rsidRPr="00744252">
        <w:rPr>
          <w:rFonts w:ascii="Times New Roman" w:hAnsi="Times New Roman" w:hint="eastAsia"/>
          <w:sz w:val="24"/>
          <w:szCs w:val="24"/>
        </w:rPr>
        <w:t>滤波技术主要用来去除图像中的块效应，是在解码端对解码后的图像</w:t>
      </w:r>
      <w:proofErr w:type="gramStart"/>
      <w:r w:rsidRPr="00744252">
        <w:rPr>
          <w:rFonts w:ascii="Times New Roman" w:hAnsi="Times New Roman" w:hint="eastAsia"/>
          <w:sz w:val="24"/>
          <w:szCs w:val="24"/>
        </w:rPr>
        <w:t>进行去块效应</w:t>
      </w:r>
      <w:proofErr w:type="gramEnd"/>
      <w:r w:rsidRPr="00744252">
        <w:rPr>
          <w:rFonts w:ascii="Times New Roman" w:hAnsi="Times New Roman" w:hint="eastAsia"/>
          <w:sz w:val="24"/>
          <w:szCs w:val="24"/>
        </w:rPr>
        <w:t>处理。当然，如果对计算量没有要求，也可以在视频序列经过环路滤波之后，再在解码端进行</w:t>
      </w:r>
      <w:proofErr w:type="gramStart"/>
      <w:r w:rsidRPr="00744252">
        <w:rPr>
          <w:rFonts w:ascii="Times New Roman" w:hAnsi="Times New Roman" w:hint="eastAsia"/>
          <w:sz w:val="24"/>
          <w:szCs w:val="24"/>
        </w:rPr>
        <w:t>后处理去块滤波</w:t>
      </w:r>
      <w:proofErr w:type="gramEnd"/>
      <w:r w:rsidRPr="00744252">
        <w:rPr>
          <w:rFonts w:ascii="Times New Roman" w:hAnsi="Times New Roman" w:hint="eastAsia"/>
          <w:sz w:val="24"/>
          <w:szCs w:val="24"/>
        </w:rPr>
        <w:t>，以此更好地提高图像的主观视觉质量。由于</w:t>
      </w:r>
      <w:proofErr w:type="gramStart"/>
      <w:r w:rsidRPr="00744252">
        <w:rPr>
          <w:rFonts w:ascii="Times New Roman" w:hAnsi="Times New Roman" w:hint="eastAsia"/>
          <w:sz w:val="24"/>
          <w:szCs w:val="24"/>
        </w:rPr>
        <w:t>后处理去块效应</w:t>
      </w:r>
      <w:proofErr w:type="gramEnd"/>
      <w:r w:rsidRPr="00744252">
        <w:rPr>
          <w:rFonts w:ascii="Times New Roman" w:hAnsi="Times New Roman" w:hint="eastAsia"/>
          <w:sz w:val="24"/>
          <w:szCs w:val="24"/>
        </w:rPr>
        <w:t>滤波只在解码器</w:t>
      </w:r>
      <w:proofErr w:type="gramStart"/>
      <w:r w:rsidRPr="00744252">
        <w:rPr>
          <w:rFonts w:ascii="Times New Roman" w:hAnsi="Times New Roman" w:hint="eastAsia"/>
          <w:sz w:val="24"/>
          <w:szCs w:val="24"/>
        </w:rPr>
        <w:t>端提高</w:t>
      </w:r>
      <w:proofErr w:type="gramEnd"/>
      <w:r w:rsidRPr="00744252">
        <w:rPr>
          <w:rFonts w:ascii="Times New Roman" w:hAnsi="Times New Roman" w:hint="eastAsia"/>
          <w:sz w:val="24"/>
          <w:szCs w:val="24"/>
        </w:rPr>
        <w:t>重构图像的质量，不需要修改编解码的过程，因此后处理方法与现有的国际压缩编码标准完全兼容，也正是因为这个优势，使得</w:t>
      </w:r>
      <w:proofErr w:type="gramStart"/>
      <w:r w:rsidRPr="00744252">
        <w:rPr>
          <w:rFonts w:ascii="Times New Roman" w:hAnsi="Times New Roman" w:hint="eastAsia"/>
          <w:sz w:val="24"/>
          <w:szCs w:val="24"/>
        </w:rPr>
        <w:t>后处理去块效应</w:t>
      </w:r>
      <w:proofErr w:type="gramEnd"/>
      <w:r w:rsidRPr="00744252">
        <w:rPr>
          <w:rFonts w:ascii="Times New Roman" w:hAnsi="Times New Roman" w:hint="eastAsia"/>
          <w:sz w:val="24"/>
          <w:szCs w:val="24"/>
        </w:rPr>
        <w:t>算法</w:t>
      </w:r>
      <w:proofErr w:type="gramStart"/>
      <w:r w:rsidRPr="00744252">
        <w:rPr>
          <w:rFonts w:ascii="Times New Roman" w:hAnsi="Times New Roman" w:hint="eastAsia"/>
          <w:sz w:val="24"/>
          <w:szCs w:val="24"/>
        </w:rPr>
        <w:t>成为去块效应</w:t>
      </w:r>
      <w:proofErr w:type="gramEnd"/>
      <w:r w:rsidRPr="00744252">
        <w:rPr>
          <w:rFonts w:ascii="Times New Roman" w:hAnsi="Times New Roman" w:hint="eastAsia"/>
          <w:sz w:val="24"/>
          <w:szCs w:val="24"/>
        </w:rPr>
        <w:t>研究领域中最热门的研究方向</w:t>
      </w:r>
      <w:r w:rsidR="00744252">
        <w:rPr>
          <w:rFonts w:ascii="Times New Roman" w:hAnsi="Times New Roman" w:hint="eastAsia"/>
          <w:sz w:val="24"/>
          <w:szCs w:val="24"/>
        </w:rPr>
        <w:t>。</w:t>
      </w:r>
    </w:p>
    <w:p w:rsidR="0014757C" w:rsidRPr="00744252" w:rsidRDefault="0014757C" w:rsidP="008D0659">
      <w:pPr>
        <w:autoSpaceDE w:val="0"/>
        <w:autoSpaceDN w:val="0"/>
        <w:adjustRightInd w:val="0"/>
        <w:ind w:firstLine="420"/>
        <w:rPr>
          <w:rFonts w:ascii="Times New Roman" w:hAnsi="Times New Roman"/>
          <w:sz w:val="24"/>
          <w:szCs w:val="24"/>
        </w:rPr>
      </w:pPr>
      <w:r w:rsidRPr="00744252">
        <w:rPr>
          <w:rFonts w:ascii="Times New Roman" w:hAnsi="Times New Roman" w:hint="eastAsia"/>
          <w:sz w:val="24"/>
          <w:szCs w:val="24"/>
        </w:rPr>
        <w:t>根据图像处理目的，</w:t>
      </w:r>
      <w:proofErr w:type="gramStart"/>
      <w:r w:rsidRPr="00744252">
        <w:rPr>
          <w:rFonts w:ascii="Times New Roman" w:hAnsi="Times New Roman" w:hint="eastAsia"/>
          <w:sz w:val="24"/>
          <w:szCs w:val="24"/>
        </w:rPr>
        <w:t>后处理去块滤波</w:t>
      </w:r>
      <w:proofErr w:type="gramEnd"/>
      <w:r w:rsidRPr="00744252">
        <w:rPr>
          <w:rFonts w:ascii="Times New Roman" w:hAnsi="Times New Roman" w:hint="eastAsia"/>
          <w:sz w:val="24"/>
          <w:szCs w:val="24"/>
        </w:rPr>
        <w:t>又可以分以下为两类：基于图像恢复</w:t>
      </w:r>
      <w:proofErr w:type="gramStart"/>
      <w:r w:rsidRPr="00744252">
        <w:rPr>
          <w:rFonts w:ascii="Times New Roman" w:hAnsi="Times New Roman" w:hint="eastAsia"/>
          <w:sz w:val="24"/>
          <w:szCs w:val="24"/>
        </w:rPr>
        <w:t>的去块滤波</w:t>
      </w:r>
      <w:proofErr w:type="gramEnd"/>
      <w:r w:rsidRPr="00744252">
        <w:rPr>
          <w:rFonts w:ascii="Times New Roman" w:hAnsi="Times New Roman" w:hint="eastAsia"/>
          <w:sz w:val="24"/>
          <w:szCs w:val="24"/>
        </w:rPr>
        <w:t>和与基于图像增强</w:t>
      </w:r>
      <w:proofErr w:type="gramStart"/>
      <w:r w:rsidRPr="00744252">
        <w:rPr>
          <w:rFonts w:ascii="Times New Roman" w:hAnsi="Times New Roman" w:hint="eastAsia"/>
          <w:sz w:val="24"/>
          <w:szCs w:val="24"/>
        </w:rPr>
        <w:t>的去块滤波</w:t>
      </w:r>
      <w:proofErr w:type="gramEnd"/>
      <w:r w:rsidRPr="00744252">
        <w:rPr>
          <w:rFonts w:ascii="Times New Roman" w:hAnsi="Times New Roman" w:hint="eastAsia"/>
          <w:sz w:val="24"/>
          <w:szCs w:val="24"/>
        </w:rPr>
        <w:t>。</w:t>
      </w:r>
    </w:p>
    <w:p w:rsidR="0014757C" w:rsidRPr="00744252" w:rsidRDefault="0014757C" w:rsidP="008D0659">
      <w:pPr>
        <w:autoSpaceDE w:val="0"/>
        <w:autoSpaceDN w:val="0"/>
        <w:adjustRightInd w:val="0"/>
        <w:ind w:firstLine="420"/>
        <w:rPr>
          <w:rFonts w:ascii="Times New Roman" w:hAnsi="Times New Roman" w:hint="eastAsia"/>
          <w:sz w:val="24"/>
          <w:szCs w:val="24"/>
        </w:rPr>
      </w:pPr>
      <w:r w:rsidRPr="00744252">
        <w:rPr>
          <w:rFonts w:ascii="Times New Roman" w:hAnsi="Times New Roman" w:hint="eastAsia"/>
          <w:sz w:val="24"/>
          <w:szCs w:val="24"/>
        </w:rPr>
        <w:t>基于图像恢复的</w:t>
      </w:r>
      <w:proofErr w:type="gramStart"/>
      <w:r w:rsidRPr="00744252">
        <w:rPr>
          <w:rFonts w:ascii="Times New Roman" w:hAnsi="Times New Roman" w:hint="eastAsia"/>
          <w:sz w:val="24"/>
          <w:szCs w:val="24"/>
        </w:rPr>
        <w:t>后处理去块滤波</w:t>
      </w:r>
      <w:proofErr w:type="gramEnd"/>
      <w:r w:rsidRPr="00744252">
        <w:rPr>
          <w:rFonts w:ascii="Times New Roman" w:hAnsi="Times New Roman" w:hint="eastAsia"/>
          <w:sz w:val="24"/>
          <w:szCs w:val="24"/>
        </w:rPr>
        <w:t>主要是在</w:t>
      </w:r>
      <w:proofErr w:type="gramStart"/>
      <w:r w:rsidRPr="00744252">
        <w:rPr>
          <w:rFonts w:ascii="Times New Roman" w:hAnsi="Times New Roman" w:hint="eastAsia"/>
          <w:sz w:val="24"/>
          <w:szCs w:val="24"/>
        </w:rPr>
        <w:t>进行去块滤波</w:t>
      </w:r>
      <w:proofErr w:type="gramEnd"/>
      <w:r w:rsidRPr="00744252">
        <w:rPr>
          <w:rFonts w:ascii="Times New Roman" w:hAnsi="Times New Roman" w:hint="eastAsia"/>
          <w:sz w:val="24"/>
          <w:szCs w:val="24"/>
        </w:rPr>
        <w:t>时，尽量将解码图像恢复至原始图像。在滤波的过程中需要用到视频图像解码时的信息，以有效的判断块效应出现的情况和块效应的轻重程度，根据这些信息有效地</w:t>
      </w:r>
      <w:proofErr w:type="gramStart"/>
      <w:r w:rsidRPr="00744252">
        <w:rPr>
          <w:rFonts w:ascii="Times New Roman" w:hAnsi="Times New Roman" w:hint="eastAsia"/>
          <w:sz w:val="24"/>
          <w:szCs w:val="24"/>
        </w:rPr>
        <w:t>通过去块滤波</w:t>
      </w:r>
      <w:proofErr w:type="gramEnd"/>
      <w:r w:rsidRPr="00744252">
        <w:rPr>
          <w:rFonts w:ascii="Times New Roman" w:hAnsi="Times New Roman" w:hint="eastAsia"/>
          <w:sz w:val="24"/>
          <w:szCs w:val="24"/>
        </w:rPr>
        <w:t>去除块效应。</w:t>
      </w:r>
      <w:proofErr w:type="gramStart"/>
      <w:r w:rsidRPr="00744252">
        <w:rPr>
          <w:rFonts w:ascii="Times New Roman" w:hAnsi="Times New Roman" w:hint="eastAsia"/>
          <w:sz w:val="24"/>
          <w:szCs w:val="24"/>
        </w:rPr>
        <w:t>这种去块效应</w:t>
      </w:r>
      <w:proofErr w:type="gramEnd"/>
      <w:r w:rsidRPr="00744252">
        <w:rPr>
          <w:rFonts w:ascii="Times New Roman" w:hAnsi="Times New Roman" w:hint="eastAsia"/>
          <w:sz w:val="24"/>
          <w:szCs w:val="24"/>
        </w:rPr>
        <w:t>滤波通常会有比较好的效果，由于需要将</w:t>
      </w:r>
      <w:proofErr w:type="gramStart"/>
      <w:r w:rsidRPr="00744252">
        <w:rPr>
          <w:rFonts w:ascii="Times New Roman" w:hAnsi="Times New Roman" w:hint="eastAsia"/>
          <w:sz w:val="24"/>
          <w:szCs w:val="24"/>
        </w:rPr>
        <w:t>后处理去块效应</w:t>
      </w:r>
      <w:proofErr w:type="gramEnd"/>
      <w:r w:rsidRPr="00744252">
        <w:rPr>
          <w:rFonts w:ascii="Times New Roman" w:hAnsi="Times New Roman" w:hint="eastAsia"/>
          <w:sz w:val="24"/>
          <w:szCs w:val="24"/>
        </w:rPr>
        <w:t>滤波器和解码器连接到一起使用，以利用编解码系统中的先验信息，所以，不适合对于已解码视频图像进行处理的情况。</w:t>
      </w:r>
    </w:p>
    <w:p w:rsidR="008C2D29" w:rsidRPr="00B44B57" w:rsidRDefault="008C2D29" w:rsidP="008D0659">
      <w:pPr>
        <w:autoSpaceDE w:val="0"/>
        <w:autoSpaceDN w:val="0"/>
        <w:adjustRightInd w:val="0"/>
        <w:ind w:firstLine="420"/>
        <w:rPr>
          <w:rFonts w:ascii="Times New Roman" w:hAnsi="Times New Roman"/>
          <w:sz w:val="24"/>
          <w:szCs w:val="24"/>
        </w:rPr>
      </w:pPr>
      <w:r w:rsidRPr="007F2BCF">
        <w:rPr>
          <w:rFonts w:ascii="Times New Roman" w:hAnsi="Times New Roman" w:hint="eastAsia"/>
          <w:sz w:val="24"/>
          <w:szCs w:val="24"/>
        </w:rPr>
        <w:t>基于图像增强的</w:t>
      </w:r>
      <w:proofErr w:type="gramStart"/>
      <w:r w:rsidRPr="007F2BCF">
        <w:rPr>
          <w:rFonts w:ascii="Times New Roman" w:hAnsi="Times New Roman" w:hint="eastAsia"/>
          <w:sz w:val="24"/>
          <w:szCs w:val="24"/>
        </w:rPr>
        <w:t>后处理去块滤波</w:t>
      </w:r>
      <w:proofErr w:type="gramEnd"/>
      <w:r w:rsidRPr="007F2BCF">
        <w:rPr>
          <w:rFonts w:ascii="Times New Roman" w:hAnsi="Times New Roman" w:hint="eastAsia"/>
          <w:sz w:val="24"/>
          <w:szCs w:val="24"/>
        </w:rPr>
        <w:t>完全和解码器独立，可以在不知道解码信息的情况下对解码后图像</w:t>
      </w:r>
      <w:proofErr w:type="gramStart"/>
      <w:r w:rsidRPr="007F2BCF">
        <w:rPr>
          <w:rFonts w:ascii="Times New Roman" w:hAnsi="Times New Roman" w:hint="eastAsia"/>
          <w:sz w:val="24"/>
          <w:szCs w:val="24"/>
        </w:rPr>
        <w:t>进行去块滤波</w:t>
      </w:r>
      <w:proofErr w:type="gramEnd"/>
      <w:r w:rsidRPr="007F2BCF">
        <w:rPr>
          <w:rFonts w:ascii="Times New Roman" w:hAnsi="Times New Roman" w:hint="eastAsia"/>
          <w:sz w:val="24"/>
          <w:szCs w:val="24"/>
        </w:rPr>
        <w:t>。该方法着重于对图像块效应的平滑，主要是根据人眼视觉效果有选择性的对图像的不同部分进行平滑处理，比如：在图像的平坦区域，人眼对块效应会更敏感，而在边缘区域由于人眼的掩蔽效应，人眼的敏感度降低；因此将图像分为不同的区域，然后根据图像的像素信息判断块效应的强度来</w:t>
      </w:r>
      <w:proofErr w:type="gramStart"/>
      <w:r w:rsidRPr="007F2BCF">
        <w:rPr>
          <w:rFonts w:ascii="Times New Roman" w:hAnsi="Times New Roman" w:hint="eastAsia"/>
          <w:sz w:val="24"/>
          <w:szCs w:val="24"/>
        </w:rPr>
        <w:t>进行去块处理</w:t>
      </w:r>
      <w:proofErr w:type="gramEnd"/>
      <w:r w:rsidRPr="007F2BCF">
        <w:rPr>
          <w:rFonts w:ascii="Times New Roman" w:hAnsi="Times New Roman" w:hint="eastAsia"/>
          <w:sz w:val="24"/>
          <w:szCs w:val="24"/>
        </w:rPr>
        <w:t>。该方法可以较好的去除块效应，但是会造成图像的模糊。由于在实际情况中，一般无法获取视频图像的编解码信息，因此基于图像增强的</w:t>
      </w:r>
      <w:proofErr w:type="gramStart"/>
      <w:r w:rsidRPr="007F2BCF">
        <w:rPr>
          <w:rFonts w:ascii="Times New Roman" w:hAnsi="Times New Roman" w:hint="eastAsia"/>
          <w:sz w:val="24"/>
          <w:szCs w:val="24"/>
        </w:rPr>
        <w:t>后处理去块滤波</w:t>
      </w:r>
      <w:proofErr w:type="gramEnd"/>
      <w:r w:rsidRPr="007F2BCF">
        <w:rPr>
          <w:rFonts w:ascii="Times New Roman" w:hAnsi="Times New Roman" w:hint="eastAsia"/>
          <w:sz w:val="24"/>
          <w:szCs w:val="24"/>
        </w:rPr>
        <w:t>成为了研究的热点。</w:t>
      </w:r>
      <w:r>
        <w:rPr>
          <w:rFonts w:ascii="Times New Roman" w:hAnsi="Times New Roman" w:hint="eastAsia"/>
          <w:sz w:val="24"/>
          <w:szCs w:val="24"/>
        </w:rPr>
        <w:t>在</w:t>
      </w:r>
      <w:r>
        <w:rPr>
          <w:rFonts w:ascii="Times New Roman" w:hAnsi="Times New Roman"/>
          <w:sz w:val="24"/>
          <w:szCs w:val="24"/>
        </w:rPr>
        <w:t>本文中，我将主要以</w:t>
      </w:r>
      <w:r>
        <w:rPr>
          <w:rFonts w:ascii="Times New Roman" w:hAnsi="Times New Roman"/>
          <w:sz w:val="24"/>
          <w:szCs w:val="24"/>
        </w:rPr>
        <w:t>SVD</w:t>
      </w:r>
      <w:r>
        <w:rPr>
          <w:rFonts w:ascii="Times New Roman" w:hAnsi="Times New Roman"/>
          <w:sz w:val="24"/>
          <w:szCs w:val="24"/>
        </w:rPr>
        <w:t>分解算法作为图像增强的后处理方法</w:t>
      </w:r>
      <w:r>
        <w:rPr>
          <w:rFonts w:ascii="Times New Roman" w:hAnsi="Times New Roman" w:hint="eastAsia"/>
          <w:sz w:val="24"/>
          <w:szCs w:val="24"/>
        </w:rPr>
        <w:t>，</w:t>
      </w:r>
      <w:r>
        <w:rPr>
          <w:rFonts w:ascii="Times New Roman" w:hAnsi="Times New Roman"/>
          <w:sz w:val="24"/>
          <w:szCs w:val="24"/>
        </w:rPr>
        <w:t>作为本程序的核心方法。</w:t>
      </w:r>
    </w:p>
    <w:p w:rsidR="008C2D29" w:rsidRPr="008C2D29" w:rsidRDefault="008C2D29" w:rsidP="008C2D29">
      <w:pPr>
        <w:autoSpaceDE w:val="0"/>
        <w:autoSpaceDN w:val="0"/>
        <w:adjustRightInd w:val="0"/>
        <w:ind w:firstLine="420"/>
        <w:jc w:val="left"/>
        <w:rPr>
          <w:rFonts w:ascii="Times New Roman" w:hAnsi="Times New Roman" w:hint="eastAsia"/>
          <w:sz w:val="24"/>
          <w:szCs w:val="24"/>
        </w:rPr>
      </w:pPr>
    </w:p>
    <w:p w:rsidR="008B14D8" w:rsidRDefault="008B14D8" w:rsidP="008B14D8">
      <w:pPr>
        <w:autoSpaceDE w:val="0"/>
        <w:autoSpaceDN w:val="0"/>
        <w:adjustRightInd w:val="0"/>
        <w:jc w:val="left"/>
        <w:rPr>
          <w:rFonts w:ascii="Times New Roman" w:eastAsia="黑体" w:hAnsi="Times New Roman"/>
          <w:b/>
          <w:bCs/>
          <w:sz w:val="28"/>
          <w:szCs w:val="28"/>
        </w:rPr>
      </w:pPr>
      <w:r w:rsidRPr="00042BE3">
        <w:rPr>
          <w:rFonts w:ascii="Times New Roman" w:eastAsia="黑体" w:hAnsi="Times New Roman"/>
          <w:b/>
          <w:bCs/>
          <w:sz w:val="28"/>
          <w:szCs w:val="28"/>
        </w:rPr>
        <w:t>1</w:t>
      </w:r>
      <w:r w:rsidR="00053E6B">
        <w:rPr>
          <w:rFonts w:ascii="Times New Roman" w:eastAsia="黑体" w:hAnsi="Times New Roman" w:hint="eastAsia"/>
          <w:b/>
          <w:bCs/>
          <w:sz w:val="28"/>
          <w:szCs w:val="28"/>
        </w:rPr>
        <w:t>.</w:t>
      </w:r>
      <w:r w:rsidR="00053E6B">
        <w:rPr>
          <w:rFonts w:ascii="Times New Roman" w:eastAsia="黑体" w:hAnsi="Times New Roman"/>
          <w:b/>
          <w:bCs/>
          <w:sz w:val="28"/>
          <w:szCs w:val="28"/>
        </w:rPr>
        <w:t xml:space="preserve">3 </w:t>
      </w:r>
      <w:proofErr w:type="gramStart"/>
      <w:r w:rsidRPr="00042BE3">
        <w:rPr>
          <w:rFonts w:ascii="Times New Roman" w:eastAsia="黑体" w:hAnsi="Times New Roman" w:hint="eastAsia"/>
          <w:b/>
          <w:bCs/>
          <w:sz w:val="28"/>
          <w:szCs w:val="28"/>
        </w:rPr>
        <w:t>去块效应</w:t>
      </w:r>
      <w:proofErr w:type="gramEnd"/>
      <w:r w:rsidRPr="00042BE3">
        <w:rPr>
          <w:rFonts w:ascii="Times New Roman" w:eastAsia="黑体" w:hAnsi="Times New Roman" w:hint="eastAsia"/>
          <w:b/>
          <w:bCs/>
          <w:sz w:val="28"/>
          <w:szCs w:val="28"/>
        </w:rPr>
        <w:t>的评价标准</w:t>
      </w:r>
    </w:p>
    <w:p w:rsidR="00042BE3" w:rsidRPr="00042BE3" w:rsidRDefault="00042BE3" w:rsidP="008B14D8">
      <w:pPr>
        <w:autoSpaceDE w:val="0"/>
        <w:autoSpaceDN w:val="0"/>
        <w:adjustRightInd w:val="0"/>
        <w:jc w:val="left"/>
        <w:rPr>
          <w:rFonts w:ascii="Times New Roman" w:eastAsia="黑体" w:hAnsi="Times New Roman"/>
          <w:b/>
          <w:bCs/>
          <w:sz w:val="28"/>
          <w:szCs w:val="28"/>
        </w:rPr>
      </w:pPr>
    </w:p>
    <w:p w:rsidR="008B14D8" w:rsidRPr="008B14D8" w:rsidRDefault="008B14D8" w:rsidP="008D0659">
      <w:pPr>
        <w:autoSpaceDE w:val="0"/>
        <w:autoSpaceDN w:val="0"/>
        <w:adjustRightInd w:val="0"/>
        <w:ind w:firstLine="420"/>
        <w:rPr>
          <w:rFonts w:ascii="Times New Roman" w:hAnsi="Times New Roman"/>
          <w:sz w:val="24"/>
          <w:szCs w:val="24"/>
        </w:rPr>
      </w:pPr>
      <w:proofErr w:type="gramStart"/>
      <w:r w:rsidRPr="008B14D8">
        <w:rPr>
          <w:rFonts w:ascii="Times New Roman" w:hAnsi="Times New Roman" w:hint="eastAsia"/>
          <w:sz w:val="24"/>
          <w:szCs w:val="24"/>
        </w:rPr>
        <w:t>对去块效应</w:t>
      </w:r>
      <w:proofErr w:type="gramEnd"/>
      <w:r w:rsidRPr="008B14D8">
        <w:rPr>
          <w:rFonts w:ascii="Times New Roman" w:hAnsi="Times New Roman" w:hint="eastAsia"/>
          <w:sz w:val="24"/>
          <w:szCs w:val="24"/>
        </w:rPr>
        <w:t>算法的评价，主要通过比较原始图像、具有块效应的图像以及</w:t>
      </w:r>
      <w:proofErr w:type="gramStart"/>
      <w:r w:rsidRPr="008B14D8">
        <w:rPr>
          <w:rFonts w:ascii="Times New Roman" w:hAnsi="Times New Roman" w:hint="eastAsia"/>
          <w:sz w:val="24"/>
          <w:szCs w:val="24"/>
        </w:rPr>
        <w:t>经过去块效应</w:t>
      </w:r>
      <w:proofErr w:type="gramEnd"/>
      <w:r w:rsidRPr="008B14D8">
        <w:rPr>
          <w:rFonts w:ascii="Times New Roman" w:hAnsi="Times New Roman" w:hint="eastAsia"/>
          <w:sz w:val="24"/>
          <w:szCs w:val="24"/>
        </w:rPr>
        <w:t>处理的图像来得出去块效应的效果。具体的评价标准分为主观质量评价标准和客观质量评价标准。</w:t>
      </w:r>
    </w:p>
    <w:p w:rsidR="008B14D8" w:rsidRPr="008B14D8" w:rsidRDefault="008B14D8" w:rsidP="008D0659">
      <w:pPr>
        <w:autoSpaceDE w:val="0"/>
        <w:autoSpaceDN w:val="0"/>
        <w:adjustRightInd w:val="0"/>
        <w:ind w:firstLine="420"/>
        <w:rPr>
          <w:rFonts w:ascii="Times New Roman" w:hAnsi="Times New Roman"/>
          <w:sz w:val="24"/>
          <w:szCs w:val="24"/>
        </w:rPr>
      </w:pPr>
      <w:r w:rsidRPr="008B14D8">
        <w:rPr>
          <w:rFonts w:ascii="Times New Roman" w:hAnsi="Times New Roman" w:hint="eastAsia"/>
          <w:sz w:val="24"/>
          <w:szCs w:val="24"/>
        </w:rPr>
        <w:t>主观质量评价是从人眼视觉角度对原始图像、具有块效应的图像以及</w:t>
      </w:r>
      <w:proofErr w:type="gramStart"/>
      <w:r w:rsidRPr="008B14D8">
        <w:rPr>
          <w:rFonts w:ascii="Times New Roman" w:hAnsi="Times New Roman" w:hint="eastAsia"/>
          <w:sz w:val="24"/>
          <w:szCs w:val="24"/>
        </w:rPr>
        <w:t>经过去块效应</w:t>
      </w:r>
      <w:proofErr w:type="gramEnd"/>
      <w:r w:rsidRPr="008B14D8">
        <w:rPr>
          <w:rFonts w:ascii="Times New Roman" w:hAnsi="Times New Roman" w:hint="eastAsia"/>
          <w:sz w:val="24"/>
          <w:szCs w:val="24"/>
        </w:rPr>
        <w:t>处理的图像进行观察比较，来判断块效应的去除效果。这种评价标准与观察者的特性及观察条件等因素有关，为保证主观评价在统计上有意义，选择观察者时既要考虑有未受过训练的“外行”观察者，又要考虑对图像技术有一定经验的“内行”观察者。因此，可以挑选一批人根据一定的标准来给图像打分，根据打分的</w:t>
      </w:r>
    </w:p>
    <w:p w:rsidR="008B14D8" w:rsidRPr="008B14D8" w:rsidRDefault="008B14D8" w:rsidP="008D0659">
      <w:pPr>
        <w:autoSpaceDE w:val="0"/>
        <w:autoSpaceDN w:val="0"/>
        <w:adjustRightInd w:val="0"/>
        <w:rPr>
          <w:rFonts w:ascii="Times New Roman" w:hAnsi="Times New Roman"/>
          <w:sz w:val="24"/>
          <w:szCs w:val="24"/>
        </w:rPr>
      </w:pPr>
      <w:r w:rsidRPr="008B14D8">
        <w:rPr>
          <w:rFonts w:ascii="Times New Roman" w:hAnsi="Times New Roman" w:hint="eastAsia"/>
          <w:sz w:val="24"/>
          <w:szCs w:val="24"/>
        </w:rPr>
        <w:t>高低来评价块效应去除效果的好坏。客观质量评价是利用数学模型测量图像质量，与主观质量评价相比，具有速度快、费用低和</w:t>
      </w:r>
      <w:proofErr w:type="gramStart"/>
      <w:r w:rsidRPr="008B14D8">
        <w:rPr>
          <w:rFonts w:ascii="Times New Roman" w:hAnsi="Times New Roman" w:hint="eastAsia"/>
          <w:sz w:val="24"/>
          <w:szCs w:val="24"/>
        </w:rPr>
        <w:t>可</w:t>
      </w:r>
      <w:proofErr w:type="gramEnd"/>
      <w:r w:rsidRPr="008B14D8">
        <w:rPr>
          <w:rFonts w:ascii="Times New Roman" w:hAnsi="Times New Roman" w:hint="eastAsia"/>
          <w:sz w:val="24"/>
          <w:szCs w:val="24"/>
        </w:rPr>
        <w:t>嵌入性等优点，比较实用。最经典的评价方法就是峰值信噪比</w:t>
      </w:r>
      <w:r w:rsidRPr="008B14D8">
        <w:rPr>
          <w:rFonts w:ascii="Times New Roman" w:hAnsi="Times New Roman"/>
          <w:sz w:val="24"/>
          <w:szCs w:val="24"/>
        </w:rPr>
        <w:t>(PSNR)</w:t>
      </w:r>
      <w:r w:rsidRPr="008B14D8">
        <w:rPr>
          <w:rFonts w:ascii="Times New Roman" w:hAnsi="Times New Roman" w:hint="eastAsia"/>
          <w:sz w:val="24"/>
          <w:szCs w:val="24"/>
        </w:rPr>
        <w:t>方法，</w:t>
      </w:r>
      <w:r w:rsidRPr="008B14D8">
        <w:rPr>
          <w:rFonts w:ascii="Times New Roman" w:hAnsi="Times New Roman"/>
          <w:sz w:val="24"/>
          <w:szCs w:val="24"/>
        </w:rPr>
        <w:t>PSNR</w:t>
      </w:r>
      <w:r w:rsidRPr="008B14D8">
        <w:rPr>
          <w:rFonts w:ascii="Times New Roman" w:hAnsi="Times New Roman" w:hint="eastAsia"/>
          <w:sz w:val="24"/>
          <w:szCs w:val="24"/>
        </w:rPr>
        <w:t>的计算简单快速，成为图像客观质量评价中较通用的方</w:t>
      </w:r>
      <m:oMath>
        <m:sSup>
          <m:sSupPr>
            <m:ctrlPr>
              <w:rPr>
                <w:rFonts w:ascii="Cambria Math" w:hAnsi="Cambria Math"/>
                <w:sz w:val="24"/>
                <w:szCs w:val="24"/>
              </w:rPr>
            </m:ctrlPr>
          </m:sSupPr>
          <m:e>
            <m:r>
              <m:rPr>
                <m:sty m:val="p"/>
              </m:rPr>
              <w:rPr>
                <w:rFonts w:ascii="Cambria Math" w:hAnsi="Cambria Math" w:hint="eastAsia"/>
                <w:sz w:val="24"/>
                <w:szCs w:val="24"/>
              </w:rPr>
              <m:t>法</m:t>
            </m:r>
          </m:e>
          <m:sup>
            <m:r>
              <w:rPr>
                <w:rFonts w:ascii="Cambria Math" w:hAnsi="Cambria Math"/>
                <w:sz w:val="24"/>
                <w:szCs w:val="24"/>
              </w:rPr>
              <m:t>[6]</m:t>
            </m:r>
          </m:sup>
        </m:sSup>
      </m:oMath>
      <w:r w:rsidRPr="008B14D8">
        <w:rPr>
          <w:rFonts w:ascii="Times New Roman" w:hAnsi="Times New Roman" w:hint="eastAsia"/>
          <w:sz w:val="24"/>
          <w:szCs w:val="24"/>
        </w:rPr>
        <w:t>。</w:t>
      </w:r>
      <w:r w:rsidRPr="008B14D8">
        <w:rPr>
          <w:rFonts w:ascii="Times New Roman" w:hAnsi="Times New Roman"/>
          <w:sz w:val="24"/>
          <w:szCs w:val="24"/>
        </w:rPr>
        <w:t>P</w:t>
      </w:r>
      <w:r w:rsidR="007F2BCF">
        <w:rPr>
          <w:rFonts w:ascii="Times New Roman" w:hAnsi="Times New Roman" w:hint="eastAsia"/>
          <w:sz w:val="24"/>
          <w:szCs w:val="24"/>
        </w:rPr>
        <w:t>SNR</w:t>
      </w:r>
      <w:r w:rsidR="008D2258">
        <w:rPr>
          <w:rFonts w:ascii="Times New Roman" w:hAnsi="Times New Roman" w:hint="eastAsia"/>
          <w:sz w:val="24"/>
          <w:szCs w:val="24"/>
        </w:rPr>
        <w:t>是利用重构图像偏移原始图像的误差来衡量重构图像的质量，定义如下</w:t>
      </w:r>
      <w:r w:rsidRPr="008B14D8">
        <w:rPr>
          <w:rFonts w:ascii="Times New Roman" w:hAnsi="Times New Roman" w:hint="eastAsia"/>
          <w:sz w:val="24"/>
          <w:szCs w:val="24"/>
        </w:rPr>
        <w:t>：给定一幅大小为</w:t>
      </w:r>
      <w:r w:rsidRPr="008B14D8">
        <w:rPr>
          <w:rFonts w:ascii="Times New Roman" w:hAnsi="Times New Roman"/>
          <w:sz w:val="24"/>
          <w:szCs w:val="24"/>
        </w:rPr>
        <w:t>M</w:t>
      </w:r>
      <w:r w:rsidRPr="008B14D8">
        <w:rPr>
          <w:rFonts w:ascii="Times New Roman" w:hAnsi="Times New Roman" w:hint="eastAsia"/>
          <w:sz w:val="24"/>
          <w:szCs w:val="24"/>
        </w:rPr>
        <w:t>×</w:t>
      </w:r>
      <w:r w:rsidR="007F2BCF">
        <w:rPr>
          <w:rFonts w:ascii="Times New Roman" w:hAnsi="Times New Roman" w:hint="eastAsia"/>
          <w:sz w:val="24"/>
          <w:szCs w:val="24"/>
        </w:rPr>
        <w:t>N</w:t>
      </w:r>
      <w:r w:rsidRPr="008B14D8">
        <w:rPr>
          <w:rFonts w:ascii="Times New Roman" w:hAnsi="Times New Roman" w:hint="eastAsia"/>
          <w:sz w:val="24"/>
          <w:szCs w:val="24"/>
        </w:rPr>
        <w:t>的原始数字图像</w:t>
      </w:r>
      <m:oMath>
        <m:r>
          <w:rPr>
            <w:rFonts w:ascii="Cambria Math" w:eastAsia="Cambria Math" w:hAnsi="Cambria Math"/>
            <w:sz w:val="24"/>
            <w:szCs w:val="24"/>
          </w:rPr>
          <m:t>f</m:t>
        </m:r>
      </m:oMath>
      <w:r w:rsidRPr="008B14D8">
        <w:rPr>
          <w:rFonts w:ascii="Times New Roman" w:hAnsi="Times New Roman"/>
          <w:sz w:val="24"/>
          <w:szCs w:val="24"/>
        </w:rPr>
        <w:t>(x</w:t>
      </w:r>
      <w:r w:rsidR="007F2BCF">
        <w:rPr>
          <w:rFonts w:ascii="Times New Roman" w:hAnsi="Times New Roman" w:hint="eastAsia"/>
          <w:sz w:val="24"/>
          <w:szCs w:val="24"/>
        </w:rPr>
        <w:t>，</w:t>
      </w:r>
      <w:r w:rsidR="007F2BCF">
        <w:rPr>
          <w:rFonts w:ascii="Times New Roman" w:hAnsi="Times New Roman"/>
          <w:sz w:val="24"/>
          <w:szCs w:val="24"/>
        </w:rPr>
        <w:t>y</w:t>
      </w:r>
      <w:r w:rsidRPr="008B14D8">
        <w:rPr>
          <w:rFonts w:ascii="Times New Roman" w:hAnsi="Times New Roman"/>
          <w:sz w:val="24"/>
          <w:szCs w:val="24"/>
        </w:rPr>
        <w:t>)</w:t>
      </w:r>
      <w:r w:rsidRPr="008B14D8">
        <w:rPr>
          <w:rFonts w:ascii="Times New Roman" w:hAnsi="Times New Roman" w:hint="eastAsia"/>
          <w:sz w:val="24"/>
          <w:szCs w:val="24"/>
        </w:rPr>
        <w:t>和重构图像</w:t>
      </w:r>
      <m:oMath>
        <m:sSub>
          <m:sSubPr>
            <m:ctrlPr>
              <w:rPr>
                <w:rFonts w:ascii="Cambria Math" w:eastAsia="Cambria Math" w:hAnsi="Cambria Math"/>
                <w:i/>
                <w:sz w:val="24"/>
                <w:szCs w:val="24"/>
              </w:rPr>
            </m:ctrlPr>
          </m:sSubPr>
          <m:e>
            <m:r>
              <w:rPr>
                <w:rFonts w:ascii="Cambria Math" w:eastAsia="Cambria Math" w:hAnsi="Cambria Math"/>
                <w:sz w:val="24"/>
                <w:szCs w:val="24"/>
              </w:rPr>
              <m:t>f</m:t>
            </m:r>
          </m:e>
          <m:sub>
            <m:r>
              <w:rPr>
                <w:rFonts w:ascii="Cambria Math" w:eastAsia="Cambria Math" w:hAnsi="Cambria Math"/>
                <w:sz w:val="24"/>
                <w:szCs w:val="24"/>
              </w:rPr>
              <m:t>0</m:t>
            </m:r>
          </m:sub>
        </m:sSub>
        <m:d>
          <m:dPr>
            <m:ctrlPr>
              <w:rPr>
                <w:rFonts w:ascii="Cambria Math" w:eastAsia="Cambria Math" w:hAnsi="Cambria Math"/>
                <w:sz w:val="24"/>
                <w:szCs w:val="24"/>
              </w:rPr>
            </m:ctrlPr>
          </m:dPr>
          <m:e>
            <m:r>
              <w:rPr>
                <w:rFonts w:ascii="Cambria Math" w:eastAsia="Cambria Math" w:hAnsi="Cambria Math"/>
                <w:sz w:val="24"/>
                <w:szCs w:val="24"/>
              </w:rPr>
              <m:t>x</m:t>
            </m:r>
            <m:r>
              <m:rPr>
                <m:sty m:val="p"/>
              </m:rPr>
              <w:rPr>
                <w:rFonts w:ascii="Cambria Math" w:eastAsiaTheme="minorEastAsia" w:hAnsi="Cambria Math" w:hint="eastAsia"/>
                <w:sz w:val="24"/>
                <w:szCs w:val="24"/>
              </w:rPr>
              <m:t>，</m:t>
            </m:r>
            <m:r>
              <m:rPr>
                <m:sty m:val="p"/>
              </m:rPr>
              <w:rPr>
                <w:rFonts w:ascii="Cambria Math" w:eastAsiaTheme="minorEastAsia" w:hAnsi="Cambria Math"/>
                <w:sz w:val="24"/>
                <w:szCs w:val="24"/>
              </w:rPr>
              <m:t>y</m:t>
            </m:r>
          </m:e>
        </m:d>
      </m:oMath>
      <w:r w:rsidRPr="008B14D8">
        <w:rPr>
          <w:rFonts w:ascii="Times New Roman" w:hAnsi="Times New Roman" w:hint="eastAsia"/>
          <w:sz w:val="24"/>
          <w:szCs w:val="24"/>
        </w:rPr>
        <w:t>，则</w:t>
      </w:r>
      <w:r w:rsidRPr="008B14D8">
        <w:rPr>
          <w:rFonts w:ascii="Times New Roman" w:hAnsi="Times New Roman"/>
          <w:sz w:val="24"/>
          <w:szCs w:val="24"/>
        </w:rPr>
        <w:t>P</w:t>
      </w:r>
      <w:r w:rsidRPr="008B14D8">
        <w:rPr>
          <w:rFonts w:ascii="Times New Roman" w:hAnsi="Times New Roman" w:hint="eastAsia"/>
          <w:sz w:val="24"/>
          <w:szCs w:val="24"/>
        </w:rPr>
        <w:t>SNR</w:t>
      </w:r>
      <w:r w:rsidRPr="008B14D8">
        <w:rPr>
          <w:rFonts w:ascii="Times New Roman" w:hAnsi="Times New Roman" w:hint="eastAsia"/>
          <w:sz w:val="24"/>
          <w:szCs w:val="24"/>
        </w:rPr>
        <w:t>为：</w:t>
      </w:r>
    </w:p>
    <w:p w:rsidR="008B14D8" w:rsidRPr="007F2BCF" w:rsidRDefault="008B14D8" w:rsidP="008B14D8">
      <w:pPr>
        <w:autoSpaceDE w:val="0"/>
        <w:autoSpaceDN w:val="0"/>
        <w:adjustRightInd w:val="0"/>
        <w:jc w:val="left"/>
        <w:rPr>
          <w:rFonts w:ascii="Times New Roman" w:hAnsi="Times New Roman"/>
          <w:sz w:val="24"/>
          <w:szCs w:val="24"/>
        </w:rPr>
      </w:pPr>
    </w:p>
    <w:p w:rsidR="00CF6EA4" w:rsidRDefault="00190D53" w:rsidP="00CF6EA4">
      <w:pPr>
        <w:autoSpaceDE w:val="0"/>
        <w:autoSpaceDN w:val="0"/>
        <w:adjustRightInd w:val="0"/>
        <w:ind w:left="1260" w:firstLine="420"/>
        <w:rPr>
          <w:rFonts w:ascii="Times New Roman" w:hAnsi="Times New Roman"/>
          <w:sz w:val="24"/>
          <w:szCs w:val="24"/>
        </w:rPr>
      </w:pPr>
      <w:r w:rsidRPr="00053E6B">
        <w:rPr>
          <w:rFonts w:ascii="Times New Roman" w:hAnsi="Times New Roman" w:hint="eastAsia"/>
          <w:sz w:val="28"/>
          <w:szCs w:val="28"/>
        </w:rPr>
        <w:t>PSNR=</w:t>
      </w:r>
      <w:r w:rsidRPr="00053E6B">
        <w:rPr>
          <w:rFonts w:ascii="Times New Roman" w:hAnsi="Times New Roman"/>
          <w:sz w:val="28"/>
          <w:szCs w:val="28"/>
        </w:rPr>
        <w:t>10lg</w:t>
      </w:r>
      <m:oMath>
        <m:f>
          <m:fPr>
            <m:ctrlPr>
              <w:rPr>
                <w:rFonts w:ascii="Cambria Math" w:hAnsi="Cambria Math"/>
                <w:sz w:val="28"/>
                <w:szCs w:val="28"/>
              </w:rPr>
            </m:ctrlPr>
          </m:fPr>
          <m:num>
            <m:sSubSup>
              <m:sSubSupPr>
                <m:ctrlPr>
                  <w:rPr>
                    <w:rFonts w:ascii="Cambria Math" w:hAnsi="Cambria Math"/>
                    <w:i/>
                    <w:sz w:val="28"/>
                    <w:szCs w:val="28"/>
                  </w:rPr>
                </m:ctrlPr>
              </m:sSubSupPr>
              <m:e>
                <m:r>
                  <w:rPr>
                    <w:rFonts w:ascii="Cambria Math" w:eastAsia="Cambria Math" w:hAnsi="Cambria Math"/>
                    <w:sz w:val="28"/>
                    <w:szCs w:val="28"/>
                  </w:rPr>
                  <m:t>f</m:t>
                </m:r>
              </m:e>
              <m:sub>
                <m:r>
                  <w:rPr>
                    <w:rFonts w:ascii="Cambria Math" w:hAnsi="Cambria Math"/>
                    <w:sz w:val="28"/>
                    <w:szCs w:val="28"/>
                  </w:rPr>
                  <m:t>max</m:t>
                </m:r>
              </m:sub>
              <m:sup>
                <m:r>
                  <w:rPr>
                    <w:rFonts w:ascii="Cambria Math" w:hAnsi="Cambria Math"/>
                    <w:sz w:val="28"/>
                    <w:szCs w:val="28"/>
                  </w:rPr>
                  <m:t>2</m:t>
                </m:r>
              </m:sup>
            </m:sSubSup>
          </m:num>
          <m:den>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MN</m:t>
                </m:r>
              </m:den>
            </m:f>
            <m:nary>
              <m:naryPr>
                <m:chr m:val="∑"/>
                <m:limLoc m:val="undOvr"/>
                <m:ctrlPr>
                  <w:rPr>
                    <w:rFonts w:ascii="Cambria Math" w:hAnsi="Cambria Math"/>
                    <w:i/>
                    <w:sz w:val="28"/>
                    <w:szCs w:val="28"/>
                  </w:rPr>
                </m:ctrlPr>
              </m:naryPr>
              <m:sub>
                <m:r>
                  <w:rPr>
                    <w:rFonts w:ascii="Cambria Math" w:hAnsi="Cambria Math"/>
                    <w:sz w:val="28"/>
                    <w:szCs w:val="28"/>
                  </w:rPr>
                  <m:t>x=0</m:t>
                </m:r>
              </m:sub>
              <m:sup>
                <m:r>
                  <w:rPr>
                    <w:rFonts w:ascii="Cambria Math" w:hAnsi="Cambria Math"/>
                    <w:sz w:val="28"/>
                    <w:szCs w:val="28"/>
                  </w:rPr>
                  <m:t>M-1</m:t>
                </m:r>
              </m:sup>
              <m:e>
                <m:nary>
                  <m:naryPr>
                    <m:chr m:val="∑"/>
                    <m:limLoc m:val="undOvr"/>
                    <m:ctrlPr>
                      <w:rPr>
                        <w:rFonts w:ascii="Cambria Math" w:hAnsi="Cambria Math"/>
                        <w:i/>
                        <w:sz w:val="28"/>
                        <w:szCs w:val="28"/>
                      </w:rPr>
                    </m:ctrlPr>
                  </m:naryPr>
                  <m:sub>
                    <m:r>
                      <w:rPr>
                        <w:rFonts w:ascii="Cambria Math" w:hAnsi="Cambria Math"/>
                        <w:sz w:val="28"/>
                        <w:szCs w:val="28"/>
                      </w:rPr>
                      <m:t>y=0</m:t>
                    </m:r>
                  </m:sub>
                  <m:sup>
                    <m:r>
                      <w:rPr>
                        <w:rFonts w:ascii="Cambria Math" w:hAnsi="Cambria Math"/>
                        <w:sz w:val="28"/>
                        <w:szCs w:val="28"/>
                      </w:rPr>
                      <m:t>N-1</m:t>
                    </m:r>
                  </m:sup>
                  <m:e>
                    <m:sSup>
                      <m:sSupPr>
                        <m:ctrlPr>
                          <w:rPr>
                            <w:rFonts w:ascii="Cambria Math" w:hAnsi="Cambria Math"/>
                            <w:i/>
                            <w:sz w:val="28"/>
                            <w:szCs w:val="28"/>
                          </w:rPr>
                        </m:ctrlPr>
                      </m:sSupPr>
                      <m:e>
                        <m:r>
                          <w:rPr>
                            <w:rFonts w:ascii="Cambria Math" w:eastAsia="Cambria Math" w:hAnsi="Cambria Math"/>
                            <w:sz w:val="28"/>
                            <w:szCs w:val="28"/>
                          </w:rPr>
                          <m:t>[f</m:t>
                        </m:r>
                        <m:d>
                          <m:dPr>
                            <m:ctrlPr>
                              <w:rPr>
                                <w:rFonts w:ascii="Cambria Math" w:hAnsi="Cambria Math"/>
                                <w:sz w:val="28"/>
                                <w:szCs w:val="28"/>
                              </w:rPr>
                            </m:ctrlPr>
                          </m:dPr>
                          <m:e>
                            <m:r>
                              <m:rPr>
                                <m:sty m:val="p"/>
                              </m:rPr>
                              <w:rPr>
                                <w:rFonts w:ascii="Cambria Math" w:hAnsi="Cambria Math"/>
                                <w:sz w:val="28"/>
                                <w:szCs w:val="28"/>
                              </w:rPr>
                              <m:t>x</m:t>
                            </m:r>
                            <m:r>
                              <m:rPr>
                                <m:sty m:val="p"/>
                              </m:rPr>
                              <w:rPr>
                                <w:rFonts w:ascii="Cambria Math" w:hAnsi="Cambria Math" w:hint="eastAsia"/>
                                <w:sz w:val="28"/>
                                <w:szCs w:val="28"/>
                              </w:rPr>
                              <m:t>，</m:t>
                            </m:r>
                            <m:r>
                              <m:rPr>
                                <m:sty m:val="p"/>
                              </m:rPr>
                              <w:rPr>
                                <w:rFonts w:ascii="Cambria Math" w:hAnsi="Cambria Math"/>
                                <w:sz w:val="28"/>
                                <w:szCs w:val="28"/>
                              </w:rPr>
                              <m:t>y</m:t>
                            </m:r>
                          </m:e>
                        </m:d>
                        <m:r>
                          <m:rPr>
                            <m:sty m:val="p"/>
                          </m:rPr>
                          <w:rPr>
                            <w:rFonts w:ascii="Cambria Math" w:hAnsi="Times New Roman"/>
                            <w:sz w:val="28"/>
                            <w:szCs w:val="28"/>
                          </w:rPr>
                          <m:t>-</m:t>
                        </m:r>
                        <m:sSub>
                          <m:sSubPr>
                            <m:ctrlPr>
                              <w:rPr>
                                <w:rFonts w:ascii="Cambria Math" w:eastAsia="Cambria Math" w:hAnsi="Cambria Math"/>
                                <w:i/>
                                <w:sz w:val="28"/>
                                <w:szCs w:val="28"/>
                              </w:rPr>
                            </m:ctrlPr>
                          </m:sSubPr>
                          <m:e>
                            <m:r>
                              <w:rPr>
                                <w:rFonts w:ascii="Cambria Math" w:eastAsia="Cambria Math" w:hAnsi="Cambria Math"/>
                                <w:sz w:val="28"/>
                                <w:szCs w:val="28"/>
                              </w:rPr>
                              <m:t>f</m:t>
                            </m:r>
                          </m:e>
                          <m:sub>
                            <m:r>
                              <w:rPr>
                                <w:rFonts w:ascii="Cambria Math" w:eastAsia="Cambria Math" w:hAnsi="Cambria Math"/>
                                <w:sz w:val="28"/>
                                <w:szCs w:val="28"/>
                              </w:rPr>
                              <m:t>0</m:t>
                            </m:r>
                          </m:sub>
                        </m:sSub>
                        <m:d>
                          <m:dPr>
                            <m:ctrlPr>
                              <w:rPr>
                                <w:rFonts w:ascii="Cambria Math" w:eastAsia="Cambria Math" w:hAnsi="Cambria Math"/>
                                <w:sz w:val="28"/>
                                <w:szCs w:val="28"/>
                              </w:rPr>
                            </m:ctrlPr>
                          </m:dPr>
                          <m:e>
                            <m:r>
                              <w:rPr>
                                <w:rFonts w:ascii="Cambria Math" w:eastAsia="Cambria Math" w:hAnsi="Cambria Math"/>
                                <w:sz w:val="28"/>
                                <w:szCs w:val="28"/>
                              </w:rPr>
                              <m:t>x</m:t>
                            </m:r>
                            <m:r>
                              <m:rPr>
                                <m:sty m:val="p"/>
                              </m:rPr>
                              <w:rPr>
                                <w:rFonts w:ascii="Cambria Math" w:eastAsiaTheme="minorEastAsia" w:hAnsi="Cambria Math" w:hint="eastAsia"/>
                                <w:sz w:val="28"/>
                                <w:szCs w:val="28"/>
                              </w:rPr>
                              <m:t>，</m:t>
                            </m:r>
                            <m:r>
                              <m:rPr>
                                <m:sty m:val="p"/>
                              </m:rPr>
                              <w:rPr>
                                <w:rFonts w:ascii="Cambria Math" w:eastAsiaTheme="minorEastAsia" w:hAnsi="Cambria Math"/>
                                <w:sz w:val="28"/>
                                <w:szCs w:val="28"/>
                              </w:rPr>
                              <m:t>y</m:t>
                            </m:r>
                          </m:e>
                        </m:d>
                        <m:r>
                          <w:rPr>
                            <w:rFonts w:ascii="Cambria Math" w:hAnsi="Cambria Math"/>
                            <w:sz w:val="28"/>
                            <w:szCs w:val="28"/>
                          </w:rPr>
                          <m:t>]</m:t>
                        </m:r>
                      </m:e>
                      <m:sup>
                        <m:r>
                          <w:rPr>
                            <w:rFonts w:ascii="Cambria Math" w:hAnsi="Cambria Math"/>
                            <w:sz w:val="28"/>
                            <w:szCs w:val="28"/>
                          </w:rPr>
                          <m:t>2</m:t>
                        </m:r>
                      </m:sup>
                    </m:sSup>
                  </m:e>
                </m:nary>
              </m:e>
            </m:nary>
          </m:den>
        </m:f>
      </m:oMath>
    </w:p>
    <w:p w:rsidR="00190D53" w:rsidRPr="008B14D8" w:rsidRDefault="00190D53" w:rsidP="00CF6EA4">
      <w:pPr>
        <w:autoSpaceDE w:val="0"/>
        <w:autoSpaceDN w:val="0"/>
        <w:adjustRightInd w:val="0"/>
        <w:ind w:left="3360" w:firstLine="420"/>
        <w:rPr>
          <w:rFonts w:ascii="Times New Roman" w:hAnsi="Times New Roman"/>
          <w:sz w:val="24"/>
          <w:szCs w:val="24"/>
        </w:rPr>
      </w:pPr>
      <w:r>
        <w:rPr>
          <w:rFonts w:ascii="Times New Roman" w:hAnsi="Times New Roman" w:hint="eastAsia"/>
          <w:sz w:val="24"/>
          <w:szCs w:val="24"/>
        </w:rPr>
        <w:t>式</w:t>
      </w:r>
      <w:r w:rsidR="00CF6EA4">
        <w:rPr>
          <w:rFonts w:ascii="Times New Roman" w:hAnsi="Times New Roman"/>
          <w:sz w:val="24"/>
          <w:szCs w:val="24"/>
        </w:rPr>
        <w:t>(</w:t>
      </w:r>
      <w:r w:rsidR="00364F79">
        <w:rPr>
          <w:rFonts w:ascii="Times New Roman" w:hAnsi="Times New Roman"/>
          <w:sz w:val="24"/>
          <w:szCs w:val="24"/>
        </w:rPr>
        <w:t>1-2</w:t>
      </w:r>
      <w:r w:rsidR="00CF6EA4">
        <w:rPr>
          <w:rFonts w:ascii="Times New Roman" w:hAnsi="Times New Roman"/>
          <w:sz w:val="24"/>
          <w:szCs w:val="24"/>
        </w:rPr>
        <w:t>)</w:t>
      </w:r>
    </w:p>
    <w:p w:rsidR="008B14D8" w:rsidRPr="008B14D8" w:rsidRDefault="008B14D8" w:rsidP="008B14D8">
      <w:pPr>
        <w:autoSpaceDE w:val="0"/>
        <w:autoSpaceDN w:val="0"/>
        <w:adjustRightInd w:val="0"/>
        <w:jc w:val="left"/>
        <w:rPr>
          <w:rFonts w:ascii="Times New Roman" w:hAnsi="Times New Roman"/>
          <w:sz w:val="24"/>
          <w:szCs w:val="24"/>
        </w:rPr>
      </w:pPr>
    </w:p>
    <w:p w:rsidR="008B14D8" w:rsidRPr="008B14D8" w:rsidRDefault="008B14D8" w:rsidP="008D0659">
      <w:pPr>
        <w:autoSpaceDE w:val="0"/>
        <w:autoSpaceDN w:val="0"/>
        <w:adjustRightInd w:val="0"/>
        <w:ind w:firstLine="420"/>
        <w:rPr>
          <w:rFonts w:ascii="Times New Roman" w:hAnsi="Times New Roman"/>
          <w:sz w:val="24"/>
          <w:szCs w:val="24"/>
        </w:rPr>
      </w:pPr>
      <w:r w:rsidRPr="008B14D8">
        <w:rPr>
          <w:rFonts w:ascii="Times New Roman" w:hAnsi="Times New Roman"/>
          <w:sz w:val="24"/>
          <w:szCs w:val="24"/>
        </w:rPr>
        <w:t>PSNR</w:t>
      </w:r>
      <w:r w:rsidRPr="008B14D8">
        <w:rPr>
          <w:rFonts w:ascii="Times New Roman" w:hAnsi="Times New Roman" w:hint="eastAsia"/>
          <w:sz w:val="24"/>
          <w:szCs w:val="24"/>
        </w:rPr>
        <w:t>可以有效地反映出重构图像与原始图像的</w:t>
      </w:r>
      <w:proofErr w:type="gramStart"/>
      <w:r w:rsidRPr="008B14D8">
        <w:rPr>
          <w:rFonts w:ascii="Times New Roman" w:hAnsi="Times New Roman" w:hint="eastAsia"/>
          <w:sz w:val="24"/>
          <w:szCs w:val="24"/>
        </w:rPr>
        <w:t>像素值</w:t>
      </w:r>
      <w:proofErr w:type="gramEnd"/>
      <w:r w:rsidRPr="008B14D8">
        <w:rPr>
          <w:rFonts w:ascii="Times New Roman" w:hAnsi="Times New Roman" w:hint="eastAsia"/>
          <w:sz w:val="24"/>
          <w:szCs w:val="24"/>
        </w:rPr>
        <w:t>差别，是定量评价图像质量的主要指标，</w:t>
      </w:r>
      <w:r w:rsidRPr="008B14D8">
        <w:rPr>
          <w:rFonts w:ascii="Times New Roman" w:hAnsi="Times New Roman"/>
          <w:sz w:val="24"/>
          <w:szCs w:val="24"/>
        </w:rPr>
        <w:t>所以本文中</w:t>
      </w:r>
      <w:r w:rsidRPr="008B14D8">
        <w:rPr>
          <w:rFonts w:ascii="Times New Roman" w:hAnsi="Times New Roman" w:hint="eastAsia"/>
          <w:sz w:val="24"/>
          <w:szCs w:val="24"/>
        </w:rPr>
        <w:t>将</w:t>
      </w:r>
      <w:r w:rsidRPr="008B14D8">
        <w:rPr>
          <w:rFonts w:ascii="Times New Roman" w:hAnsi="Times New Roman"/>
          <w:sz w:val="24"/>
          <w:szCs w:val="24"/>
        </w:rPr>
        <w:t>采用</w:t>
      </w:r>
      <w:r w:rsidRPr="008B14D8">
        <w:rPr>
          <w:rFonts w:ascii="Times New Roman" w:hAnsi="Times New Roman"/>
          <w:sz w:val="24"/>
          <w:szCs w:val="24"/>
        </w:rPr>
        <w:t>PSNR</w:t>
      </w:r>
      <w:r w:rsidRPr="008B14D8">
        <w:rPr>
          <w:rFonts w:ascii="Times New Roman" w:hAnsi="Times New Roman"/>
          <w:sz w:val="24"/>
          <w:szCs w:val="24"/>
        </w:rPr>
        <w:t>作为</w:t>
      </w:r>
      <w:proofErr w:type="gramStart"/>
      <w:r w:rsidRPr="008B14D8">
        <w:rPr>
          <w:rFonts w:ascii="Times New Roman" w:hAnsi="Times New Roman"/>
          <w:sz w:val="24"/>
          <w:szCs w:val="24"/>
        </w:rPr>
        <w:t>图像去块效应</w:t>
      </w:r>
      <w:proofErr w:type="gramEnd"/>
      <w:r w:rsidRPr="008B14D8">
        <w:rPr>
          <w:rFonts w:ascii="Times New Roman" w:hAnsi="Times New Roman"/>
          <w:sz w:val="24"/>
          <w:szCs w:val="24"/>
        </w:rPr>
        <w:t>质量指标</w:t>
      </w:r>
      <w:r w:rsidRPr="008B14D8">
        <w:rPr>
          <w:rFonts w:ascii="Times New Roman" w:hAnsi="Times New Roman" w:hint="eastAsia"/>
          <w:sz w:val="24"/>
          <w:szCs w:val="24"/>
        </w:rPr>
        <w:t>。</w:t>
      </w:r>
    </w:p>
    <w:p w:rsidR="00B44B57" w:rsidRPr="008B14D8" w:rsidRDefault="00B44B57" w:rsidP="008B14D8">
      <w:pPr>
        <w:autoSpaceDE w:val="0"/>
        <w:autoSpaceDN w:val="0"/>
        <w:adjustRightInd w:val="0"/>
        <w:jc w:val="left"/>
        <w:rPr>
          <w:rFonts w:ascii="Times New Roman" w:hAnsi="Times New Roman"/>
          <w:sz w:val="24"/>
          <w:szCs w:val="24"/>
        </w:rPr>
      </w:pPr>
    </w:p>
    <w:p w:rsidR="00B44B57" w:rsidRDefault="00B44B57" w:rsidP="00B44B57">
      <w:pPr>
        <w:autoSpaceDE w:val="0"/>
        <w:autoSpaceDN w:val="0"/>
        <w:adjustRightInd w:val="0"/>
        <w:jc w:val="left"/>
        <w:rPr>
          <w:rFonts w:ascii="宋体" w:hAnsi="Times New Roman" w:cs="宋体"/>
          <w:kern w:val="0"/>
          <w:sz w:val="20"/>
          <w:szCs w:val="20"/>
        </w:rPr>
      </w:pPr>
    </w:p>
    <w:p w:rsidR="00B44B57" w:rsidRPr="00120761" w:rsidRDefault="00B44B57" w:rsidP="00120761">
      <w:pPr>
        <w:autoSpaceDE w:val="0"/>
        <w:autoSpaceDN w:val="0"/>
        <w:adjustRightInd w:val="0"/>
        <w:jc w:val="left"/>
        <w:rPr>
          <w:rFonts w:ascii="宋体" w:hAnsi="Times New Roman" w:cs="宋体"/>
          <w:kern w:val="0"/>
          <w:sz w:val="20"/>
          <w:szCs w:val="20"/>
        </w:rPr>
      </w:pPr>
    </w:p>
    <w:p w:rsidR="00EC4772" w:rsidRDefault="00A00DB2">
      <w:pPr>
        <w:pStyle w:val="2"/>
      </w:pPr>
      <w:bookmarkStart w:id="7" w:name="_Toc414525996"/>
      <w:bookmarkStart w:id="8" w:name="_Toc420761589"/>
      <w:r>
        <w:rPr>
          <w:rFonts w:hint="eastAsia"/>
        </w:rPr>
        <w:t>1.4</w:t>
      </w:r>
      <w:r w:rsidR="00E51484">
        <w:t xml:space="preserve">  </w:t>
      </w:r>
      <w:r w:rsidR="00E51484">
        <w:rPr>
          <w:rFonts w:hint="eastAsia"/>
        </w:rPr>
        <w:t>论文结构安排</w:t>
      </w:r>
      <w:bookmarkEnd w:id="7"/>
      <w:bookmarkEnd w:id="8"/>
    </w:p>
    <w:p w:rsidR="00EC4772" w:rsidRDefault="00E51484">
      <w:pPr>
        <w:spacing w:line="288" w:lineRule="auto"/>
        <w:ind w:firstLineChars="200" w:firstLine="480"/>
        <w:rPr>
          <w:rFonts w:ascii="Times New Roman" w:hAnsi="Times New Roman"/>
          <w:sz w:val="24"/>
          <w:szCs w:val="24"/>
        </w:rPr>
      </w:pPr>
      <w:r>
        <w:rPr>
          <w:rFonts w:ascii="Times New Roman" w:hAnsi="Times New Roman" w:hint="eastAsia"/>
          <w:sz w:val="24"/>
          <w:szCs w:val="24"/>
        </w:rPr>
        <w:t>文章一共分为八章，</w:t>
      </w:r>
      <w:r>
        <w:rPr>
          <w:rFonts w:ascii="Times New Roman" w:hAnsi="Times New Roman"/>
          <w:sz w:val="24"/>
          <w:szCs w:val="24"/>
        </w:rPr>
        <w:t>各</w:t>
      </w:r>
      <w:r>
        <w:rPr>
          <w:rFonts w:ascii="Times New Roman" w:hAnsi="Times New Roman" w:hint="eastAsia"/>
          <w:sz w:val="24"/>
          <w:szCs w:val="24"/>
        </w:rPr>
        <w:t>章介绍如下：</w:t>
      </w:r>
    </w:p>
    <w:p w:rsidR="00EC4772" w:rsidRDefault="00E51484">
      <w:pPr>
        <w:spacing w:line="288" w:lineRule="auto"/>
        <w:ind w:firstLineChars="200" w:firstLine="480"/>
        <w:rPr>
          <w:rFonts w:ascii="Times New Roman" w:hAnsi="Times New Roman"/>
          <w:sz w:val="24"/>
          <w:szCs w:val="24"/>
        </w:rPr>
      </w:pPr>
      <w:r>
        <w:rPr>
          <w:rFonts w:ascii="Times New Roman" w:hAnsi="Times New Roman" w:hint="eastAsia"/>
          <w:sz w:val="24"/>
          <w:szCs w:val="24"/>
        </w:rPr>
        <w:t>第一章绪论：</w:t>
      </w:r>
      <w:r>
        <w:rPr>
          <w:rFonts w:ascii="Times New Roman" w:hAnsi="Times New Roman"/>
          <w:sz w:val="24"/>
          <w:szCs w:val="24"/>
        </w:rPr>
        <w:t>主要</w:t>
      </w:r>
      <w:r>
        <w:rPr>
          <w:rFonts w:ascii="Times New Roman" w:hAnsi="Times New Roman" w:hint="eastAsia"/>
          <w:sz w:val="24"/>
          <w:szCs w:val="24"/>
        </w:rPr>
        <w:t>介绍</w:t>
      </w:r>
      <w:proofErr w:type="gramStart"/>
      <w:r w:rsidR="003252E7">
        <w:rPr>
          <w:rFonts w:ascii="Times New Roman" w:hAnsi="Times New Roman" w:hint="eastAsia"/>
          <w:sz w:val="24"/>
          <w:szCs w:val="24"/>
        </w:rPr>
        <w:t>图像去块</w:t>
      </w:r>
      <w:r w:rsidR="003252E7">
        <w:rPr>
          <w:rFonts w:ascii="Times New Roman" w:hAnsi="Times New Roman"/>
          <w:sz w:val="24"/>
          <w:szCs w:val="24"/>
        </w:rPr>
        <w:t>效应</w:t>
      </w:r>
      <w:proofErr w:type="gramEnd"/>
      <w:r w:rsidR="003252E7">
        <w:rPr>
          <w:rFonts w:ascii="Times New Roman" w:hAnsi="Times New Roman"/>
          <w:sz w:val="24"/>
          <w:szCs w:val="24"/>
        </w:rPr>
        <w:t>处理</w:t>
      </w:r>
      <w:r>
        <w:rPr>
          <w:rFonts w:ascii="Times New Roman" w:hAnsi="Times New Roman" w:hint="eastAsia"/>
          <w:sz w:val="24"/>
          <w:szCs w:val="24"/>
        </w:rPr>
        <w:t>的背景及发展趋势，国内外发展趋势，阐述本文的研究意义。</w:t>
      </w:r>
    </w:p>
    <w:p w:rsidR="00EC4772" w:rsidRDefault="00E51484">
      <w:pPr>
        <w:spacing w:line="288" w:lineRule="auto"/>
        <w:ind w:firstLineChars="200" w:firstLine="480"/>
        <w:rPr>
          <w:rFonts w:ascii="Times New Roman" w:hAnsi="Times New Roman"/>
          <w:sz w:val="24"/>
          <w:szCs w:val="24"/>
        </w:rPr>
      </w:pPr>
      <w:r>
        <w:rPr>
          <w:rFonts w:ascii="Times New Roman" w:hAnsi="Times New Roman" w:hint="eastAsia"/>
          <w:sz w:val="24"/>
          <w:szCs w:val="24"/>
        </w:rPr>
        <w:t>第二章相关知识介绍：介绍所用到的技术，</w:t>
      </w:r>
      <w:r>
        <w:rPr>
          <w:rFonts w:ascii="Times New Roman" w:hAnsi="Times New Roman"/>
          <w:sz w:val="24"/>
          <w:szCs w:val="24"/>
        </w:rPr>
        <w:t>包括</w:t>
      </w:r>
      <w:r>
        <w:rPr>
          <w:rFonts w:ascii="Times New Roman" w:hAnsi="Times New Roman" w:hint="eastAsia"/>
          <w:sz w:val="24"/>
          <w:szCs w:val="24"/>
        </w:rPr>
        <w:t>：</w:t>
      </w:r>
      <w:r>
        <w:rPr>
          <w:rFonts w:ascii="Times New Roman" w:hAnsi="Times New Roman" w:hint="eastAsia"/>
          <w:sz w:val="24"/>
          <w:szCs w:val="24"/>
        </w:rPr>
        <w:t>C</w:t>
      </w:r>
      <w:r w:rsidR="003252E7">
        <w:rPr>
          <w:rFonts w:ascii="Times New Roman" w:hAnsi="Times New Roman"/>
          <w:sz w:val="24"/>
          <w:szCs w:val="24"/>
        </w:rPr>
        <w:t>++</w:t>
      </w:r>
      <w:r>
        <w:rPr>
          <w:rFonts w:ascii="Times New Roman" w:hAnsi="Times New Roman" w:hint="eastAsia"/>
          <w:sz w:val="24"/>
          <w:szCs w:val="24"/>
        </w:rPr>
        <w:t>、</w:t>
      </w:r>
      <w:r w:rsidR="00003F85">
        <w:rPr>
          <w:rFonts w:ascii="Times New Roman" w:hAnsi="Times New Roman"/>
          <w:sz w:val="24"/>
          <w:szCs w:val="24"/>
        </w:rPr>
        <w:t>OPENCV</w:t>
      </w:r>
      <w:r>
        <w:rPr>
          <w:rFonts w:ascii="Times New Roman" w:hAnsi="Times New Roman" w:hint="eastAsia"/>
          <w:sz w:val="24"/>
          <w:szCs w:val="24"/>
        </w:rPr>
        <w:t>、</w:t>
      </w:r>
      <w:r w:rsidR="003252E7">
        <w:rPr>
          <w:rFonts w:ascii="Times New Roman" w:hAnsi="Times New Roman"/>
          <w:sz w:val="24"/>
          <w:szCs w:val="24"/>
        </w:rPr>
        <w:t>MFC</w:t>
      </w:r>
      <w:r w:rsidR="003252E7">
        <w:rPr>
          <w:rFonts w:ascii="Times New Roman" w:hAnsi="Times New Roman" w:hint="eastAsia"/>
          <w:sz w:val="24"/>
          <w:szCs w:val="24"/>
        </w:rPr>
        <w:t>框架</w:t>
      </w:r>
      <w:r>
        <w:rPr>
          <w:rFonts w:ascii="Times New Roman" w:hAnsi="Times New Roman" w:hint="eastAsia"/>
          <w:sz w:val="24"/>
          <w:szCs w:val="24"/>
        </w:rPr>
        <w:t>。</w:t>
      </w:r>
    </w:p>
    <w:p w:rsidR="00EC4772" w:rsidRDefault="00A00DB2">
      <w:pPr>
        <w:spacing w:line="288" w:lineRule="auto"/>
        <w:ind w:firstLineChars="200" w:firstLine="480"/>
        <w:rPr>
          <w:rFonts w:ascii="Times New Roman" w:hAnsi="Times New Roman"/>
          <w:sz w:val="24"/>
          <w:szCs w:val="24"/>
        </w:rPr>
      </w:pPr>
      <w:r>
        <w:rPr>
          <w:rFonts w:ascii="Times New Roman" w:hAnsi="Times New Roman" w:hint="eastAsia"/>
          <w:sz w:val="24"/>
          <w:szCs w:val="24"/>
        </w:rPr>
        <w:t>第三</w:t>
      </w:r>
      <w:r w:rsidR="00E51484">
        <w:rPr>
          <w:rFonts w:ascii="Times New Roman" w:hAnsi="Times New Roman" w:hint="eastAsia"/>
          <w:sz w:val="24"/>
          <w:szCs w:val="24"/>
        </w:rPr>
        <w:t>章对系统整体进行了设计：对系统整体框架设计，</w:t>
      </w:r>
      <w:r w:rsidR="00046BB5">
        <w:rPr>
          <w:rFonts w:ascii="Times New Roman" w:hAnsi="Times New Roman" w:hint="eastAsia"/>
          <w:sz w:val="24"/>
          <w:szCs w:val="24"/>
        </w:rPr>
        <w:t>窗口</w:t>
      </w:r>
      <w:r w:rsidR="00E51484">
        <w:rPr>
          <w:rFonts w:ascii="Times New Roman" w:hAnsi="Times New Roman" w:hint="eastAsia"/>
          <w:sz w:val="24"/>
          <w:szCs w:val="24"/>
        </w:rPr>
        <w:t>模块设计等等进行了阐述。</w:t>
      </w:r>
    </w:p>
    <w:p w:rsidR="00EC4772" w:rsidRDefault="00E51484">
      <w:pPr>
        <w:spacing w:line="288" w:lineRule="auto"/>
        <w:ind w:firstLineChars="200" w:firstLine="480"/>
        <w:rPr>
          <w:rFonts w:ascii="Times New Roman" w:hAnsi="Times New Roman"/>
          <w:sz w:val="24"/>
          <w:szCs w:val="24"/>
        </w:rPr>
      </w:pPr>
      <w:r>
        <w:rPr>
          <w:rFonts w:ascii="Times New Roman" w:hAnsi="Times New Roman" w:hint="eastAsia"/>
          <w:sz w:val="24"/>
          <w:szCs w:val="24"/>
        </w:rPr>
        <w:t>第</w:t>
      </w:r>
      <w:r w:rsidR="00A00DB2">
        <w:rPr>
          <w:rFonts w:ascii="Times New Roman" w:hAnsi="Times New Roman" w:hint="eastAsia"/>
          <w:sz w:val="24"/>
          <w:szCs w:val="24"/>
        </w:rPr>
        <w:t>四</w:t>
      </w:r>
      <w:r>
        <w:rPr>
          <w:rFonts w:ascii="Times New Roman" w:hAnsi="Times New Roman" w:hint="eastAsia"/>
          <w:sz w:val="24"/>
          <w:szCs w:val="24"/>
        </w:rPr>
        <w:t>章</w:t>
      </w:r>
      <w:r w:rsidR="00A00DB2">
        <w:rPr>
          <w:rFonts w:ascii="Times New Roman" w:hAnsi="Times New Roman" w:hint="eastAsia"/>
          <w:sz w:val="24"/>
          <w:szCs w:val="24"/>
        </w:rPr>
        <w:t>算法</w:t>
      </w:r>
      <w:r>
        <w:rPr>
          <w:rFonts w:ascii="Times New Roman" w:hAnsi="Times New Roman" w:hint="eastAsia"/>
          <w:sz w:val="24"/>
          <w:szCs w:val="24"/>
        </w:rPr>
        <w:t>设计：</w:t>
      </w:r>
      <w:r>
        <w:rPr>
          <w:rFonts w:ascii="Times New Roman" w:hAnsi="Times New Roman"/>
          <w:sz w:val="24"/>
          <w:szCs w:val="24"/>
        </w:rPr>
        <w:t>详细</w:t>
      </w:r>
      <w:r>
        <w:rPr>
          <w:rFonts w:ascii="Times New Roman" w:hAnsi="Times New Roman" w:hint="eastAsia"/>
          <w:sz w:val="24"/>
          <w:szCs w:val="24"/>
        </w:rPr>
        <w:t>介绍了</w:t>
      </w:r>
      <w:proofErr w:type="gramStart"/>
      <w:r w:rsidR="00A00DB2">
        <w:rPr>
          <w:rFonts w:ascii="Times New Roman" w:hAnsi="Times New Roman" w:hint="eastAsia"/>
          <w:sz w:val="24"/>
          <w:szCs w:val="24"/>
        </w:rPr>
        <w:t>图像去块</w:t>
      </w:r>
      <w:r w:rsidR="00A00DB2">
        <w:rPr>
          <w:rFonts w:ascii="Times New Roman" w:hAnsi="Times New Roman"/>
          <w:sz w:val="24"/>
          <w:szCs w:val="24"/>
        </w:rPr>
        <w:t>效应</w:t>
      </w:r>
      <w:proofErr w:type="gramEnd"/>
      <w:r>
        <w:rPr>
          <w:rFonts w:ascii="Times New Roman" w:hAnsi="Times New Roman" w:hint="eastAsia"/>
          <w:sz w:val="24"/>
          <w:szCs w:val="24"/>
        </w:rPr>
        <w:t>设计思路及具体的</w:t>
      </w:r>
      <w:r w:rsidR="00A00DB2">
        <w:rPr>
          <w:rFonts w:ascii="Times New Roman" w:hAnsi="Times New Roman" w:hint="eastAsia"/>
          <w:sz w:val="24"/>
          <w:szCs w:val="24"/>
        </w:rPr>
        <w:t>图像</w:t>
      </w:r>
      <w:r w:rsidR="00A00DB2">
        <w:rPr>
          <w:rFonts w:ascii="Times New Roman" w:hAnsi="Times New Roman"/>
          <w:sz w:val="24"/>
          <w:szCs w:val="24"/>
        </w:rPr>
        <w:t>的</w:t>
      </w:r>
      <w:r w:rsidR="00A00DB2">
        <w:rPr>
          <w:rFonts w:ascii="Times New Roman" w:hAnsi="Times New Roman" w:hint="eastAsia"/>
          <w:sz w:val="24"/>
          <w:szCs w:val="24"/>
        </w:rPr>
        <w:t>SVD</w:t>
      </w:r>
      <w:r w:rsidR="00A00DB2">
        <w:rPr>
          <w:rFonts w:ascii="Times New Roman" w:hAnsi="Times New Roman"/>
          <w:sz w:val="24"/>
          <w:szCs w:val="24"/>
        </w:rPr>
        <w:t>计算</w:t>
      </w:r>
      <w:r>
        <w:rPr>
          <w:rFonts w:ascii="Times New Roman" w:hAnsi="Times New Roman" w:hint="eastAsia"/>
          <w:sz w:val="24"/>
          <w:szCs w:val="24"/>
        </w:rPr>
        <w:t>设计，</w:t>
      </w:r>
      <w:r w:rsidR="00A00DB2">
        <w:rPr>
          <w:rFonts w:ascii="Times New Roman" w:hAnsi="Times New Roman" w:hint="eastAsia"/>
          <w:sz w:val="24"/>
          <w:szCs w:val="24"/>
        </w:rPr>
        <w:t>算法流程</w:t>
      </w:r>
      <w:r>
        <w:rPr>
          <w:rFonts w:ascii="Times New Roman" w:hAnsi="Times New Roman" w:hint="eastAsia"/>
          <w:sz w:val="24"/>
          <w:szCs w:val="24"/>
        </w:rPr>
        <w:t>的设计。</w:t>
      </w:r>
    </w:p>
    <w:p w:rsidR="00EC4772" w:rsidRDefault="00E51484">
      <w:pPr>
        <w:spacing w:line="288" w:lineRule="auto"/>
        <w:ind w:firstLineChars="200" w:firstLine="480"/>
        <w:rPr>
          <w:rFonts w:ascii="Times New Roman" w:hAnsi="Times New Roman"/>
          <w:sz w:val="24"/>
          <w:szCs w:val="24"/>
        </w:rPr>
      </w:pPr>
      <w:r>
        <w:rPr>
          <w:rFonts w:ascii="Times New Roman" w:hAnsi="Times New Roman" w:hint="eastAsia"/>
          <w:sz w:val="24"/>
          <w:szCs w:val="24"/>
        </w:rPr>
        <w:t>第</w:t>
      </w:r>
      <w:r w:rsidR="00A00DB2">
        <w:rPr>
          <w:rFonts w:ascii="Times New Roman" w:hAnsi="Times New Roman" w:hint="eastAsia"/>
          <w:sz w:val="24"/>
          <w:szCs w:val="24"/>
        </w:rPr>
        <w:t>五</w:t>
      </w:r>
      <w:r>
        <w:rPr>
          <w:rFonts w:ascii="Times New Roman" w:hAnsi="Times New Roman" w:hint="eastAsia"/>
          <w:sz w:val="24"/>
          <w:szCs w:val="24"/>
        </w:rPr>
        <w:t>章详细设计：</w:t>
      </w:r>
      <w:r>
        <w:rPr>
          <w:rFonts w:ascii="Times New Roman" w:hAnsi="Times New Roman"/>
          <w:sz w:val="24"/>
          <w:szCs w:val="24"/>
        </w:rPr>
        <w:t>详细</w:t>
      </w:r>
      <w:r>
        <w:rPr>
          <w:rFonts w:ascii="Times New Roman" w:hAnsi="Times New Roman" w:hint="eastAsia"/>
          <w:sz w:val="24"/>
          <w:szCs w:val="24"/>
        </w:rPr>
        <w:t>的对系统的每一个模块进行了介绍展示，</w:t>
      </w:r>
      <w:r>
        <w:rPr>
          <w:rFonts w:ascii="Times New Roman" w:hAnsi="Times New Roman"/>
          <w:sz w:val="24"/>
          <w:szCs w:val="24"/>
        </w:rPr>
        <w:t>并</w:t>
      </w:r>
      <w:r>
        <w:rPr>
          <w:rFonts w:ascii="Times New Roman" w:hAnsi="Times New Roman" w:hint="eastAsia"/>
          <w:sz w:val="24"/>
          <w:szCs w:val="24"/>
        </w:rPr>
        <w:t>对主要的方法进行了简短的介绍。</w:t>
      </w:r>
    </w:p>
    <w:p w:rsidR="00A00DB2" w:rsidRDefault="00A00DB2">
      <w:pPr>
        <w:spacing w:line="288" w:lineRule="auto"/>
        <w:ind w:firstLineChars="200" w:firstLine="480"/>
        <w:rPr>
          <w:rFonts w:ascii="Times New Roman" w:hAnsi="Times New Roman"/>
          <w:sz w:val="24"/>
          <w:szCs w:val="24"/>
        </w:rPr>
      </w:pPr>
      <w:r>
        <w:rPr>
          <w:rFonts w:ascii="Times New Roman" w:hAnsi="Times New Roman" w:hint="eastAsia"/>
          <w:sz w:val="24"/>
          <w:szCs w:val="24"/>
        </w:rPr>
        <w:t>第六章算法</w:t>
      </w:r>
      <w:r>
        <w:rPr>
          <w:rFonts w:ascii="Times New Roman" w:hAnsi="Times New Roman"/>
          <w:sz w:val="24"/>
          <w:szCs w:val="24"/>
        </w:rPr>
        <w:t>优化：针对图像处理算法的耗时长的问题及用户对于</w:t>
      </w:r>
      <w:r>
        <w:rPr>
          <w:rFonts w:ascii="Times New Roman" w:hAnsi="Times New Roman" w:hint="eastAsia"/>
          <w:sz w:val="24"/>
          <w:szCs w:val="24"/>
        </w:rPr>
        <w:t>图像显示</w:t>
      </w:r>
      <w:r>
        <w:rPr>
          <w:rFonts w:ascii="Times New Roman" w:hAnsi="Times New Roman"/>
          <w:sz w:val="24"/>
          <w:szCs w:val="24"/>
        </w:rPr>
        <w:t>时间</w:t>
      </w:r>
      <w:r>
        <w:rPr>
          <w:rFonts w:ascii="Times New Roman" w:hAnsi="Times New Roman" w:hint="eastAsia"/>
          <w:sz w:val="24"/>
          <w:szCs w:val="24"/>
        </w:rPr>
        <w:t>的</w:t>
      </w:r>
      <w:r>
        <w:rPr>
          <w:rFonts w:ascii="Times New Roman" w:hAnsi="Times New Roman"/>
          <w:sz w:val="24"/>
          <w:szCs w:val="24"/>
        </w:rPr>
        <w:t>需求优化程序运行时间。</w:t>
      </w:r>
    </w:p>
    <w:p w:rsidR="00EC4772" w:rsidRDefault="00E51484">
      <w:pPr>
        <w:spacing w:line="288" w:lineRule="auto"/>
        <w:ind w:firstLineChars="200" w:firstLine="480"/>
        <w:rPr>
          <w:rFonts w:ascii="Times New Roman" w:hAnsi="Times New Roman"/>
          <w:sz w:val="24"/>
          <w:szCs w:val="24"/>
        </w:rPr>
      </w:pPr>
      <w:r>
        <w:rPr>
          <w:rFonts w:ascii="Times New Roman" w:hAnsi="Times New Roman" w:hint="eastAsia"/>
          <w:sz w:val="24"/>
          <w:szCs w:val="24"/>
        </w:rPr>
        <w:t>第七章系统测试：一个系统要正式投入使用前必须经过认真的测试。本章从</w:t>
      </w:r>
      <w:r w:rsidR="00A00DB2">
        <w:rPr>
          <w:rFonts w:ascii="Times New Roman" w:hAnsi="Times New Roman" w:hint="eastAsia"/>
          <w:sz w:val="24"/>
          <w:szCs w:val="24"/>
        </w:rPr>
        <w:t>图像输入</w:t>
      </w:r>
      <w:r w:rsidR="00A00DB2">
        <w:rPr>
          <w:rFonts w:ascii="Times New Roman" w:hAnsi="Times New Roman"/>
          <w:sz w:val="24"/>
          <w:szCs w:val="24"/>
        </w:rPr>
        <w:t>，量化参数设置等方面</w:t>
      </w:r>
      <w:r>
        <w:rPr>
          <w:rFonts w:ascii="Times New Roman" w:hAnsi="Times New Roman" w:hint="eastAsia"/>
          <w:sz w:val="24"/>
          <w:szCs w:val="24"/>
        </w:rPr>
        <w:t>进行了测试。</w:t>
      </w:r>
    </w:p>
    <w:p w:rsidR="00EC4772" w:rsidRDefault="00E51484">
      <w:pPr>
        <w:spacing w:line="288" w:lineRule="auto"/>
        <w:ind w:firstLineChars="200" w:firstLine="480"/>
        <w:rPr>
          <w:rFonts w:ascii="Times New Roman" w:hAnsi="Times New Roman"/>
          <w:sz w:val="24"/>
          <w:szCs w:val="24"/>
        </w:rPr>
      </w:pPr>
      <w:r>
        <w:rPr>
          <w:rFonts w:ascii="Times New Roman" w:hAnsi="Times New Roman" w:hint="eastAsia"/>
          <w:sz w:val="24"/>
          <w:szCs w:val="24"/>
        </w:rPr>
        <w:t>第八</w:t>
      </w:r>
      <w:proofErr w:type="gramStart"/>
      <w:r>
        <w:rPr>
          <w:rFonts w:ascii="Times New Roman" w:hAnsi="Times New Roman" w:hint="eastAsia"/>
          <w:sz w:val="24"/>
          <w:szCs w:val="24"/>
        </w:rPr>
        <w:t>章总结</w:t>
      </w:r>
      <w:proofErr w:type="gramEnd"/>
      <w:r>
        <w:rPr>
          <w:rFonts w:ascii="Times New Roman" w:hAnsi="Times New Roman" w:hint="eastAsia"/>
          <w:sz w:val="24"/>
          <w:szCs w:val="24"/>
        </w:rPr>
        <w:t>全文，</w:t>
      </w:r>
      <w:r>
        <w:rPr>
          <w:rFonts w:ascii="Times New Roman" w:hAnsi="Times New Roman"/>
          <w:sz w:val="24"/>
          <w:szCs w:val="24"/>
        </w:rPr>
        <w:t>并</w:t>
      </w:r>
      <w:r>
        <w:rPr>
          <w:rFonts w:ascii="Times New Roman" w:hAnsi="Times New Roman" w:hint="eastAsia"/>
          <w:sz w:val="24"/>
          <w:szCs w:val="24"/>
        </w:rPr>
        <w:t>提出不足之处，并对将来进行展望。</w:t>
      </w:r>
    </w:p>
    <w:p w:rsidR="00EC4772" w:rsidRDefault="00A00DB2">
      <w:pPr>
        <w:pStyle w:val="2"/>
      </w:pPr>
      <w:bookmarkStart w:id="9" w:name="_Toc414525997"/>
      <w:bookmarkStart w:id="10" w:name="_Toc420761590"/>
      <w:r>
        <w:rPr>
          <w:rFonts w:hint="eastAsia"/>
        </w:rPr>
        <w:t>1.5</w:t>
      </w:r>
      <w:r w:rsidR="00E51484">
        <w:t xml:space="preserve">  </w:t>
      </w:r>
      <w:r w:rsidR="00E51484">
        <w:rPr>
          <w:rFonts w:hint="eastAsia"/>
        </w:rPr>
        <w:t>本章小结</w:t>
      </w:r>
      <w:bookmarkEnd w:id="9"/>
      <w:bookmarkEnd w:id="10"/>
    </w:p>
    <w:p w:rsidR="00B42861" w:rsidRDefault="00E51484" w:rsidP="003252E7">
      <w:pPr>
        <w:spacing w:line="288" w:lineRule="auto"/>
        <w:ind w:firstLineChars="200" w:firstLine="480"/>
        <w:rPr>
          <w:rFonts w:ascii="Times New Roman" w:hAnsi="Times New Roman"/>
          <w:sz w:val="24"/>
          <w:szCs w:val="24"/>
        </w:rPr>
      </w:pPr>
      <w:r>
        <w:rPr>
          <w:rFonts w:ascii="Times New Roman" w:hAnsi="Times New Roman" w:hint="eastAsia"/>
          <w:sz w:val="24"/>
          <w:szCs w:val="24"/>
        </w:rPr>
        <w:t>本章首先介绍了</w:t>
      </w:r>
      <w:proofErr w:type="gramStart"/>
      <w:r w:rsidR="003252E7">
        <w:rPr>
          <w:rFonts w:ascii="Times New Roman" w:hAnsi="Times New Roman" w:hint="eastAsia"/>
          <w:sz w:val="24"/>
          <w:szCs w:val="24"/>
        </w:rPr>
        <w:t>图像去块效应</w:t>
      </w:r>
      <w:proofErr w:type="gramEnd"/>
      <w:r>
        <w:rPr>
          <w:rFonts w:ascii="Times New Roman" w:hAnsi="Times New Roman" w:hint="eastAsia"/>
          <w:sz w:val="24"/>
          <w:szCs w:val="24"/>
        </w:rPr>
        <w:t>的发展及背景，然后详细介绍了国内外发展趋势；阐述了</w:t>
      </w:r>
      <w:proofErr w:type="gramStart"/>
      <w:r w:rsidR="003252E7">
        <w:rPr>
          <w:rFonts w:ascii="Times New Roman" w:hAnsi="Times New Roman" w:hint="eastAsia"/>
          <w:sz w:val="24"/>
          <w:szCs w:val="24"/>
        </w:rPr>
        <w:t>图像去块</w:t>
      </w:r>
      <w:r w:rsidR="003252E7">
        <w:rPr>
          <w:rFonts w:ascii="Times New Roman" w:hAnsi="Times New Roman"/>
          <w:sz w:val="24"/>
          <w:szCs w:val="24"/>
        </w:rPr>
        <w:t>效应</w:t>
      </w:r>
      <w:proofErr w:type="gramEnd"/>
      <w:r w:rsidR="003252E7">
        <w:rPr>
          <w:rFonts w:ascii="Times New Roman" w:hAnsi="Times New Roman" w:hint="eastAsia"/>
          <w:sz w:val="24"/>
          <w:szCs w:val="24"/>
        </w:rPr>
        <w:t>在</w:t>
      </w:r>
      <w:r w:rsidR="003252E7">
        <w:rPr>
          <w:rFonts w:ascii="Times New Roman" w:hAnsi="Times New Roman"/>
          <w:sz w:val="24"/>
          <w:szCs w:val="24"/>
        </w:rPr>
        <w:t>人们生活中</w:t>
      </w:r>
      <w:r>
        <w:rPr>
          <w:rFonts w:ascii="Times New Roman" w:hAnsi="Times New Roman" w:hint="eastAsia"/>
          <w:sz w:val="24"/>
          <w:szCs w:val="24"/>
        </w:rPr>
        <w:t>的重要性和必要性。最后对论文的安排进行了简单的介绍。</w:t>
      </w:r>
    </w:p>
    <w:p w:rsidR="00EC4772" w:rsidRDefault="00E51484" w:rsidP="00F37B93">
      <w:pPr>
        <w:pStyle w:val="1"/>
      </w:pPr>
      <w:bookmarkStart w:id="11" w:name="_Toc17726"/>
      <w:bookmarkStart w:id="12" w:name="_Toc414525998"/>
      <w:bookmarkStart w:id="13" w:name="_Toc420761591"/>
      <w:r>
        <w:rPr>
          <w:rFonts w:hint="eastAsia"/>
        </w:rPr>
        <w:t>第二章</w:t>
      </w:r>
      <w:r>
        <w:rPr>
          <w:rFonts w:hint="eastAsia"/>
        </w:rPr>
        <w:t xml:space="preserve"> </w:t>
      </w:r>
      <w:bookmarkEnd w:id="11"/>
      <w:r>
        <w:t xml:space="preserve"> </w:t>
      </w:r>
      <w:r>
        <w:rPr>
          <w:rFonts w:hint="eastAsia"/>
        </w:rPr>
        <w:t>相关知识介绍</w:t>
      </w:r>
      <w:bookmarkEnd w:id="12"/>
      <w:bookmarkEnd w:id="13"/>
    </w:p>
    <w:p w:rsidR="00EC4772" w:rsidRDefault="00E51484">
      <w:pPr>
        <w:pStyle w:val="2"/>
      </w:pPr>
      <w:bookmarkStart w:id="14" w:name="_Toc414525999"/>
      <w:bookmarkStart w:id="15" w:name="_Toc420761592"/>
      <w:r>
        <w:t xml:space="preserve">2.1 </w:t>
      </w:r>
      <w:r>
        <w:rPr>
          <w:rFonts w:hint="eastAsia"/>
        </w:rPr>
        <w:t xml:space="preserve"> </w:t>
      </w:r>
      <w:bookmarkEnd w:id="14"/>
      <w:r w:rsidR="00A00DB2">
        <w:t>C++</w:t>
      </w:r>
      <w:r w:rsidR="00A00DB2">
        <w:rPr>
          <w:rFonts w:hint="eastAsia"/>
        </w:rPr>
        <w:t>及</w:t>
      </w:r>
      <w:r w:rsidR="00A00DB2">
        <w:t>visual studio2012</w:t>
      </w:r>
      <w:r w:rsidR="00A00DB2">
        <w:rPr>
          <w:rFonts w:hint="eastAsia"/>
        </w:rPr>
        <w:t>介绍</w:t>
      </w:r>
      <w:bookmarkEnd w:id="15"/>
    </w:p>
    <w:p w:rsidR="00EC4772" w:rsidRDefault="00E51484">
      <w:pPr>
        <w:pStyle w:val="3"/>
      </w:pPr>
      <w:bookmarkStart w:id="16" w:name="_Toc414526000"/>
      <w:bookmarkStart w:id="17" w:name="_Toc420761593"/>
      <w:r>
        <w:rPr>
          <w:rFonts w:hint="eastAsia"/>
        </w:rPr>
        <w:t>2.1.1</w:t>
      </w:r>
      <w:r>
        <w:t xml:space="preserve">  </w:t>
      </w:r>
      <w:bookmarkEnd w:id="16"/>
      <w:r w:rsidR="00A00DB2">
        <w:t>C++</w:t>
      </w:r>
      <w:r w:rsidR="00A00DB2">
        <w:rPr>
          <w:rFonts w:hint="eastAsia"/>
        </w:rPr>
        <w:t>介绍</w:t>
      </w:r>
      <w:bookmarkEnd w:id="17"/>
    </w:p>
    <w:p w:rsidR="00547925" w:rsidRDefault="00547925" w:rsidP="00547925">
      <w:pPr>
        <w:spacing w:line="288" w:lineRule="auto"/>
        <w:ind w:firstLineChars="200" w:firstLine="480"/>
        <w:rPr>
          <w:rFonts w:ascii="Times New Roman" w:hAnsi="Times New Roman"/>
          <w:sz w:val="24"/>
          <w:szCs w:val="24"/>
        </w:rPr>
      </w:pPr>
      <w:r w:rsidRPr="00547925">
        <w:rPr>
          <w:rFonts w:ascii="Times New Roman" w:hAnsi="Times New Roman"/>
          <w:sz w:val="24"/>
          <w:szCs w:val="24"/>
        </w:rPr>
        <w:t>C++</w:t>
      </w:r>
      <w:r w:rsidRPr="00547925">
        <w:rPr>
          <w:rFonts w:ascii="Times New Roman" w:hAnsi="Times New Roman"/>
          <w:sz w:val="24"/>
          <w:szCs w:val="24"/>
        </w:rPr>
        <w:t>是在</w:t>
      </w:r>
      <w:r w:rsidRPr="00547925">
        <w:rPr>
          <w:rFonts w:ascii="Times New Roman" w:hAnsi="Times New Roman"/>
          <w:sz w:val="24"/>
          <w:szCs w:val="24"/>
        </w:rPr>
        <w:t>C</w:t>
      </w:r>
      <w:r w:rsidRPr="00547925">
        <w:rPr>
          <w:rFonts w:ascii="Times New Roman" w:hAnsi="Times New Roman"/>
          <w:sz w:val="24"/>
          <w:szCs w:val="24"/>
        </w:rPr>
        <w:t>语言的基础上开发的一种通用</w:t>
      </w:r>
      <w:hyperlink r:id="rId21" w:tgtFrame="_blank" w:history="1">
        <w:r w:rsidRPr="00547925">
          <w:rPr>
            <w:rFonts w:ascii="Times New Roman" w:hAnsi="Times New Roman"/>
            <w:sz w:val="24"/>
            <w:szCs w:val="24"/>
          </w:rPr>
          <w:t>编程语言</w:t>
        </w:r>
      </w:hyperlink>
      <w:r w:rsidRPr="00547925">
        <w:rPr>
          <w:rFonts w:ascii="Times New Roman" w:hAnsi="Times New Roman"/>
          <w:sz w:val="24"/>
          <w:szCs w:val="24"/>
        </w:rPr>
        <w:t>，应用广泛。</w:t>
      </w:r>
      <w:r w:rsidRPr="00547925">
        <w:rPr>
          <w:rFonts w:ascii="Times New Roman" w:hAnsi="Times New Roman"/>
          <w:sz w:val="24"/>
          <w:szCs w:val="24"/>
        </w:rPr>
        <w:t>C++</w:t>
      </w:r>
      <w:r w:rsidRPr="00547925">
        <w:rPr>
          <w:rFonts w:ascii="Times New Roman" w:hAnsi="Times New Roman"/>
          <w:sz w:val="24"/>
          <w:szCs w:val="24"/>
        </w:rPr>
        <w:t>支持多种编程范式</w:t>
      </w:r>
      <w:r>
        <w:rPr>
          <w:rFonts w:ascii="Times New Roman" w:hAnsi="Times New Roman" w:hint="eastAsia"/>
          <w:sz w:val="24"/>
          <w:szCs w:val="24"/>
        </w:rPr>
        <w:t>，</w:t>
      </w:r>
      <w:hyperlink r:id="rId22" w:tgtFrame="_blank" w:history="1">
        <w:r w:rsidRPr="00547925">
          <w:rPr>
            <w:rFonts w:ascii="Times New Roman" w:hAnsi="Times New Roman"/>
            <w:sz w:val="24"/>
            <w:szCs w:val="24"/>
          </w:rPr>
          <w:t>面向对象编程</w:t>
        </w:r>
      </w:hyperlink>
      <w:r w:rsidRPr="00547925">
        <w:rPr>
          <w:rFonts w:ascii="Times New Roman" w:hAnsi="Times New Roman"/>
          <w:sz w:val="24"/>
          <w:szCs w:val="24"/>
        </w:rPr>
        <w:t>、</w:t>
      </w:r>
      <w:hyperlink r:id="rId23" w:tgtFrame="_blank" w:history="1">
        <w:r w:rsidRPr="00547925">
          <w:rPr>
            <w:rFonts w:ascii="Times New Roman" w:hAnsi="Times New Roman"/>
            <w:sz w:val="24"/>
            <w:szCs w:val="24"/>
          </w:rPr>
          <w:t>泛型编程</w:t>
        </w:r>
      </w:hyperlink>
      <w:r w:rsidRPr="00547925">
        <w:rPr>
          <w:rFonts w:ascii="Times New Roman" w:hAnsi="Times New Roman"/>
          <w:sz w:val="24"/>
          <w:szCs w:val="24"/>
        </w:rPr>
        <w:t>和过程化编程。其编程领域众广，常用于系统开发，引擎开发等应用领域，是至今为止最受广大受用的最强大编程语言之一</w:t>
      </w:r>
      <w:r w:rsidRPr="00547925">
        <w:rPr>
          <w:rFonts w:ascii="Times New Roman" w:hAnsi="Times New Roman"/>
          <w:sz w:val="24"/>
          <w:szCs w:val="24"/>
        </w:rPr>
        <w:t>,</w:t>
      </w:r>
      <w:r w:rsidRPr="00547925">
        <w:rPr>
          <w:rFonts w:ascii="Times New Roman" w:hAnsi="Times New Roman"/>
          <w:sz w:val="24"/>
          <w:szCs w:val="24"/>
        </w:rPr>
        <w:t>支持类：类、封装、</w:t>
      </w:r>
      <w:r w:rsidRPr="00547925">
        <w:rPr>
          <w:rFonts w:ascii="Times New Roman" w:hAnsi="Times New Roman"/>
          <w:sz w:val="24"/>
          <w:szCs w:val="24"/>
        </w:rPr>
        <w:lastRenderedPageBreak/>
        <w:t>重载等</w:t>
      </w:r>
    </w:p>
    <w:p w:rsidR="00547925" w:rsidRPr="00547925" w:rsidRDefault="00547925" w:rsidP="00547925">
      <w:pPr>
        <w:spacing w:line="288" w:lineRule="auto"/>
        <w:ind w:firstLineChars="200" w:firstLine="480"/>
        <w:rPr>
          <w:rFonts w:ascii="Times New Roman" w:hAnsi="Times New Roman"/>
          <w:sz w:val="24"/>
          <w:szCs w:val="24"/>
        </w:rPr>
      </w:pPr>
      <w:r w:rsidRPr="00547925">
        <w:rPr>
          <w:rFonts w:ascii="Times New Roman" w:hAnsi="Times New Roman" w:hint="eastAsia"/>
          <w:sz w:val="24"/>
          <w:szCs w:val="24"/>
        </w:rPr>
        <w:t>C++</w:t>
      </w:r>
      <w:r w:rsidRPr="00547925">
        <w:rPr>
          <w:rFonts w:ascii="Times New Roman" w:hAnsi="Times New Roman" w:hint="eastAsia"/>
          <w:sz w:val="24"/>
          <w:szCs w:val="24"/>
        </w:rPr>
        <w:t>设计成静态类型、和</w:t>
      </w:r>
      <w:r w:rsidRPr="00547925">
        <w:rPr>
          <w:rFonts w:ascii="Times New Roman" w:hAnsi="Times New Roman" w:hint="eastAsia"/>
          <w:sz w:val="24"/>
          <w:szCs w:val="24"/>
        </w:rPr>
        <w:t>C</w:t>
      </w:r>
      <w:r w:rsidRPr="00547925">
        <w:rPr>
          <w:rFonts w:ascii="Times New Roman" w:hAnsi="Times New Roman" w:hint="eastAsia"/>
          <w:sz w:val="24"/>
          <w:szCs w:val="24"/>
        </w:rPr>
        <w:t>同样高效且可移植的多用途程序设计语言。</w:t>
      </w:r>
    </w:p>
    <w:p w:rsidR="00547925" w:rsidRPr="00547925" w:rsidRDefault="00547925" w:rsidP="00547925">
      <w:pPr>
        <w:spacing w:line="288" w:lineRule="auto"/>
        <w:ind w:firstLineChars="200" w:firstLine="480"/>
        <w:rPr>
          <w:rFonts w:ascii="Times New Roman" w:hAnsi="Times New Roman"/>
          <w:sz w:val="24"/>
          <w:szCs w:val="24"/>
        </w:rPr>
      </w:pPr>
      <w:r w:rsidRPr="00547925">
        <w:rPr>
          <w:rFonts w:ascii="Times New Roman" w:hAnsi="Times New Roman" w:hint="eastAsia"/>
          <w:sz w:val="24"/>
          <w:szCs w:val="24"/>
        </w:rPr>
        <w:t>C++</w:t>
      </w:r>
      <w:r w:rsidRPr="00547925">
        <w:rPr>
          <w:rFonts w:ascii="Times New Roman" w:hAnsi="Times New Roman" w:hint="eastAsia"/>
          <w:sz w:val="24"/>
          <w:szCs w:val="24"/>
        </w:rPr>
        <w:t>设计直接的和广泛的支持多种程序设计风格（程序化程序设计、资料抽象化、面向对象程序设计、泛型程序设计）。</w:t>
      </w:r>
    </w:p>
    <w:p w:rsidR="00547925" w:rsidRPr="00547925" w:rsidRDefault="00547925" w:rsidP="00547925">
      <w:pPr>
        <w:spacing w:line="288" w:lineRule="auto"/>
        <w:ind w:left="60" w:firstLine="420"/>
        <w:rPr>
          <w:rFonts w:ascii="Times New Roman" w:hAnsi="Times New Roman"/>
          <w:sz w:val="24"/>
          <w:szCs w:val="24"/>
        </w:rPr>
      </w:pPr>
      <w:r w:rsidRPr="00547925">
        <w:rPr>
          <w:rFonts w:ascii="Times New Roman" w:hAnsi="Times New Roman" w:hint="eastAsia"/>
          <w:sz w:val="24"/>
          <w:szCs w:val="24"/>
        </w:rPr>
        <w:t>C++</w:t>
      </w:r>
      <w:r>
        <w:rPr>
          <w:rFonts w:ascii="Times New Roman" w:hAnsi="Times New Roman" w:hint="eastAsia"/>
          <w:sz w:val="24"/>
          <w:szCs w:val="24"/>
        </w:rPr>
        <w:t>设计无需复杂的程序设计环境。</w:t>
      </w:r>
    </w:p>
    <w:p w:rsidR="00547925" w:rsidRPr="00547925" w:rsidRDefault="00547925" w:rsidP="00547925">
      <w:pPr>
        <w:spacing w:line="288" w:lineRule="auto"/>
        <w:ind w:firstLineChars="200" w:firstLine="480"/>
        <w:rPr>
          <w:rFonts w:ascii="Times New Roman" w:hAnsi="Times New Roman"/>
          <w:sz w:val="24"/>
          <w:szCs w:val="24"/>
        </w:rPr>
      </w:pPr>
      <w:r w:rsidRPr="00547925">
        <w:rPr>
          <w:rFonts w:ascii="Times New Roman" w:hAnsi="Times New Roman" w:hint="eastAsia"/>
          <w:sz w:val="24"/>
          <w:szCs w:val="24"/>
        </w:rPr>
        <w:t>C++</w:t>
      </w:r>
      <w:r w:rsidRPr="00547925">
        <w:rPr>
          <w:rFonts w:ascii="Times New Roman" w:hAnsi="Times New Roman" w:hint="eastAsia"/>
          <w:sz w:val="24"/>
          <w:szCs w:val="24"/>
        </w:rPr>
        <w:t>语言灵活，运算符的数据结构丰富、具有结构化控制语句、程序执行效率高，而且同时具有高级语言与汇编语言的优点，与其它语言相比</w:t>
      </w:r>
      <w:r w:rsidRPr="00547925">
        <w:rPr>
          <w:rFonts w:ascii="Times New Roman" w:hAnsi="Times New Roman" w:hint="eastAsia"/>
          <w:sz w:val="24"/>
          <w:szCs w:val="24"/>
        </w:rPr>
        <w:t xml:space="preserve"> </w:t>
      </w:r>
      <w:r w:rsidRPr="00547925">
        <w:rPr>
          <w:rFonts w:ascii="Times New Roman" w:hAnsi="Times New Roman" w:hint="eastAsia"/>
          <w:sz w:val="24"/>
          <w:szCs w:val="24"/>
        </w:rPr>
        <w:t>，可以直接访问物理地址，与汇编语言相比又具有良好的可读性和可移植性。</w:t>
      </w:r>
    </w:p>
    <w:p w:rsidR="00547925" w:rsidRPr="00547925" w:rsidRDefault="00547925" w:rsidP="00547925">
      <w:pPr>
        <w:spacing w:line="288" w:lineRule="auto"/>
        <w:ind w:firstLineChars="200" w:firstLine="480"/>
        <w:rPr>
          <w:rFonts w:ascii="Times New Roman" w:hAnsi="Times New Roman"/>
          <w:sz w:val="24"/>
          <w:szCs w:val="24"/>
        </w:rPr>
      </w:pPr>
      <w:r w:rsidRPr="00547925">
        <w:rPr>
          <w:rFonts w:ascii="Times New Roman" w:hAnsi="Times New Roman" w:hint="eastAsia"/>
          <w:sz w:val="24"/>
          <w:szCs w:val="24"/>
        </w:rPr>
        <w:t>总得来说，</w:t>
      </w:r>
      <w:r w:rsidRPr="00547925">
        <w:rPr>
          <w:rFonts w:ascii="Times New Roman" w:hAnsi="Times New Roman" w:hint="eastAsia"/>
          <w:sz w:val="24"/>
          <w:szCs w:val="24"/>
        </w:rPr>
        <w:t>C++</w:t>
      </w:r>
      <w:r w:rsidRPr="00547925">
        <w:rPr>
          <w:rFonts w:ascii="Times New Roman" w:hAnsi="Times New Roman" w:hint="eastAsia"/>
          <w:sz w:val="24"/>
          <w:szCs w:val="24"/>
        </w:rPr>
        <w:t>语言的主要特点表现在两个方面，一是尽量兼容</w:t>
      </w:r>
      <w:r w:rsidRPr="00547925">
        <w:rPr>
          <w:rFonts w:ascii="Times New Roman" w:hAnsi="Times New Roman" w:hint="eastAsia"/>
          <w:sz w:val="24"/>
          <w:szCs w:val="24"/>
        </w:rPr>
        <w:t>C,</w:t>
      </w:r>
      <w:r w:rsidRPr="00547925">
        <w:rPr>
          <w:rFonts w:ascii="Times New Roman" w:hAnsi="Times New Roman" w:hint="eastAsia"/>
          <w:sz w:val="24"/>
          <w:szCs w:val="24"/>
        </w:rPr>
        <w:t>二是支持面向对象的方法。它操持了</w:t>
      </w:r>
      <w:r w:rsidRPr="00547925">
        <w:rPr>
          <w:rFonts w:ascii="Times New Roman" w:hAnsi="Times New Roman" w:hint="eastAsia"/>
          <w:sz w:val="24"/>
          <w:szCs w:val="24"/>
        </w:rPr>
        <w:t>C</w:t>
      </w:r>
      <w:r w:rsidRPr="00547925">
        <w:rPr>
          <w:rFonts w:ascii="Times New Roman" w:hAnsi="Times New Roman" w:hint="eastAsia"/>
          <w:sz w:val="24"/>
          <w:szCs w:val="24"/>
        </w:rPr>
        <w:t>的简洁、高效的接近汇编语言等特点，对</w:t>
      </w:r>
      <w:r w:rsidRPr="00547925">
        <w:rPr>
          <w:rFonts w:ascii="Times New Roman" w:hAnsi="Times New Roman" w:hint="eastAsia"/>
          <w:sz w:val="24"/>
          <w:szCs w:val="24"/>
        </w:rPr>
        <w:t>C</w:t>
      </w:r>
      <w:r w:rsidRPr="00547925">
        <w:rPr>
          <w:rFonts w:ascii="Times New Roman" w:hAnsi="Times New Roman" w:hint="eastAsia"/>
          <w:sz w:val="24"/>
          <w:szCs w:val="24"/>
        </w:rPr>
        <w:t>的类型系统进行了改革的扩充，因此</w:t>
      </w:r>
      <w:r w:rsidRPr="00547925">
        <w:rPr>
          <w:rFonts w:ascii="Times New Roman" w:hAnsi="Times New Roman" w:hint="eastAsia"/>
          <w:sz w:val="24"/>
          <w:szCs w:val="24"/>
        </w:rPr>
        <w:t>C++</w:t>
      </w:r>
      <w:r w:rsidRPr="00547925">
        <w:rPr>
          <w:rFonts w:ascii="Times New Roman" w:hAnsi="Times New Roman" w:hint="eastAsia"/>
          <w:sz w:val="24"/>
          <w:szCs w:val="24"/>
        </w:rPr>
        <w:t>比</w:t>
      </w:r>
      <w:r w:rsidRPr="00547925">
        <w:rPr>
          <w:rFonts w:ascii="Times New Roman" w:hAnsi="Times New Roman" w:hint="eastAsia"/>
          <w:sz w:val="24"/>
          <w:szCs w:val="24"/>
        </w:rPr>
        <w:t>C</w:t>
      </w:r>
      <w:r w:rsidRPr="00547925">
        <w:rPr>
          <w:rFonts w:ascii="Times New Roman" w:hAnsi="Times New Roman" w:hint="eastAsia"/>
          <w:sz w:val="24"/>
          <w:szCs w:val="24"/>
        </w:rPr>
        <w:t>更安全，</w:t>
      </w:r>
      <w:r w:rsidRPr="00547925">
        <w:rPr>
          <w:rFonts w:ascii="Times New Roman" w:hAnsi="Times New Roman" w:hint="eastAsia"/>
          <w:sz w:val="24"/>
          <w:szCs w:val="24"/>
        </w:rPr>
        <w:t>C++</w:t>
      </w:r>
      <w:r w:rsidRPr="00547925">
        <w:rPr>
          <w:rFonts w:ascii="Times New Roman" w:hAnsi="Times New Roman" w:hint="eastAsia"/>
          <w:sz w:val="24"/>
          <w:szCs w:val="24"/>
        </w:rPr>
        <w:t>的编译系统能检查出更多的类型错误。另外，由于</w:t>
      </w:r>
      <w:r w:rsidRPr="00547925">
        <w:rPr>
          <w:rFonts w:ascii="Times New Roman" w:hAnsi="Times New Roman" w:hint="eastAsia"/>
          <w:sz w:val="24"/>
          <w:szCs w:val="24"/>
        </w:rPr>
        <w:t>C</w:t>
      </w:r>
      <w:r w:rsidRPr="00547925">
        <w:rPr>
          <w:rFonts w:ascii="Times New Roman" w:hAnsi="Times New Roman" w:hint="eastAsia"/>
          <w:sz w:val="24"/>
          <w:szCs w:val="24"/>
        </w:rPr>
        <w:t>语言的广泛使用，因而极大的促进了</w:t>
      </w:r>
      <w:r w:rsidRPr="00547925">
        <w:rPr>
          <w:rFonts w:ascii="Times New Roman" w:hAnsi="Times New Roman" w:hint="eastAsia"/>
          <w:sz w:val="24"/>
          <w:szCs w:val="24"/>
        </w:rPr>
        <w:t>C++</w:t>
      </w:r>
      <w:r w:rsidRPr="00547925">
        <w:rPr>
          <w:rFonts w:ascii="Times New Roman" w:hAnsi="Times New Roman" w:hint="eastAsia"/>
          <w:sz w:val="24"/>
          <w:szCs w:val="24"/>
        </w:rPr>
        <w:t>的普及和推广。</w:t>
      </w:r>
    </w:p>
    <w:p w:rsidR="00547925" w:rsidRPr="00547925" w:rsidRDefault="00547925" w:rsidP="00547925">
      <w:pPr>
        <w:spacing w:line="288" w:lineRule="auto"/>
        <w:ind w:firstLineChars="200" w:firstLine="480"/>
        <w:rPr>
          <w:rFonts w:ascii="Times New Roman" w:hAnsi="Times New Roman"/>
          <w:sz w:val="24"/>
          <w:szCs w:val="24"/>
        </w:rPr>
      </w:pPr>
      <w:r w:rsidRPr="00547925">
        <w:rPr>
          <w:rFonts w:ascii="Times New Roman" w:hAnsi="Times New Roman" w:hint="eastAsia"/>
          <w:sz w:val="24"/>
          <w:szCs w:val="24"/>
        </w:rPr>
        <w:t>C++</w:t>
      </w:r>
      <w:r w:rsidRPr="00547925">
        <w:rPr>
          <w:rFonts w:ascii="Times New Roman" w:hAnsi="Times New Roman" w:hint="eastAsia"/>
          <w:sz w:val="24"/>
          <w:szCs w:val="24"/>
        </w:rPr>
        <w:t>语言最有意义的方面是支持面向对象的特征。虽然与</w:t>
      </w:r>
      <w:r w:rsidRPr="00547925">
        <w:rPr>
          <w:rFonts w:ascii="Times New Roman" w:hAnsi="Times New Roman" w:hint="eastAsia"/>
          <w:sz w:val="24"/>
          <w:szCs w:val="24"/>
        </w:rPr>
        <w:t>C</w:t>
      </w:r>
      <w:r w:rsidRPr="00547925">
        <w:rPr>
          <w:rFonts w:ascii="Times New Roman" w:hAnsi="Times New Roman" w:hint="eastAsia"/>
          <w:sz w:val="24"/>
          <w:szCs w:val="24"/>
        </w:rPr>
        <w:t>的兼容使得</w:t>
      </w:r>
      <w:r w:rsidRPr="00547925">
        <w:rPr>
          <w:rFonts w:ascii="Times New Roman" w:hAnsi="Times New Roman" w:hint="eastAsia"/>
          <w:sz w:val="24"/>
          <w:szCs w:val="24"/>
        </w:rPr>
        <w:t>C++</w:t>
      </w:r>
      <w:r w:rsidRPr="00547925">
        <w:rPr>
          <w:rFonts w:ascii="Times New Roman" w:hAnsi="Times New Roman" w:hint="eastAsia"/>
          <w:sz w:val="24"/>
          <w:szCs w:val="24"/>
        </w:rPr>
        <w:t>具有双重特点，但他在概念上完全与</w:t>
      </w:r>
      <w:r w:rsidRPr="00547925">
        <w:rPr>
          <w:rFonts w:ascii="Times New Roman" w:hAnsi="Times New Roman" w:hint="eastAsia"/>
          <w:sz w:val="24"/>
          <w:szCs w:val="24"/>
        </w:rPr>
        <w:t>C</w:t>
      </w:r>
      <w:r w:rsidRPr="00547925">
        <w:rPr>
          <w:rFonts w:ascii="Times New Roman" w:hAnsi="Times New Roman" w:hint="eastAsia"/>
          <w:sz w:val="24"/>
          <w:szCs w:val="24"/>
        </w:rPr>
        <w:t>不同，更具面向对象的特征。</w:t>
      </w:r>
    </w:p>
    <w:p w:rsidR="00EC4772" w:rsidRDefault="00E51484">
      <w:pPr>
        <w:pStyle w:val="3"/>
      </w:pPr>
      <w:bookmarkStart w:id="18" w:name="_Toc414526001"/>
      <w:bookmarkStart w:id="19" w:name="_Toc420761594"/>
      <w:r>
        <w:rPr>
          <w:rFonts w:hint="eastAsia"/>
        </w:rPr>
        <w:t>2</w:t>
      </w:r>
      <w:r>
        <w:t xml:space="preserve">.1.2  </w:t>
      </w:r>
      <w:r w:rsidR="008D2258">
        <w:t>Visual S</w:t>
      </w:r>
      <w:r w:rsidR="00547925">
        <w:t>tudio</w:t>
      </w:r>
      <w:r>
        <w:rPr>
          <w:rFonts w:hint="eastAsia"/>
        </w:rPr>
        <w:t>平台特点</w:t>
      </w:r>
      <w:bookmarkEnd w:id="18"/>
      <w:bookmarkEnd w:id="19"/>
    </w:p>
    <w:p w:rsidR="00547925" w:rsidRPr="00547925" w:rsidRDefault="00547925" w:rsidP="00547925">
      <w:pPr>
        <w:spacing w:line="288" w:lineRule="auto"/>
        <w:ind w:firstLineChars="200" w:firstLine="480"/>
        <w:rPr>
          <w:rFonts w:ascii="Times New Roman" w:hAnsi="Times New Roman"/>
          <w:sz w:val="24"/>
          <w:szCs w:val="24"/>
        </w:rPr>
      </w:pPr>
      <w:r w:rsidRPr="00547925">
        <w:rPr>
          <w:rFonts w:ascii="Times New Roman" w:hAnsi="Times New Roman" w:hint="eastAsia"/>
          <w:sz w:val="24"/>
          <w:szCs w:val="24"/>
        </w:rPr>
        <w:t>Microsoft Visual Studio</w:t>
      </w:r>
      <w:r w:rsidRPr="00547925">
        <w:rPr>
          <w:rFonts w:ascii="Times New Roman" w:hAnsi="Times New Roman" w:hint="eastAsia"/>
          <w:sz w:val="24"/>
          <w:szCs w:val="24"/>
        </w:rPr>
        <w:t>（简称</w:t>
      </w:r>
      <w:r w:rsidRPr="00547925">
        <w:rPr>
          <w:rFonts w:ascii="Times New Roman" w:hAnsi="Times New Roman" w:hint="eastAsia"/>
          <w:sz w:val="24"/>
          <w:szCs w:val="24"/>
        </w:rPr>
        <w:t>VS</w:t>
      </w:r>
      <m:oMath>
        <m:sSup>
          <m:sSupPr>
            <m:ctrlPr>
              <w:rPr>
                <w:rFonts w:ascii="Cambria Math" w:hAnsi="Cambria Math"/>
                <w:sz w:val="24"/>
                <w:szCs w:val="24"/>
              </w:rPr>
            </m:ctrlPr>
          </m:sSupPr>
          <m:e>
            <m:r>
              <m:rPr>
                <m:sty m:val="p"/>
              </m:rPr>
              <w:rPr>
                <w:rFonts w:ascii="Cambria Math" w:hAnsi="Cambria Math" w:hint="eastAsia"/>
                <w:sz w:val="24"/>
                <w:szCs w:val="24"/>
              </w:rPr>
              <m:t>）</m:t>
            </m:r>
          </m:e>
          <m:sup>
            <m:r>
              <w:rPr>
                <w:rFonts w:ascii="Cambria Math" w:hAnsi="Cambria Math"/>
                <w:sz w:val="24"/>
                <w:szCs w:val="24"/>
              </w:rPr>
              <m:t>[7]</m:t>
            </m:r>
          </m:sup>
        </m:sSup>
      </m:oMath>
      <w:r w:rsidRPr="00547925">
        <w:rPr>
          <w:rFonts w:ascii="Times New Roman" w:hAnsi="Times New Roman" w:hint="eastAsia"/>
          <w:sz w:val="24"/>
          <w:szCs w:val="24"/>
        </w:rPr>
        <w:t>是美国微软公司的开发工具包系列产品。</w:t>
      </w:r>
      <w:r w:rsidRPr="00547925">
        <w:rPr>
          <w:rFonts w:ascii="Times New Roman" w:hAnsi="Times New Roman" w:hint="eastAsia"/>
          <w:sz w:val="24"/>
          <w:szCs w:val="24"/>
        </w:rPr>
        <w:t>VS</w:t>
      </w:r>
      <w:r w:rsidRPr="00547925">
        <w:rPr>
          <w:rFonts w:ascii="Times New Roman" w:hAnsi="Times New Roman" w:hint="eastAsia"/>
          <w:sz w:val="24"/>
          <w:szCs w:val="24"/>
        </w:rPr>
        <w:t>是一个基本完整的开发工具集，它包括了整个软件生命周期中所需要的大部分工具，如</w:t>
      </w:r>
      <w:r w:rsidRPr="00547925">
        <w:rPr>
          <w:rFonts w:ascii="Times New Roman" w:hAnsi="Times New Roman" w:hint="eastAsia"/>
          <w:sz w:val="24"/>
          <w:szCs w:val="24"/>
        </w:rPr>
        <w:t>UML</w:t>
      </w:r>
      <w:r w:rsidRPr="00547925">
        <w:rPr>
          <w:rFonts w:ascii="Times New Roman" w:hAnsi="Times New Roman" w:hint="eastAsia"/>
          <w:sz w:val="24"/>
          <w:szCs w:val="24"/>
        </w:rPr>
        <w:t>工具、代码管控工具、集成开发环境</w:t>
      </w:r>
      <w:r w:rsidRPr="00547925">
        <w:rPr>
          <w:rFonts w:ascii="Times New Roman" w:hAnsi="Times New Roman" w:hint="eastAsia"/>
          <w:sz w:val="24"/>
          <w:szCs w:val="24"/>
        </w:rPr>
        <w:t>(IDE)</w:t>
      </w:r>
      <w:r w:rsidRPr="00547925">
        <w:rPr>
          <w:rFonts w:ascii="Times New Roman" w:hAnsi="Times New Roman" w:hint="eastAsia"/>
          <w:sz w:val="24"/>
          <w:szCs w:val="24"/>
        </w:rPr>
        <w:t>等等。所写的目标代码适用于微软支持的所有平台，包括</w:t>
      </w:r>
      <w:r w:rsidRPr="00547925">
        <w:rPr>
          <w:rFonts w:ascii="Times New Roman" w:hAnsi="Times New Roman" w:hint="eastAsia"/>
          <w:sz w:val="24"/>
          <w:szCs w:val="24"/>
        </w:rPr>
        <w:t>Microsoft Windows</w:t>
      </w:r>
      <w:r w:rsidRPr="00547925">
        <w:rPr>
          <w:rFonts w:ascii="Times New Roman" w:hAnsi="Times New Roman" w:hint="eastAsia"/>
          <w:sz w:val="24"/>
          <w:szCs w:val="24"/>
        </w:rPr>
        <w:t>、</w:t>
      </w:r>
      <w:r w:rsidRPr="00547925">
        <w:rPr>
          <w:rFonts w:ascii="Times New Roman" w:hAnsi="Times New Roman" w:hint="eastAsia"/>
          <w:sz w:val="24"/>
          <w:szCs w:val="24"/>
        </w:rPr>
        <w:t>Windows Mobile</w:t>
      </w:r>
      <w:r w:rsidRPr="00547925">
        <w:rPr>
          <w:rFonts w:ascii="Times New Roman" w:hAnsi="Times New Roman" w:hint="eastAsia"/>
          <w:sz w:val="24"/>
          <w:szCs w:val="24"/>
        </w:rPr>
        <w:t>、</w:t>
      </w:r>
      <w:r w:rsidRPr="00547925">
        <w:rPr>
          <w:rFonts w:ascii="Times New Roman" w:hAnsi="Times New Roman" w:hint="eastAsia"/>
          <w:sz w:val="24"/>
          <w:szCs w:val="24"/>
        </w:rPr>
        <w:t>Windows CE</w:t>
      </w:r>
      <w:r w:rsidRPr="00547925">
        <w:rPr>
          <w:rFonts w:ascii="Times New Roman" w:hAnsi="Times New Roman" w:hint="eastAsia"/>
          <w:sz w:val="24"/>
          <w:szCs w:val="24"/>
        </w:rPr>
        <w:t>、</w:t>
      </w:r>
      <w:r w:rsidRPr="00547925">
        <w:rPr>
          <w:rFonts w:ascii="Times New Roman" w:hAnsi="Times New Roman" w:hint="eastAsia"/>
          <w:sz w:val="24"/>
          <w:szCs w:val="24"/>
        </w:rPr>
        <w:t>.NET Framework</w:t>
      </w:r>
      <w:r w:rsidRPr="00547925">
        <w:rPr>
          <w:rFonts w:ascii="Times New Roman" w:hAnsi="Times New Roman" w:hint="eastAsia"/>
          <w:sz w:val="24"/>
          <w:szCs w:val="24"/>
        </w:rPr>
        <w:t>、</w:t>
      </w:r>
      <w:r w:rsidRPr="00547925">
        <w:rPr>
          <w:rFonts w:ascii="Times New Roman" w:hAnsi="Times New Roman" w:hint="eastAsia"/>
          <w:sz w:val="24"/>
          <w:szCs w:val="24"/>
        </w:rPr>
        <w:t>.NET Compact Framework</w:t>
      </w:r>
      <w:r w:rsidRPr="00547925">
        <w:rPr>
          <w:rFonts w:ascii="Times New Roman" w:hAnsi="Times New Roman" w:hint="eastAsia"/>
          <w:sz w:val="24"/>
          <w:szCs w:val="24"/>
        </w:rPr>
        <w:t>和</w:t>
      </w:r>
      <w:r w:rsidRPr="00547925">
        <w:rPr>
          <w:rFonts w:ascii="Times New Roman" w:hAnsi="Times New Roman" w:hint="eastAsia"/>
          <w:sz w:val="24"/>
          <w:szCs w:val="24"/>
        </w:rPr>
        <w:t xml:space="preserve">Microsoft Silverlight </w:t>
      </w:r>
      <w:r w:rsidRPr="00547925">
        <w:rPr>
          <w:rFonts w:ascii="Times New Roman" w:hAnsi="Times New Roman" w:hint="eastAsia"/>
          <w:sz w:val="24"/>
          <w:szCs w:val="24"/>
        </w:rPr>
        <w:t>及</w:t>
      </w:r>
      <w:r w:rsidRPr="00547925">
        <w:rPr>
          <w:rFonts w:ascii="Times New Roman" w:hAnsi="Times New Roman" w:hint="eastAsia"/>
          <w:sz w:val="24"/>
          <w:szCs w:val="24"/>
        </w:rPr>
        <w:t>Windows Phone</w:t>
      </w:r>
      <w:r w:rsidRPr="00547925">
        <w:rPr>
          <w:rFonts w:ascii="Times New Roman" w:hAnsi="Times New Roman" w:hint="eastAsia"/>
          <w:sz w:val="24"/>
          <w:szCs w:val="24"/>
        </w:rPr>
        <w:t>。</w:t>
      </w:r>
    </w:p>
    <w:p w:rsidR="00547925" w:rsidRDefault="00547925" w:rsidP="00547925">
      <w:pPr>
        <w:spacing w:line="288" w:lineRule="auto"/>
        <w:ind w:firstLineChars="200" w:firstLine="480"/>
        <w:rPr>
          <w:rFonts w:ascii="Times New Roman" w:hAnsi="Times New Roman"/>
          <w:sz w:val="24"/>
          <w:szCs w:val="24"/>
        </w:rPr>
      </w:pPr>
      <w:r w:rsidRPr="00547925">
        <w:rPr>
          <w:rFonts w:ascii="Times New Roman" w:hAnsi="Times New Roman" w:hint="eastAsia"/>
          <w:sz w:val="24"/>
          <w:szCs w:val="24"/>
        </w:rPr>
        <w:t>Visual Studio</w:t>
      </w:r>
      <w:r w:rsidRPr="00547925">
        <w:rPr>
          <w:rFonts w:ascii="Times New Roman" w:hAnsi="Times New Roman" w:hint="eastAsia"/>
          <w:sz w:val="24"/>
          <w:szCs w:val="24"/>
        </w:rPr>
        <w:t>是目前最流行的</w:t>
      </w:r>
      <w:r w:rsidRPr="00547925">
        <w:rPr>
          <w:rFonts w:ascii="Times New Roman" w:hAnsi="Times New Roman" w:hint="eastAsia"/>
          <w:sz w:val="24"/>
          <w:szCs w:val="24"/>
        </w:rPr>
        <w:t>Windows</w:t>
      </w:r>
      <w:r w:rsidRPr="00547925">
        <w:rPr>
          <w:rFonts w:ascii="Times New Roman" w:hAnsi="Times New Roman" w:hint="eastAsia"/>
          <w:sz w:val="24"/>
          <w:szCs w:val="24"/>
        </w:rPr>
        <w:t>平台应用程序的集成开发环境。</w:t>
      </w:r>
      <w:bookmarkStart w:id="20" w:name="_Toc414526002"/>
    </w:p>
    <w:p w:rsidR="00547925" w:rsidRPr="00547925" w:rsidRDefault="00547925" w:rsidP="00547925">
      <w:pPr>
        <w:spacing w:line="288" w:lineRule="auto"/>
        <w:ind w:firstLineChars="200" w:firstLine="480"/>
        <w:rPr>
          <w:rFonts w:ascii="Times New Roman" w:hAnsi="Times New Roman"/>
          <w:sz w:val="24"/>
          <w:szCs w:val="24"/>
        </w:rPr>
      </w:pPr>
      <w:r w:rsidRPr="00547925">
        <w:rPr>
          <w:rFonts w:ascii="Times New Roman" w:hAnsi="Times New Roman" w:hint="eastAsia"/>
          <w:sz w:val="24"/>
          <w:szCs w:val="24"/>
        </w:rPr>
        <w:t>Visual Studio 20</w:t>
      </w:r>
      <w:r>
        <w:rPr>
          <w:rFonts w:ascii="Times New Roman" w:hAnsi="Times New Roman"/>
          <w:sz w:val="24"/>
          <w:szCs w:val="24"/>
        </w:rPr>
        <w:t>12</w:t>
      </w:r>
      <w:r w:rsidRPr="00547925">
        <w:rPr>
          <w:rFonts w:ascii="Times New Roman" w:hAnsi="Times New Roman" w:hint="eastAsia"/>
          <w:sz w:val="24"/>
          <w:szCs w:val="24"/>
        </w:rPr>
        <w:t xml:space="preserve"> </w:t>
      </w:r>
      <w:r w:rsidRPr="00547925">
        <w:rPr>
          <w:rFonts w:ascii="Times New Roman" w:hAnsi="Times New Roman" w:hint="eastAsia"/>
          <w:sz w:val="24"/>
          <w:szCs w:val="24"/>
        </w:rPr>
        <w:t>在三个方面为开发人员提供了关键改进：</w:t>
      </w:r>
    </w:p>
    <w:p w:rsidR="00547925" w:rsidRPr="00547925" w:rsidRDefault="00547925" w:rsidP="00547925">
      <w:pPr>
        <w:spacing w:line="288" w:lineRule="auto"/>
        <w:ind w:firstLineChars="200" w:firstLine="480"/>
        <w:rPr>
          <w:rFonts w:ascii="Times New Roman" w:hAnsi="Times New Roman"/>
          <w:sz w:val="24"/>
          <w:szCs w:val="24"/>
        </w:rPr>
      </w:pPr>
      <w:r w:rsidRPr="00547925">
        <w:rPr>
          <w:rFonts w:ascii="Times New Roman" w:hAnsi="Times New Roman" w:hint="eastAsia"/>
          <w:sz w:val="24"/>
          <w:szCs w:val="24"/>
        </w:rPr>
        <w:t>快速的应用程序开发</w:t>
      </w:r>
    </w:p>
    <w:p w:rsidR="00547925" w:rsidRPr="00547925" w:rsidRDefault="00547925" w:rsidP="00547925">
      <w:pPr>
        <w:spacing w:line="288" w:lineRule="auto"/>
        <w:ind w:firstLineChars="200" w:firstLine="480"/>
        <w:rPr>
          <w:rFonts w:ascii="Times New Roman" w:hAnsi="Times New Roman"/>
          <w:sz w:val="24"/>
          <w:szCs w:val="24"/>
        </w:rPr>
      </w:pPr>
      <w:r w:rsidRPr="00547925">
        <w:rPr>
          <w:rFonts w:ascii="Times New Roman" w:hAnsi="Times New Roman" w:hint="eastAsia"/>
          <w:sz w:val="24"/>
          <w:szCs w:val="24"/>
        </w:rPr>
        <w:t>高效的团队协作</w:t>
      </w:r>
    </w:p>
    <w:p w:rsidR="00547925" w:rsidRPr="00547925" w:rsidRDefault="00547925" w:rsidP="00547925">
      <w:pPr>
        <w:spacing w:line="288" w:lineRule="auto"/>
        <w:ind w:firstLineChars="200" w:firstLine="480"/>
        <w:rPr>
          <w:rFonts w:ascii="Times New Roman" w:hAnsi="Times New Roman"/>
          <w:sz w:val="24"/>
          <w:szCs w:val="24"/>
        </w:rPr>
      </w:pPr>
      <w:r w:rsidRPr="00547925">
        <w:rPr>
          <w:rFonts w:ascii="Times New Roman" w:hAnsi="Times New Roman" w:hint="eastAsia"/>
          <w:sz w:val="24"/>
          <w:szCs w:val="24"/>
        </w:rPr>
        <w:t>突破性的用户体验</w:t>
      </w:r>
    </w:p>
    <w:p w:rsidR="00547925" w:rsidRPr="00547925" w:rsidRDefault="00547925" w:rsidP="00547925">
      <w:pPr>
        <w:spacing w:line="288" w:lineRule="auto"/>
        <w:ind w:firstLineChars="200" w:firstLine="480"/>
        <w:rPr>
          <w:rFonts w:ascii="Times New Roman" w:hAnsi="Times New Roman"/>
          <w:sz w:val="24"/>
          <w:szCs w:val="24"/>
        </w:rPr>
      </w:pPr>
      <w:r w:rsidRPr="00547925">
        <w:rPr>
          <w:rFonts w:ascii="Times New Roman" w:hAnsi="Times New Roman" w:hint="eastAsia"/>
          <w:sz w:val="24"/>
          <w:szCs w:val="24"/>
        </w:rPr>
        <w:t>Visual Studio 20</w:t>
      </w:r>
      <w:r>
        <w:rPr>
          <w:rFonts w:ascii="Times New Roman" w:hAnsi="Times New Roman"/>
          <w:sz w:val="24"/>
          <w:szCs w:val="24"/>
        </w:rPr>
        <w:t>12</w:t>
      </w:r>
      <w:r w:rsidRPr="00547925">
        <w:rPr>
          <w:rFonts w:ascii="Times New Roman" w:hAnsi="Times New Roman" w:hint="eastAsia"/>
          <w:sz w:val="24"/>
          <w:szCs w:val="24"/>
        </w:rPr>
        <w:t xml:space="preserve"> </w:t>
      </w:r>
      <w:r w:rsidRPr="00547925">
        <w:rPr>
          <w:rFonts w:ascii="Times New Roman" w:hAnsi="Times New Roman" w:hint="eastAsia"/>
          <w:sz w:val="24"/>
          <w:szCs w:val="24"/>
        </w:rPr>
        <w:t>提供了高级开发工具、调试功能、数据库功能和创新功能，帮助在各种平台上快速创建当前最先进的应用程序。</w:t>
      </w:r>
    </w:p>
    <w:p w:rsidR="00547925" w:rsidRPr="00547925" w:rsidRDefault="00547925" w:rsidP="00547925">
      <w:pPr>
        <w:spacing w:line="288" w:lineRule="auto"/>
        <w:ind w:firstLineChars="200" w:firstLine="480"/>
        <w:rPr>
          <w:rFonts w:ascii="Times New Roman" w:hAnsi="Times New Roman"/>
          <w:sz w:val="24"/>
          <w:szCs w:val="24"/>
        </w:rPr>
      </w:pPr>
      <w:r w:rsidRPr="00547925">
        <w:rPr>
          <w:rFonts w:ascii="Times New Roman" w:hAnsi="Times New Roman" w:hint="eastAsia"/>
          <w:sz w:val="24"/>
          <w:szCs w:val="24"/>
        </w:rPr>
        <w:t>Visual Studio 20</w:t>
      </w:r>
      <w:r>
        <w:rPr>
          <w:rFonts w:ascii="Times New Roman" w:hAnsi="Times New Roman"/>
          <w:sz w:val="24"/>
          <w:szCs w:val="24"/>
        </w:rPr>
        <w:t>12</w:t>
      </w:r>
      <w:r w:rsidRPr="00547925">
        <w:rPr>
          <w:rFonts w:ascii="Times New Roman" w:hAnsi="Times New Roman" w:hint="eastAsia"/>
          <w:sz w:val="24"/>
          <w:szCs w:val="24"/>
        </w:rPr>
        <w:t xml:space="preserve"> </w:t>
      </w:r>
      <w:r w:rsidRPr="00547925">
        <w:rPr>
          <w:rFonts w:ascii="Times New Roman" w:hAnsi="Times New Roman" w:hint="eastAsia"/>
          <w:sz w:val="24"/>
          <w:szCs w:val="24"/>
        </w:rPr>
        <w:t>包括各种增强功能，例如可视化设计器（使用</w:t>
      </w:r>
      <w:r w:rsidRPr="00547925">
        <w:rPr>
          <w:rFonts w:ascii="Times New Roman" w:hAnsi="Times New Roman" w:hint="eastAsia"/>
          <w:sz w:val="24"/>
          <w:szCs w:val="24"/>
        </w:rPr>
        <w:t xml:space="preserve"> .NET Framework 3.5 </w:t>
      </w:r>
      <w:r w:rsidRPr="00547925">
        <w:rPr>
          <w:rFonts w:ascii="Times New Roman" w:hAnsi="Times New Roman" w:hint="eastAsia"/>
          <w:sz w:val="24"/>
          <w:szCs w:val="24"/>
        </w:rPr>
        <w:t>加速开发）、对</w:t>
      </w:r>
      <w:r w:rsidRPr="00547925">
        <w:rPr>
          <w:rFonts w:ascii="Times New Roman" w:hAnsi="Times New Roman" w:hint="eastAsia"/>
          <w:sz w:val="24"/>
          <w:szCs w:val="24"/>
        </w:rPr>
        <w:t xml:space="preserve"> Web </w:t>
      </w:r>
      <w:r w:rsidRPr="00547925">
        <w:rPr>
          <w:rFonts w:ascii="Times New Roman" w:hAnsi="Times New Roman" w:hint="eastAsia"/>
          <w:sz w:val="24"/>
          <w:szCs w:val="24"/>
        </w:rPr>
        <w:t>开发工具的大量改进，以及能够加速开发和处理所有类型数据的语言增强功能。</w:t>
      </w:r>
      <w:r w:rsidRPr="00547925">
        <w:rPr>
          <w:rFonts w:ascii="Times New Roman" w:hAnsi="Times New Roman" w:hint="eastAsia"/>
          <w:sz w:val="24"/>
          <w:szCs w:val="24"/>
        </w:rPr>
        <w:t>Visual Studio 20</w:t>
      </w:r>
      <w:r>
        <w:rPr>
          <w:rFonts w:ascii="Times New Roman" w:hAnsi="Times New Roman"/>
          <w:sz w:val="24"/>
          <w:szCs w:val="24"/>
        </w:rPr>
        <w:t>12</w:t>
      </w:r>
      <w:r w:rsidRPr="00547925">
        <w:rPr>
          <w:rFonts w:ascii="Times New Roman" w:hAnsi="Times New Roman" w:hint="eastAsia"/>
          <w:sz w:val="24"/>
          <w:szCs w:val="24"/>
        </w:rPr>
        <w:t xml:space="preserve"> </w:t>
      </w:r>
      <w:r w:rsidRPr="00547925">
        <w:rPr>
          <w:rFonts w:ascii="Times New Roman" w:hAnsi="Times New Roman" w:hint="eastAsia"/>
          <w:sz w:val="24"/>
          <w:szCs w:val="24"/>
        </w:rPr>
        <w:t>为开发人员提供了所有相关的工具和框架支持，帮助创建引人注目的、令人印象深刻并支持</w:t>
      </w:r>
      <w:r w:rsidRPr="00547925">
        <w:rPr>
          <w:rFonts w:ascii="Times New Roman" w:hAnsi="Times New Roman" w:hint="eastAsia"/>
          <w:sz w:val="24"/>
          <w:szCs w:val="24"/>
        </w:rPr>
        <w:t xml:space="preserve"> AJAX </w:t>
      </w:r>
      <w:r w:rsidRPr="00547925">
        <w:rPr>
          <w:rFonts w:ascii="Times New Roman" w:hAnsi="Times New Roman" w:hint="eastAsia"/>
          <w:sz w:val="24"/>
          <w:szCs w:val="24"/>
        </w:rPr>
        <w:t>的</w:t>
      </w:r>
      <w:r w:rsidRPr="00547925">
        <w:rPr>
          <w:rFonts w:ascii="Times New Roman" w:hAnsi="Times New Roman" w:hint="eastAsia"/>
          <w:sz w:val="24"/>
          <w:szCs w:val="24"/>
        </w:rPr>
        <w:t xml:space="preserve"> Web </w:t>
      </w:r>
      <w:r w:rsidRPr="00547925">
        <w:rPr>
          <w:rFonts w:ascii="Times New Roman" w:hAnsi="Times New Roman" w:hint="eastAsia"/>
          <w:sz w:val="24"/>
          <w:szCs w:val="24"/>
        </w:rPr>
        <w:t>应用程序。</w:t>
      </w:r>
    </w:p>
    <w:p w:rsidR="00547925" w:rsidRPr="00547925" w:rsidRDefault="00547925" w:rsidP="00547925">
      <w:pPr>
        <w:spacing w:line="288" w:lineRule="auto"/>
        <w:ind w:firstLineChars="200" w:firstLine="480"/>
        <w:rPr>
          <w:rFonts w:ascii="Times New Roman" w:hAnsi="Times New Roman"/>
          <w:sz w:val="24"/>
          <w:szCs w:val="24"/>
        </w:rPr>
      </w:pPr>
      <w:r w:rsidRPr="00547925">
        <w:rPr>
          <w:rFonts w:ascii="Times New Roman" w:hAnsi="Times New Roman" w:hint="eastAsia"/>
          <w:sz w:val="24"/>
          <w:szCs w:val="24"/>
        </w:rPr>
        <w:t>开发人员能够利用这些丰富的客户端和服务器端框架轻松构建以客户为中心的</w:t>
      </w:r>
      <w:r w:rsidRPr="00547925">
        <w:rPr>
          <w:rFonts w:ascii="Times New Roman" w:hAnsi="Times New Roman" w:hint="eastAsia"/>
          <w:sz w:val="24"/>
          <w:szCs w:val="24"/>
        </w:rPr>
        <w:t xml:space="preserve"> Web </w:t>
      </w:r>
      <w:r w:rsidRPr="00547925">
        <w:rPr>
          <w:rFonts w:ascii="Times New Roman" w:hAnsi="Times New Roman" w:hint="eastAsia"/>
          <w:sz w:val="24"/>
          <w:szCs w:val="24"/>
        </w:rPr>
        <w:t>应用程序，这些应用程序可以集成任何后端数据提供程序、在任何当前浏览器内运行并</w:t>
      </w:r>
      <w:proofErr w:type="gramStart"/>
      <w:r w:rsidRPr="00547925">
        <w:rPr>
          <w:rFonts w:ascii="Times New Roman" w:hAnsi="Times New Roman" w:hint="eastAsia"/>
          <w:sz w:val="24"/>
          <w:szCs w:val="24"/>
        </w:rPr>
        <w:t>完全访问</w:t>
      </w:r>
      <w:proofErr w:type="gramEnd"/>
      <w:r w:rsidRPr="00547925">
        <w:rPr>
          <w:rFonts w:ascii="Times New Roman" w:hAnsi="Times New Roman" w:hint="eastAsia"/>
          <w:sz w:val="24"/>
          <w:szCs w:val="24"/>
        </w:rPr>
        <w:t xml:space="preserve"> ASP NET</w:t>
      </w:r>
      <w:r w:rsidRPr="00547925">
        <w:rPr>
          <w:rFonts w:ascii="Times New Roman" w:hAnsi="Times New Roman" w:hint="eastAsia"/>
          <w:sz w:val="24"/>
          <w:szCs w:val="24"/>
        </w:rPr>
        <w:t>应用程序服务和</w:t>
      </w:r>
      <w:r w:rsidRPr="00547925">
        <w:rPr>
          <w:rFonts w:ascii="Times New Roman" w:hAnsi="Times New Roman" w:hint="eastAsia"/>
          <w:sz w:val="24"/>
          <w:szCs w:val="24"/>
        </w:rPr>
        <w:t xml:space="preserve"> Microsoft </w:t>
      </w:r>
      <w:r w:rsidRPr="00547925">
        <w:rPr>
          <w:rFonts w:ascii="Times New Roman" w:hAnsi="Times New Roman" w:hint="eastAsia"/>
          <w:sz w:val="24"/>
          <w:szCs w:val="24"/>
        </w:rPr>
        <w:t>平台。</w:t>
      </w:r>
    </w:p>
    <w:p w:rsidR="00547925" w:rsidRDefault="00547925" w:rsidP="00547925">
      <w:pPr>
        <w:spacing w:line="288" w:lineRule="auto"/>
        <w:ind w:firstLineChars="200" w:firstLine="480"/>
        <w:rPr>
          <w:rFonts w:ascii="Times New Roman" w:hAnsi="Times New Roman"/>
          <w:sz w:val="24"/>
          <w:szCs w:val="24"/>
        </w:rPr>
      </w:pPr>
      <w:r w:rsidRPr="00547925">
        <w:rPr>
          <w:rFonts w:ascii="Times New Roman" w:hAnsi="Times New Roman" w:hint="eastAsia"/>
          <w:sz w:val="24"/>
          <w:szCs w:val="24"/>
        </w:rPr>
        <w:t>Visual Studio 20</w:t>
      </w:r>
      <w:r>
        <w:rPr>
          <w:rFonts w:ascii="Times New Roman" w:hAnsi="Times New Roman"/>
          <w:sz w:val="24"/>
          <w:szCs w:val="24"/>
        </w:rPr>
        <w:t>12</w:t>
      </w:r>
      <w:r w:rsidRPr="00547925">
        <w:rPr>
          <w:rFonts w:ascii="Times New Roman" w:hAnsi="Times New Roman" w:hint="eastAsia"/>
          <w:sz w:val="24"/>
          <w:szCs w:val="24"/>
        </w:rPr>
        <w:t xml:space="preserve"> </w:t>
      </w:r>
      <w:r w:rsidRPr="00547925">
        <w:rPr>
          <w:rFonts w:ascii="Times New Roman" w:hAnsi="Times New Roman" w:hint="eastAsia"/>
          <w:sz w:val="24"/>
          <w:szCs w:val="24"/>
        </w:rPr>
        <w:t>还使开发人员能够从同</w:t>
      </w:r>
      <w:proofErr w:type="gramStart"/>
      <w:r w:rsidRPr="00547925">
        <w:rPr>
          <w:rFonts w:ascii="Times New Roman" w:hAnsi="Times New Roman" w:hint="eastAsia"/>
          <w:sz w:val="24"/>
          <w:szCs w:val="24"/>
        </w:rPr>
        <w:t>一开发</w:t>
      </w:r>
      <w:proofErr w:type="gramEnd"/>
      <w:r w:rsidRPr="00547925">
        <w:rPr>
          <w:rFonts w:ascii="Times New Roman" w:hAnsi="Times New Roman" w:hint="eastAsia"/>
          <w:sz w:val="24"/>
          <w:szCs w:val="24"/>
        </w:rPr>
        <w:t>环境内创建面向多个</w:t>
      </w:r>
      <w:r w:rsidRPr="00547925">
        <w:rPr>
          <w:rFonts w:ascii="Times New Roman" w:hAnsi="Times New Roman" w:hint="eastAsia"/>
          <w:sz w:val="24"/>
          <w:szCs w:val="24"/>
        </w:rPr>
        <w:t xml:space="preserve"> .NET </w:t>
      </w:r>
      <w:r w:rsidRPr="00547925">
        <w:rPr>
          <w:rFonts w:ascii="Times New Roman" w:hAnsi="Times New Roman" w:hint="eastAsia"/>
          <w:sz w:val="24"/>
          <w:szCs w:val="24"/>
        </w:rPr>
        <w:lastRenderedPageBreak/>
        <w:t xml:space="preserve">Framework </w:t>
      </w:r>
      <w:r w:rsidRPr="00547925">
        <w:rPr>
          <w:rFonts w:ascii="Times New Roman" w:hAnsi="Times New Roman" w:hint="eastAsia"/>
          <w:sz w:val="24"/>
          <w:szCs w:val="24"/>
        </w:rPr>
        <w:t>版本的应用程序。开发人员能够构建面向</w:t>
      </w:r>
      <w:r w:rsidRPr="00547925">
        <w:rPr>
          <w:rFonts w:ascii="Times New Roman" w:hAnsi="Times New Roman" w:hint="eastAsia"/>
          <w:sz w:val="24"/>
          <w:szCs w:val="24"/>
        </w:rPr>
        <w:t xml:space="preserve"> .NET Framework 2.0</w:t>
      </w:r>
      <w:r w:rsidRPr="00547925">
        <w:rPr>
          <w:rFonts w:ascii="Times New Roman" w:hAnsi="Times New Roman" w:hint="eastAsia"/>
          <w:sz w:val="24"/>
          <w:szCs w:val="24"/>
        </w:rPr>
        <w:t>、</w:t>
      </w:r>
      <w:r w:rsidRPr="00547925">
        <w:rPr>
          <w:rFonts w:ascii="Times New Roman" w:hAnsi="Times New Roman" w:hint="eastAsia"/>
          <w:sz w:val="24"/>
          <w:szCs w:val="24"/>
        </w:rPr>
        <w:t xml:space="preserve">3.0 </w:t>
      </w:r>
      <w:r w:rsidRPr="00547925">
        <w:rPr>
          <w:rFonts w:ascii="Times New Roman" w:hAnsi="Times New Roman" w:hint="eastAsia"/>
          <w:sz w:val="24"/>
          <w:szCs w:val="24"/>
        </w:rPr>
        <w:t>或</w:t>
      </w:r>
      <w:r w:rsidRPr="00547925">
        <w:rPr>
          <w:rFonts w:ascii="Times New Roman" w:hAnsi="Times New Roman" w:hint="eastAsia"/>
          <w:sz w:val="24"/>
          <w:szCs w:val="24"/>
        </w:rPr>
        <w:t xml:space="preserve"> 3.5 </w:t>
      </w:r>
      <w:r w:rsidRPr="00547925">
        <w:rPr>
          <w:rFonts w:ascii="Times New Roman" w:hAnsi="Times New Roman" w:hint="eastAsia"/>
          <w:sz w:val="24"/>
          <w:szCs w:val="24"/>
        </w:rPr>
        <w:t>的应用程序，意味他们可以在同一环境中支持各种各样的项目。</w:t>
      </w:r>
    </w:p>
    <w:p w:rsidR="00EC4772" w:rsidRDefault="00E51484">
      <w:pPr>
        <w:pStyle w:val="2"/>
      </w:pPr>
      <w:bookmarkStart w:id="21" w:name="_Toc414526003"/>
      <w:bookmarkStart w:id="22" w:name="_Toc420761595"/>
      <w:bookmarkEnd w:id="20"/>
      <w:r>
        <w:t xml:space="preserve">2.2  </w:t>
      </w:r>
      <w:bookmarkEnd w:id="21"/>
      <w:r w:rsidR="00003F85">
        <w:t>O</w:t>
      </w:r>
      <w:r w:rsidR="008D2258">
        <w:t>penC</w:t>
      </w:r>
      <w:r w:rsidR="00003F85">
        <w:t>V</w:t>
      </w:r>
      <w:r w:rsidR="00003F85">
        <w:rPr>
          <w:rFonts w:hint="eastAsia"/>
        </w:rPr>
        <w:t>介绍</w:t>
      </w:r>
      <w:bookmarkEnd w:id="22"/>
    </w:p>
    <w:p w:rsidR="00003F85" w:rsidRDefault="00003F85" w:rsidP="00003F85">
      <w:pPr>
        <w:spacing w:line="288" w:lineRule="auto"/>
        <w:ind w:firstLineChars="200" w:firstLine="480"/>
        <w:rPr>
          <w:rFonts w:ascii="Times New Roman" w:hAnsi="Times New Roman"/>
          <w:sz w:val="24"/>
          <w:szCs w:val="24"/>
        </w:rPr>
      </w:pPr>
      <w:r>
        <w:rPr>
          <w:rFonts w:ascii="Times New Roman" w:hAnsi="Times New Roman" w:hint="eastAsia"/>
          <w:sz w:val="24"/>
          <w:szCs w:val="24"/>
        </w:rPr>
        <w:t>OpenC</w:t>
      </w:r>
      <m:oMath>
        <m:sSup>
          <m:sSupPr>
            <m:ctrlPr>
              <w:rPr>
                <w:rFonts w:ascii="Cambria Math" w:hAnsi="Cambria Math"/>
                <w:sz w:val="24"/>
                <w:szCs w:val="24"/>
              </w:rPr>
            </m:ctrlPr>
          </m:sSupPr>
          <m:e>
            <m:r>
              <m:rPr>
                <m:sty m:val="p"/>
              </m:rPr>
              <w:rPr>
                <w:rFonts w:ascii="Cambria Math" w:hAnsi="Cambria Math" w:hint="eastAsia"/>
                <w:sz w:val="24"/>
                <w:szCs w:val="24"/>
              </w:rPr>
              <m:t>V</m:t>
            </m:r>
          </m:e>
          <m:sup>
            <m:r>
              <w:rPr>
                <w:rFonts w:ascii="Cambria Math" w:hAnsi="Cambria Math"/>
                <w:sz w:val="24"/>
                <w:szCs w:val="24"/>
              </w:rPr>
              <m:t>[8]</m:t>
            </m:r>
          </m:sup>
        </m:sSup>
      </m:oMath>
      <w:r w:rsidRPr="00003F85">
        <w:rPr>
          <w:rFonts w:ascii="Times New Roman" w:hAnsi="Times New Roman" w:hint="eastAsia"/>
          <w:sz w:val="24"/>
          <w:szCs w:val="24"/>
        </w:rPr>
        <w:t>的全称是：</w:t>
      </w:r>
      <w:r w:rsidRPr="00003F85">
        <w:rPr>
          <w:rFonts w:ascii="Times New Roman" w:hAnsi="Times New Roman" w:hint="eastAsia"/>
          <w:sz w:val="24"/>
          <w:szCs w:val="24"/>
        </w:rPr>
        <w:t>Open Source Computer Vision Library</w:t>
      </w:r>
      <w:r w:rsidRPr="00003F85">
        <w:rPr>
          <w:rFonts w:ascii="Times New Roman" w:hAnsi="Times New Roman" w:hint="eastAsia"/>
          <w:sz w:val="24"/>
          <w:szCs w:val="24"/>
        </w:rPr>
        <w:t>。</w:t>
      </w:r>
      <w:r>
        <w:rPr>
          <w:rFonts w:ascii="Times New Roman" w:hAnsi="Times New Roman" w:hint="eastAsia"/>
          <w:sz w:val="24"/>
          <w:szCs w:val="24"/>
        </w:rPr>
        <w:t>OpenCV</w:t>
      </w:r>
      <w:r w:rsidRPr="00003F85">
        <w:rPr>
          <w:rFonts w:ascii="Times New Roman" w:hAnsi="Times New Roman" w:hint="eastAsia"/>
          <w:sz w:val="24"/>
          <w:szCs w:val="24"/>
        </w:rPr>
        <w:t>是一个基于（开源）发行的跨平台计算机视觉库，可以运行在</w:t>
      </w:r>
      <w:r w:rsidRPr="00003F85">
        <w:rPr>
          <w:rFonts w:ascii="Times New Roman" w:hAnsi="Times New Roman" w:hint="eastAsia"/>
          <w:sz w:val="24"/>
          <w:szCs w:val="24"/>
        </w:rPr>
        <w:t>Linux</w:t>
      </w:r>
      <w:r w:rsidRPr="00003F85">
        <w:rPr>
          <w:rFonts w:ascii="Times New Roman" w:hAnsi="Times New Roman" w:hint="eastAsia"/>
          <w:sz w:val="24"/>
          <w:szCs w:val="24"/>
        </w:rPr>
        <w:t>、</w:t>
      </w:r>
      <w:r w:rsidRPr="00003F85">
        <w:rPr>
          <w:rFonts w:ascii="Times New Roman" w:hAnsi="Times New Roman" w:hint="eastAsia"/>
          <w:sz w:val="24"/>
          <w:szCs w:val="24"/>
        </w:rPr>
        <w:t>Windows</w:t>
      </w:r>
      <w:r w:rsidRPr="00003F85">
        <w:rPr>
          <w:rFonts w:ascii="Times New Roman" w:hAnsi="Times New Roman" w:hint="eastAsia"/>
          <w:sz w:val="24"/>
          <w:szCs w:val="24"/>
        </w:rPr>
        <w:t>和</w:t>
      </w:r>
      <w:r w:rsidRPr="00003F85">
        <w:rPr>
          <w:rFonts w:ascii="Times New Roman" w:hAnsi="Times New Roman" w:hint="eastAsia"/>
          <w:sz w:val="24"/>
          <w:szCs w:val="24"/>
        </w:rPr>
        <w:t>Mac OS</w:t>
      </w:r>
      <w:r w:rsidRPr="00003F85">
        <w:rPr>
          <w:rFonts w:ascii="Times New Roman" w:hAnsi="Times New Roman" w:hint="eastAsia"/>
          <w:sz w:val="24"/>
          <w:szCs w:val="24"/>
        </w:rPr>
        <w:t>操作系统上。它轻量级而且高效——由一系列</w:t>
      </w:r>
      <w:r w:rsidRPr="00003F85">
        <w:rPr>
          <w:rFonts w:ascii="Times New Roman" w:hAnsi="Times New Roman" w:hint="eastAsia"/>
          <w:sz w:val="24"/>
          <w:szCs w:val="24"/>
        </w:rPr>
        <w:t xml:space="preserve"> C </w:t>
      </w:r>
      <w:r w:rsidRPr="00003F85">
        <w:rPr>
          <w:rFonts w:ascii="Times New Roman" w:hAnsi="Times New Roman" w:hint="eastAsia"/>
          <w:sz w:val="24"/>
          <w:szCs w:val="24"/>
        </w:rPr>
        <w:t>函数和少量</w:t>
      </w:r>
      <w:r w:rsidRPr="00003F85">
        <w:rPr>
          <w:rFonts w:ascii="Times New Roman" w:hAnsi="Times New Roman" w:hint="eastAsia"/>
          <w:sz w:val="24"/>
          <w:szCs w:val="24"/>
        </w:rPr>
        <w:t xml:space="preserve"> C++ </w:t>
      </w:r>
      <w:r w:rsidRPr="00003F85">
        <w:rPr>
          <w:rFonts w:ascii="Times New Roman" w:hAnsi="Times New Roman" w:hint="eastAsia"/>
          <w:sz w:val="24"/>
          <w:szCs w:val="24"/>
        </w:rPr>
        <w:t>类构成，同时提供了</w:t>
      </w:r>
      <w:r w:rsidRPr="00003F85">
        <w:rPr>
          <w:rFonts w:ascii="Times New Roman" w:hAnsi="Times New Roman" w:hint="eastAsia"/>
          <w:sz w:val="24"/>
          <w:szCs w:val="24"/>
        </w:rPr>
        <w:t>Python</w:t>
      </w:r>
      <w:r w:rsidRPr="00003F85">
        <w:rPr>
          <w:rFonts w:ascii="Times New Roman" w:hAnsi="Times New Roman" w:hint="eastAsia"/>
          <w:sz w:val="24"/>
          <w:szCs w:val="24"/>
        </w:rPr>
        <w:t>、</w:t>
      </w:r>
      <w:r w:rsidRPr="00003F85">
        <w:rPr>
          <w:rFonts w:ascii="Times New Roman" w:hAnsi="Times New Roman" w:hint="eastAsia"/>
          <w:sz w:val="24"/>
          <w:szCs w:val="24"/>
        </w:rPr>
        <w:t>Ruby</w:t>
      </w:r>
      <w:r w:rsidRPr="00003F85">
        <w:rPr>
          <w:rFonts w:ascii="Times New Roman" w:hAnsi="Times New Roman" w:hint="eastAsia"/>
          <w:sz w:val="24"/>
          <w:szCs w:val="24"/>
        </w:rPr>
        <w:t>、</w:t>
      </w:r>
      <w:r w:rsidRPr="00003F85">
        <w:rPr>
          <w:rFonts w:ascii="Times New Roman" w:hAnsi="Times New Roman" w:hint="eastAsia"/>
          <w:sz w:val="24"/>
          <w:szCs w:val="24"/>
        </w:rPr>
        <w:t>MATLAB</w:t>
      </w:r>
      <w:r w:rsidRPr="00003F85">
        <w:rPr>
          <w:rFonts w:ascii="Times New Roman" w:hAnsi="Times New Roman" w:hint="eastAsia"/>
          <w:sz w:val="24"/>
          <w:szCs w:val="24"/>
        </w:rPr>
        <w:t>等语言的接口，实现了图像处理和计算机视觉方面的很多通用算法。</w:t>
      </w:r>
    </w:p>
    <w:p w:rsidR="00003F85" w:rsidRPr="00003F85" w:rsidRDefault="00003F85" w:rsidP="00003F85">
      <w:pPr>
        <w:spacing w:line="288" w:lineRule="auto"/>
        <w:ind w:firstLineChars="200" w:firstLine="480"/>
        <w:rPr>
          <w:rFonts w:ascii="Times New Roman" w:hAnsi="Times New Roman"/>
          <w:sz w:val="24"/>
          <w:szCs w:val="24"/>
        </w:rPr>
      </w:pPr>
      <w:r>
        <w:rPr>
          <w:rFonts w:ascii="Times New Roman" w:hAnsi="Times New Roman" w:hint="eastAsia"/>
          <w:sz w:val="24"/>
          <w:szCs w:val="24"/>
        </w:rPr>
        <w:t>OpenCV</w:t>
      </w:r>
      <w:r w:rsidRPr="00003F85">
        <w:rPr>
          <w:rFonts w:ascii="Times New Roman" w:hAnsi="Times New Roman" w:hint="eastAsia"/>
          <w:sz w:val="24"/>
          <w:szCs w:val="24"/>
        </w:rPr>
        <w:t>于</w:t>
      </w:r>
      <w:r w:rsidRPr="00003F85">
        <w:rPr>
          <w:rFonts w:ascii="Times New Roman" w:hAnsi="Times New Roman" w:hint="eastAsia"/>
          <w:sz w:val="24"/>
          <w:szCs w:val="24"/>
        </w:rPr>
        <w:t>1999</w:t>
      </w:r>
      <w:r w:rsidRPr="00003F85">
        <w:rPr>
          <w:rFonts w:ascii="Times New Roman" w:hAnsi="Times New Roman" w:hint="eastAsia"/>
          <w:sz w:val="24"/>
          <w:szCs w:val="24"/>
        </w:rPr>
        <w:t>年由</w:t>
      </w:r>
      <w:r w:rsidRPr="00003F85">
        <w:rPr>
          <w:rFonts w:ascii="Times New Roman" w:hAnsi="Times New Roman" w:hint="eastAsia"/>
          <w:sz w:val="24"/>
          <w:szCs w:val="24"/>
        </w:rPr>
        <w:t>Intel</w:t>
      </w:r>
      <w:r w:rsidRPr="00003F85">
        <w:rPr>
          <w:rFonts w:ascii="Times New Roman" w:hAnsi="Times New Roman" w:hint="eastAsia"/>
          <w:sz w:val="24"/>
          <w:szCs w:val="24"/>
        </w:rPr>
        <w:t>建立，如今由</w:t>
      </w:r>
      <w:r w:rsidRPr="00003F85">
        <w:rPr>
          <w:rFonts w:ascii="Times New Roman" w:hAnsi="Times New Roman" w:hint="eastAsia"/>
          <w:sz w:val="24"/>
          <w:szCs w:val="24"/>
        </w:rPr>
        <w:t>Willow Garage</w:t>
      </w:r>
      <w:r w:rsidRPr="00003F85">
        <w:rPr>
          <w:rFonts w:ascii="Times New Roman" w:hAnsi="Times New Roman" w:hint="eastAsia"/>
          <w:sz w:val="24"/>
          <w:szCs w:val="24"/>
        </w:rPr>
        <w:t>提供支持。</w:t>
      </w:r>
      <w:r>
        <w:rPr>
          <w:rFonts w:ascii="Times New Roman" w:hAnsi="Times New Roman" w:hint="eastAsia"/>
          <w:sz w:val="24"/>
          <w:szCs w:val="24"/>
        </w:rPr>
        <w:t>OpenCV</w:t>
      </w:r>
      <w:r w:rsidRPr="00003F85">
        <w:rPr>
          <w:rFonts w:ascii="Times New Roman" w:hAnsi="Times New Roman" w:hint="eastAsia"/>
          <w:sz w:val="24"/>
          <w:szCs w:val="24"/>
        </w:rPr>
        <w:t>是一个基于</w:t>
      </w:r>
      <w:r w:rsidRPr="00003F85">
        <w:rPr>
          <w:rFonts w:ascii="Times New Roman" w:hAnsi="Times New Roman" w:hint="eastAsia"/>
          <w:sz w:val="24"/>
          <w:szCs w:val="24"/>
        </w:rPr>
        <w:t xml:space="preserve"> </w:t>
      </w:r>
      <w:r w:rsidRPr="00003F85">
        <w:rPr>
          <w:rFonts w:ascii="Times New Roman" w:hAnsi="Times New Roman" w:hint="eastAsia"/>
          <w:sz w:val="24"/>
          <w:szCs w:val="24"/>
        </w:rPr>
        <w:t>（开源）发行的跨平台计算机视觉库，可以运行在</w:t>
      </w:r>
      <w:r w:rsidRPr="00003F85">
        <w:rPr>
          <w:rFonts w:ascii="Times New Roman" w:hAnsi="Times New Roman" w:hint="eastAsia"/>
          <w:sz w:val="24"/>
          <w:szCs w:val="24"/>
        </w:rPr>
        <w:t>Linux</w:t>
      </w:r>
      <w:r w:rsidRPr="00003F85">
        <w:rPr>
          <w:rFonts w:ascii="Times New Roman" w:hAnsi="Times New Roman" w:hint="eastAsia"/>
          <w:sz w:val="24"/>
          <w:szCs w:val="24"/>
        </w:rPr>
        <w:t>、</w:t>
      </w:r>
      <w:r w:rsidRPr="00003F85">
        <w:rPr>
          <w:rFonts w:ascii="Times New Roman" w:hAnsi="Times New Roman" w:hint="eastAsia"/>
          <w:sz w:val="24"/>
          <w:szCs w:val="24"/>
        </w:rPr>
        <w:t>Windows</w:t>
      </w:r>
      <w:r w:rsidRPr="00003F85">
        <w:rPr>
          <w:rFonts w:ascii="Times New Roman" w:hAnsi="Times New Roman" w:hint="eastAsia"/>
          <w:sz w:val="24"/>
          <w:szCs w:val="24"/>
        </w:rPr>
        <w:t>和</w:t>
      </w:r>
      <w:r w:rsidRPr="00003F85">
        <w:rPr>
          <w:rFonts w:ascii="Times New Roman" w:hAnsi="Times New Roman" w:hint="eastAsia"/>
          <w:sz w:val="24"/>
          <w:szCs w:val="24"/>
        </w:rPr>
        <w:t>Mac OS</w:t>
      </w:r>
      <w:r w:rsidRPr="00003F85">
        <w:rPr>
          <w:rFonts w:ascii="Times New Roman" w:hAnsi="Times New Roman" w:hint="eastAsia"/>
          <w:sz w:val="24"/>
          <w:szCs w:val="24"/>
        </w:rPr>
        <w:t>操作系统上。它轻量级而且高效——由一系列</w:t>
      </w:r>
      <w:r w:rsidRPr="00003F85">
        <w:rPr>
          <w:rFonts w:ascii="Times New Roman" w:hAnsi="Times New Roman" w:hint="eastAsia"/>
          <w:sz w:val="24"/>
          <w:szCs w:val="24"/>
        </w:rPr>
        <w:t xml:space="preserve"> C </w:t>
      </w:r>
      <w:r w:rsidRPr="00003F85">
        <w:rPr>
          <w:rFonts w:ascii="Times New Roman" w:hAnsi="Times New Roman" w:hint="eastAsia"/>
          <w:sz w:val="24"/>
          <w:szCs w:val="24"/>
        </w:rPr>
        <w:t>函数和少量</w:t>
      </w:r>
      <w:r w:rsidRPr="00003F85">
        <w:rPr>
          <w:rFonts w:ascii="Times New Roman" w:hAnsi="Times New Roman" w:hint="eastAsia"/>
          <w:sz w:val="24"/>
          <w:szCs w:val="24"/>
        </w:rPr>
        <w:t xml:space="preserve"> C++ </w:t>
      </w:r>
      <w:r w:rsidRPr="00003F85">
        <w:rPr>
          <w:rFonts w:ascii="Times New Roman" w:hAnsi="Times New Roman" w:hint="eastAsia"/>
          <w:sz w:val="24"/>
          <w:szCs w:val="24"/>
        </w:rPr>
        <w:t>类构成，同时提供了</w:t>
      </w:r>
      <w:r w:rsidRPr="00003F85">
        <w:rPr>
          <w:rFonts w:ascii="Times New Roman" w:hAnsi="Times New Roman" w:hint="eastAsia"/>
          <w:sz w:val="24"/>
          <w:szCs w:val="24"/>
        </w:rPr>
        <w:t>Python</w:t>
      </w:r>
      <w:r w:rsidRPr="00003F85">
        <w:rPr>
          <w:rFonts w:ascii="Times New Roman" w:hAnsi="Times New Roman" w:hint="eastAsia"/>
          <w:sz w:val="24"/>
          <w:szCs w:val="24"/>
        </w:rPr>
        <w:t>、</w:t>
      </w:r>
      <w:r w:rsidRPr="00003F85">
        <w:rPr>
          <w:rFonts w:ascii="Times New Roman" w:hAnsi="Times New Roman" w:hint="eastAsia"/>
          <w:sz w:val="24"/>
          <w:szCs w:val="24"/>
        </w:rPr>
        <w:t>Ruby</w:t>
      </w:r>
      <w:r w:rsidRPr="00003F85">
        <w:rPr>
          <w:rFonts w:ascii="Times New Roman" w:hAnsi="Times New Roman" w:hint="eastAsia"/>
          <w:sz w:val="24"/>
          <w:szCs w:val="24"/>
        </w:rPr>
        <w:t>、</w:t>
      </w:r>
      <w:r w:rsidRPr="00003F85">
        <w:rPr>
          <w:rFonts w:ascii="Times New Roman" w:hAnsi="Times New Roman" w:hint="eastAsia"/>
          <w:sz w:val="24"/>
          <w:szCs w:val="24"/>
        </w:rPr>
        <w:t>MATLAB</w:t>
      </w:r>
      <w:r w:rsidRPr="00003F85">
        <w:rPr>
          <w:rFonts w:ascii="Times New Roman" w:hAnsi="Times New Roman" w:hint="eastAsia"/>
          <w:sz w:val="24"/>
          <w:szCs w:val="24"/>
        </w:rPr>
        <w:t>等语言的接口，实现了图像处理和计算机视觉方面的很多通用算法。</w:t>
      </w:r>
    </w:p>
    <w:p w:rsidR="00003F85" w:rsidRPr="00003F85" w:rsidRDefault="00003F85" w:rsidP="00003F85">
      <w:pPr>
        <w:spacing w:line="288" w:lineRule="auto"/>
        <w:ind w:firstLineChars="200" w:firstLine="480"/>
        <w:rPr>
          <w:rFonts w:ascii="Times New Roman" w:hAnsi="Times New Roman"/>
          <w:sz w:val="24"/>
          <w:szCs w:val="24"/>
        </w:rPr>
      </w:pPr>
      <w:r>
        <w:rPr>
          <w:rFonts w:ascii="Times New Roman" w:hAnsi="Times New Roman" w:hint="eastAsia"/>
          <w:sz w:val="24"/>
          <w:szCs w:val="24"/>
        </w:rPr>
        <w:t>OpenCV</w:t>
      </w:r>
      <w:r w:rsidRPr="00003F85">
        <w:rPr>
          <w:rFonts w:ascii="Times New Roman" w:hAnsi="Times New Roman" w:hint="eastAsia"/>
          <w:sz w:val="24"/>
          <w:szCs w:val="24"/>
        </w:rPr>
        <w:t xml:space="preserve"> </w:t>
      </w:r>
      <w:r w:rsidRPr="00003F85">
        <w:rPr>
          <w:rFonts w:ascii="Times New Roman" w:hAnsi="Times New Roman" w:hint="eastAsia"/>
          <w:sz w:val="24"/>
          <w:szCs w:val="24"/>
        </w:rPr>
        <w:t>拥有包括</w:t>
      </w:r>
      <w:r w:rsidRPr="00003F85">
        <w:rPr>
          <w:rFonts w:ascii="Times New Roman" w:hAnsi="Times New Roman" w:hint="eastAsia"/>
          <w:sz w:val="24"/>
          <w:szCs w:val="24"/>
        </w:rPr>
        <w:t xml:space="preserve"> 500 </w:t>
      </w:r>
      <w:r w:rsidRPr="00003F85">
        <w:rPr>
          <w:rFonts w:ascii="Times New Roman" w:hAnsi="Times New Roman" w:hint="eastAsia"/>
          <w:sz w:val="24"/>
          <w:szCs w:val="24"/>
        </w:rPr>
        <w:t>多个</w:t>
      </w:r>
      <w:r w:rsidRPr="00003F85">
        <w:rPr>
          <w:rFonts w:ascii="Times New Roman" w:hAnsi="Times New Roman" w:hint="eastAsia"/>
          <w:sz w:val="24"/>
          <w:szCs w:val="24"/>
        </w:rPr>
        <w:t>C</w:t>
      </w:r>
      <w:r w:rsidRPr="00003F85">
        <w:rPr>
          <w:rFonts w:ascii="Times New Roman" w:hAnsi="Times New Roman" w:hint="eastAsia"/>
          <w:sz w:val="24"/>
          <w:szCs w:val="24"/>
        </w:rPr>
        <w:t>函数的跨平台的中、高层</w:t>
      </w:r>
      <w:r w:rsidRPr="00003F85">
        <w:rPr>
          <w:rFonts w:ascii="Times New Roman" w:hAnsi="Times New Roman" w:hint="eastAsia"/>
          <w:sz w:val="24"/>
          <w:szCs w:val="24"/>
        </w:rPr>
        <w:t xml:space="preserve"> API</w:t>
      </w:r>
      <w:r w:rsidRPr="00003F85">
        <w:rPr>
          <w:rFonts w:ascii="Times New Roman" w:hAnsi="Times New Roman" w:hint="eastAsia"/>
          <w:sz w:val="24"/>
          <w:szCs w:val="24"/>
        </w:rPr>
        <w:t>。它不依赖于其它的外部库——尽管也可以使用某些外部库。</w:t>
      </w:r>
    </w:p>
    <w:p w:rsidR="00003F85" w:rsidRDefault="00003F85" w:rsidP="00003F85">
      <w:pPr>
        <w:spacing w:line="288" w:lineRule="auto"/>
        <w:ind w:firstLineChars="200" w:firstLine="480"/>
        <w:rPr>
          <w:rFonts w:ascii="Times New Roman" w:hAnsi="Times New Roman"/>
          <w:sz w:val="24"/>
          <w:szCs w:val="24"/>
        </w:rPr>
      </w:pPr>
      <w:r>
        <w:rPr>
          <w:rFonts w:ascii="Times New Roman" w:hAnsi="Times New Roman" w:hint="eastAsia"/>
          <w:sz w:val="24"/>
          <w:szCs w:val="24"/>
        </w:rPr>
        <w:t>OpenCV</w:t>
      </w:r>
      <w:r w:rsidRPr="00003F85">
        <w:rPr>
          <w:rFonts w:ascii="Times New Roman" w:hAnsi="Times New Roman" w:hint="eastAsia"/>
          <w:sz w:val="24"/>
          <w:szCs w:val="24"/>
        </w:rPr>
        <w:t xml:space="preserve"> </w:t>
      </w:r>
      <w:r w:rsidRPr="00003F85">
        <w:rPr>
          <w:rFonts w:ascii="Times New Roman" w:hAnsi="Times New Roman" w:hint="eastAsia"/>
          <w:sz w:val="24"/>
          <w:szCs w:val="24"/>
        </w:rPr>
        <w:t>为</w:t>
      </w:r>
      <w:r w:rsidRPr="00003F85">
        <w:rPr>
          <w:rFonts w:ascii="Times New Roman" w:hAnsi="Times New Roman" w:hint="eastAsia"/>
          <w:sz w:val="24"/>
          <w:szCs w:val="24"/>
        </w:rPr>
        <w:t xml:space="preserve">Intel® Integrated Performance Primitives (IPP) </w:t>
      </w:r>
      <w:r w:rsidRPr="00003F85">
        <w:rPr>
          <w:rFonts w:ascii="Times New Roman" w:hAnsi="Times New Roman" w:hint="eastAsia"/>
          <w:sz w:val="24"/>
          <w:szCs w:val="24"/>
        </w:rPr>
        <w:t>提供了透明接口。</w:t>
      </w:r>
      <w:r w:rsidRPr="00003F85">
        <w:rPr>
          <w:rFonts w:ascii="Times New Roman" w:hAnsi="Times New Roman" w:hint="eastAsia"/>
          <w:sz w:val="24"/>
          <w:szCs w:val="24"/>
        </w:rPr>
        <w:t xml:space="preserve"> </w:t>
      </w:r>
      <w:r w:rsidRPr="00003F85">
        <w:rPr>
          <w:rFonts w:ascii="Times New Roman" w:hAnsi="Times New Roman" w:hint="eastAsia"/>
          <w:sz w:val="24"/>
          <w:szCs w:val="24"/>
        </w:rPr>
        <w:t>这意味着如果有为特定处理器优化的</w:t>
      </w:r>
      <w:r w:rsidRPr="00003F85">
        <w:rPr>
          <w:rFonts w:ascii="Times New Roman" w:hAnsi="Times New Roman" w:hint="eastAsia"/>
          <w:sz w:val="24"/>
          <w:szCs w:val="24"/>
        </w:rPr>
        <w:t xml:space="preserve"> IPP </w:t>
      </w:r>
      <w:r w:rsidRPr="00003F85">
        <w:rPr>
          <w:rFonts w:ascii="Times New Roman" w:hAnsi="Times New Roman" w:hint="eastAsia"/>
          <w:sz w:val="24"/>
          <w:szCs w:val="24"/>
        </w:rPr>
        <w:t>库，</w:t>
      </w:r>
      <w:r w:rsidRPr="00003F85">
        <w:rPr>
          <w:rFonts w:ascii="Times New Roman" w:hAnsi="Times New Roman" w:hint="eastAsia"/>
          <w:sz w:val="24"/>
          <w:szCs w:val="24"/>
        </w:rPr>
        <w:t xml:space="preserve"> </w:t>
      </w:r>
      <w:r>
        <w:rPr>
          <w:rFonts w:ascii="Times New Roman" w:hAnsi="Times New Roman" w:hint="eastAsia"/>
          <w:sz w:val="24"/>
          <w:szCs w:val="24"/>
        </w:rPr>
        <w:t>OpenCV</w:t>
      </w:r>
      <w:r w:rsidRPr="00003F85">
        <w:rPr>
          <w:rFonts w:ascii="Times New Roman" w:hAnsi="Times New Roman" w:hint="eastAsia"/>
          <w:sz w:val="24"/>
          <w:szCs w:val="24"/>
        </w:rPr>
        <w:t xml:space="preserve"> </w:t>
      </w:r>
      <w:r>
        <w:rPr>
          <w:rFonts w:ascii="Times New Roman" w:hAnsi="Times New Roman" w:hint="eastAsia"/>
          <w:sz w:val="24"/>
          <w:szCs w:val="24"/>
        </w:rPr>
        <w:t>将在运行时自动加载这些库。</w:t>
      </w:r>
      <w:bookmarkStart w:id="23" w:name="_Toc414526004"/>
    </w:p>
    <w:p w:rsidR="00003F85" w:rsidRPr="00003F85" w:rsidRDefault="00003F85" w:rsidP="00003F85">
      <w:pPr>
        <w:spacing w:line="288" w:lineRule="auto"/>
        <w:ind w:firstLineChars="200" w:firstLine="480"/>
        <w:rPr>
          <w:rFonts w:ascii="Times New Roman" w:hAnsi="Times New Roman"/>
          <w:sz w:val="24"/>
          <w:szCs w:val="24"/>
        </w:rPr>
      </w:pPr>
      <w:r w:rsidRPr="00003F85">
        <w:rPr>
          <w:rFonts w:ascii="Times New Roman" w:hAnsi="Times New Roman" w:hint="eastAsia"/>
          <w:sz w:val="24"/>
          <w:szCs w:val="24"/>
        </w:rPr>
        <w:t>OpenCV</w:t>
      </w:r>
      <w:r w:rsidRPr="00003F85">
        <w:rPr>
          <w:rFonts w:ascii="Times New Roman" w:hAnsi="Times New Roman" w:hint="eastAsia"/>
          <w:sz w:val="24"/>
          <w:szCs w:val="24"/>
        </w:rPr>
        <w:t>致力于真实世界的实时应用，通过优化的</w:t>
      </w:r>
      <w:r w:rsidRPr="00003F85">
        <w:rPr>
          <w:rFonts w:ascii="Times New Roman" w:hAnsi="Times New Roman" w:hint="eastAsia"/>
          <w:sz w:val="24"/>
          <w:szCs w:val="24"/>
        </w:rPr>
        <w:t>C</w:t>
      </w:r>
      <w:r w:rsidRPr="00003F85">
        <w:rPr>
          <w:rFonts w:ascii="Times New Roman" w:hAnsi="Times New Roman" w:hint="eastAsia"/>
          <w:sz w:val="24"/>
          <w:szCs w:val="24"/>
        </w:rPr>
        <w:t>代码的编写对其执行速度带来了可观的提升，并且可以通过购买</w:t>
      </w:r>
      <w:r w:rsidRPr="00003F85">
        <w:rPr>
          <w:rFonts w:ascii="Times New Roman" w:hAnsi="Times New Roman" w:hint="eastAsia"/>
          <w:sz w:val="24"/>
          <w:szCs w:val="24"/>
        </w:rPr>
        <w:t>Intel</w:t>
      </w:r>
      <w:r w:rsidRPr="00003F85">
        <w:rPr>
          <w:rFonts w:ascii="Times New Roman" w:hAnsi="Times New Roman" w:hint="eastAsia"/>
          <w:sz w:val="24"/>
          <w:szCs w:val="24"/>
        </w:rPr>
        <w:t>的</w:t>
      </w:r>
      <w:r w:rsidRPr="00003F85">
        <w:rPr>
          <w:rFonts w:ascii="Times New Roman" w:hAnsi="Times New Roman" w:hint="eastAsia"/>
          <w:sz w:val="24"/>
          <w:szCs w:val="24"/>
        </w:rPr>
        <w:t>IPP</w:t>
      </w:r>
      <w:r w:rsidRPr="00003F85">
        <w:rPr>
          <w:rFonts w:ascii="Times New Roman" w:hAnsi="Times New Roman" w:hint="eastAsia"/>
          <w:sz w:val="24"/>
          <w:szCs w:val="24"/>
        </w:rPr>
        <w:t>高性能多媒体函数库</w:t>
      </w:r>
      <w:r w:rsidRPr="00003F85">
        <w:rPr>
          <w:rFonts w:ascii="Times New Roman" w:hAnsi="Times New Roman" w:hint="eastAsia"/>
          <w:sz w:val="24"/>
          <w:szCs w:val="24"/>
        </w:rPr>
        <w:t>(Integrated Performance Primitives)</w:t>
      </w:r>
      <w:r w:rsidRPr="00003F85">
        <w:rPr>
          <w:rFonts w:ascii="Times New Roman" w:hAnsi="Times New Roman" w:hint="eastAsia"/>
          <w:sz w:val="24"/>
          <w:szCs w:val="24"/>
        </w:rPr>
        <w:t>得到更快的处理速度。</w:t>
      </w:r>
    </w:p>
    <w:p w:rsidR="00EC4772" w:rsidRDefault="00E51484" w:rsidP="00003F85">
      <w:pPr>
        <w:pStyle w:val="2"/>
      </w:pPr>
      <w:bookmarkStart w:id="24" w:name="_Toc420761596"/>
      <w:r>
        <w:rPr>
          <w:rFonts w:hint="eastAsia"/>
        </w:rPr>
        <w:t xml:space="preserve">2.3 </w:t>
      </w:r>
      <w:r>
        <w:t xml:space="preserve"> </w:t>
      </w:r>
      <w:bookmarkEnd w:id="23"/>
      <w:r w:rsidR="00003F85">
        <w:t>MFC</w:t>
      </w:r>
      <w:r w:rsidR="00003F85">
        <w:rPr>
          <w:rFonts w:hint="eastAsia"/>
        </w:rPr>
        <w:t>框架</w:t>
      </w:r>
      <w:bookmarkEnd w:id="24"/>
    </w:p>
    <w:p w:rsidR="004A4BA2" w:rsidRDefault="004A4BA2" w:rsidP="004A4BA2">
      <w:pPr>
        <w:spacing w:line="288" w:lineRule="auto"/>
        <w:ind w:firstLineChars="200" w:firstLine="480"/>
        <w:rPr>
          <w:rFonts w:ascii="Times New Roman" w:hAnsi="Times New Roman"/>
          <w:sz w:val="24"/>
          <w:szCs w:val="24"/>
        </w:rPr>
      </w:pPr>
      <w:bookmarkStart w:id="25" w:name="_Toc414526006"/>
      <w:r w:rsidRPr="004A4BA2">
        <w:rPr>
          <w:rFonts w:ascii="Times New Roman" w:hAnsi="Times New Roman"/>
          <w:sz w:val="24"/>
          <w:szCs w:val="24"/>
        </w:rPr>
        <w:t>MFC(MicrosoftFoundationClasses</w:t>
      </w:r>
      <m:oMath>
        <m:sSup>
          <m:sSupPr>
            <m:ctrlPr>
              <w:rPr>
                <w:rFonts w:ascii="Cambria Math" w:hAnsi="Cambria Math"/>
                <w:sz w:val="24"/>
                <w:szCs w:val="24"/>
              </w:rPr>
            </m:ctrlPr>
          </m:sSupPr>
          <m:e>
            <m:r>
              <m:rPr>
                <m:sty m:val="p"/>
              </m:rPr>
              <w:rPr>
                <w:rFonts w:ascii="Cambria Math" w:hAnsi="Cambria Math"/>
                <w:sz w:val="24"/>
                <w:szCs w:val="24"/>
              </w:rPr>
              <m:t>)</m:t>
            </m:r>
          </m:e>
          <m:sup>
            <m:r>
              <w:rPr>
                <w:rFonts w:ascii="Cambria Math" w:hAnsi="Cambria Math"/>
                <w:sz w:val="24"/>
                <w:szCs w:val="24"/>
              </w:rPr>
              <m:t>[9]</m:t>
            </m:r>
          </m:sup>
        </m:sSup>
      </m:oMath>
      <w:r w:rsidRPr="004A4BA2">
        <w:rPr>
          <w:rFonts w:ascii="Times New Roman" w:hAnsi="Times New Roman"/>
          <w:sz w:val="24"/>
          <w:szCs w:val="24"/>
        </w:rPr>
        <w:t>是微软基础类库的简称，是微软公司实现的一个</w:t>
      </w:r>
      <w:r w:rsidR="008D2258">
        <w:rPr>
          <w:rFonts w:ascii="Times New Roman" w:hAnsi="Times New Roman"/>
          <w:sz w:val="24"/>
          <w:szCs w:val="24"/>
        </w:rPr>
        <w:t>C</w:t>
      </w:r>
      <w:r w:rsidRPr="004A4BA2">
        <w:rPr>
          <w:rFonts w:ascii="Times New Roman" w:hAnsi="Times New Roman"/>
          <w:sz w:val="24"/>
          <w:szCs w:val="24"/>
        </w:rPr>
        <w:t>++</w:t>
      </w:r>
      <w:r w:rsidRPr="004A4BA2">
        <w:rPr>
          <w:rFonts w:ascii="Times New Roman" w:hAnsi="Times New Roman"/>
          <w:sz w:val="24"/>
          <w:szCs w:val="24"/>
        </w:rPr>
        <w:t>类库，主要封装了大部分的</w:t>
      </w:r>
      <w:r w:rsidRPr="004A4BA2">
        <w:rPr>
          <w:rFonts w:ascii="Times New Roman" w:hAnsi="Times New Roman"/>
          <w:sz w:val="24"/>
          <w:szCs w:val="24"/>
        </w:rPr>
        <w:t>windows API</w:t>
      </w:r>
      <w:r w:rsidRPr="004A4BA2">
        <w:rPr>
          <w:rFonts w:ascii="Times New Roman" w:hAnsi="Times New Roman"/>
          <w:sz w:val="24"/>
          <w:szCs w:val="24"/>
        </w:rPr>
        <w:t>函数，</w:t>
      </w:r>
      <w:r w:rsidR="008D2258">
        <w:rPr>
          <w:rFonts w:ascii="Times New Roman" w:hAnsi="Times New Roman"/>
          <w:sz w:val="24"/>
          <w:szCs w:val="24"/>
        </w:rPr>
        <w:t>VC</w:t>
      </w:r>
      <w:r w:rsidRPr="004A4BA2">
        <w:rPr>
          <w:rFonts w:ascii="Times New Roman" w:hAnsi="Times New Roman"/>
          <w:sz w:val="24"/>
          <w:szCs w:val="24"/>
        </w:rPr>
        <w:t>++</w:t>
      </w:r>
      <w:r w:rsidRPr="004A4BA2">
        <w:rPr>
          <w:rFonts w:ascii="Times New Roman" w:hAnsi="Times New Roman"/>
          <w:sz w:val="24"/>
          <w:szCs w:val="24"/>
        </w:rPr>
        <w:t>是</w:t>
      </w:r>
      <w:hyperlink r:id="rId24" w:tgtFrame="_blank" w:history="1">
        <w:r w:rsidRPr="004A4BA2">
          <w:rPr>
            <w:rFonts w:ascii="Times New Roman" w:hAnsi="Times New Roman"/>
            <w:sz w:val="24"/>
            <w:szCs w:val="24"/>
          </w:rPr>
          <w:t>微软公司</w:t>
        </w:r>
      </w:hyperlink>
      <w:r w:rsidRPr="004A4BA2">
        <w:rPr>
          <w:rFonts w:ascii="Times New Roman" w:hAnsi="Times New Roman"/>
          <w:sz w:val="24"/>
          <w:szCs w:val="24"/>
        </w:rPr>
        <w:t>开发的</w:t>
      </w:r>
      <w:r w:rsidR="008D2258">
        <w:rPr>
          <w:rFonts w:ascii="Times New Roman" w:hAnsi="Times New Roman"/>
          <w:sz w:val="24"/>
          <w:szCs w:val="24"/>
        </w:rPr>
        <w:t>C/C</w:t>
      </w:r>
      <w:r w:rsidRPr="004A4BA2">
        <w:rPr>
          <w:rFonts w:ascii="Times New Roman" w:hAnsi="Times New Roman"/>
          <w:sz w:val="24"/>
          <w:szCs w:val="24"/>
        </w:rPr>
        <w:t>++</w:t>
      </w:r>
      <w:r w:rsidRPr="004A4BA2">
        <w:rPr>
          <w:rFonts w:ascii="Times New Roman" w:hAnsi="Times New Roman"/>
          <w:sz w:val="24"/>
          <w:szCs w:val="24"/>
        </w:rPr>
        <w:t>的集成开发环境，所谓集成开发环境，就是说利用它你可以编辑，编译，调试，而不是使用多种工具轮换操作，灵活性较大。以</w:t>
      </w:r>
      <w:r w:rsidRPr="004A4BA2">
        <w:rPr>
          <w:rFonts w:ascii="Times New Roman" w:hAnsi="Times New Roman"/>
          <w:sz w:val="24"/>
          <w:szCs w:val="24"/>
        </w:rPr>
        <w:t>C++</w:t>
      </w:r>
      <w:r w:rsidRPr="004A4BA2">
        <w:rPr>
          <w:rFonts w:ascii="Times New Roman" w:hAnsi="Times New Roman"/>
          <w:sz w:val="24"/>
          <w:szCs w:val="24"/>
        </w:rPr>
        <w:t>类的形式封装了</w:t>
      </w:r>
      <w:r w:rsidRPr="004A4BA2">
        <w:rPr>
          <w:rFonts w:ascii="Times New Roman" w:hAnsi="Times New Roman"/>
          <w:sz w:val="24"/>
          <w:szCs w:val="24"/>
        </w:rPr>
        <w:t>Windows API</w:t>
      </w:r>
      <w:r w:rsidRPr="004A4BA2">
        <w:rPr>
          <w:rFonts w:ascii="Times New Roman" w:hAnsi="Times New Roman"/>
          <w:sz w:val="24"/>
          <w:szCs w:val="24"/>
        </w:rPr>
        <w:t>，并且包含一个应用程序框架，以减少应用程序开发人员的工作量。其中包含的类包含大量</w:t>
      </w:r>
      <w:r w:rsidRPr="004A4BA2">
        <w:rPr>
          <w:rFonts w:ascii="Times New Roman" w:hAnsi="Times New Roman"/>
          <w:sz w:val="24"/>
          <w:szCs w:val="24"/>
        </w:rPr>
        <w:t>Windows</w:t>
      </w:r>
      <w:r w:rsidRPr="004A4BA2">
        <w:rPr>
          <w:rFonts w:ascii="Times New Roman" w:hAnsi="Times New Roman"/>
          <w:sz w:val="24"/>
          <w:szCs w:val="24"/>
        </w:rPr>
        <w:t>句柄封装类和很多</w:t>
      </w:r>
      <w:r w:rsidRPr="004A4BA2">
        <w:rPr>
          <w:rFonts w:ascii="Times New Roman" w:hAnsi="Times New Roman"/>
          <w:sz w:val="24"/>
          <w:szCs w:val="24"/>
        </w:rPr>
        <w:t>Windows</w:t>
      </w:r>
      <w:r w:rsidRPr="004A4BA2">
        <w:rPr>
          <w:rFonts w:ascii="Times New Roman" w:hAnsi="Times New Roman"/>
          <w:sz w:val="24"/>
          <w:szCs w:val="24"/>
        </w:rPr>
        <w:t>的内建控件和组件的封装类。</w:t>
      </w:r>
    </w:p>
    <w:p w:rsidR="00A173E7" w:rsidRPr="00A173E7" w:rsidRDefault="00A173E7" w:rsidP="00A173E7">
      <w:pPr>
        <w:spacing w:line="288" w:lineRule="auto"/>
        <w:ind w:firstLineChars="200" w:firstLine="480"/>
        <w:rPr>
          <w:rFonts w:ascii="Times New Roman" w:hAnsi="Times New Roman"/>
          <w:sz w:val="24"/>
          <w:szCs w:val="24"/>
        </w:rPr>
      </w:pPr>
      <w:r w:rsidRPr="00A173E7">
        <w:rPr>
          <w:rFonts w:ascii="Times New Roman" w:hAnsi="Times New Roman" w:hint="eastAsia"/>
          <w:sz w:val="24"/>
          <w:szCs w:val="24"/>
        </w:rPr>
        <w:t>MFC</w:t>
      </w:r>
      <w:r w:rsidRPr="00A173E7">
        <w:rPr>
          <w:rFonts w:ascii="Times New Roman" w:hAnsi="Times New Roman" w:hint="eastAsia"/>
          <w:sz w:val="24"/>
          <w:szCs w:val="24"/>
        </w:rPr>
        <w:t>中的各种</w:t>
      </w:r>
      <w:proofErr w:type="gramStart"/>
      <w:r w:rsidRPr="00A173E7">
        <w:rPr>
          <w:rFonts w:ascii="Times New Roman" w:hAnsi="Times New Roman" w:hint="eastAsia"/>
          <w:sz w:val="24"/>
          <w:szCs w:val="24"/>
        </w:rPr>
        <w:t>类结合</w:t>
      </w:r>
      <w:proofErr w:type="gramEnd"/>
      <w:r w:rsidRPr="00A173E7">
        <w:rPr>
          <w:rFonts w:ascii="Times New Roman" w:hAnsi="Times New Roman" w:hint="eastAsia"/>
          <w:sz w:val="24"/>
          <w:szCs w:val="24"/>
        </w:rPr>
        <w:t>起来构成了一个应用程序框架，它的目的就是让程序员在此基础上来建立</w:t>
      </w:r>
      <w:r w:rsidRPr="00A173E7">
        <w:rPr>
          <w:rFonts w:ascii="Times New Roman" w:hAnsi="Times New Roman" w:hint="eastAsia"/>
          <w:sz w:val="24"/>
          <w:szCs w:val="24"/>
        </w:rPr>
        <w:t>Windows</w:t>
      </w:r>
      <w:r w:rsidRPr="00A173E7">
        <w:rPr>
          <w:rFonts w:ascii="Times New Roman" w:hAnsi="Times New Roman" w:hint="eastAsia"/>
          <w:sz w:val="24"/>
          <w:szCs w:val="24"/>
        </w:rPr>
        <w:t>下的应用程序，这是一种相对</w:t>
      </w:r>
      <w:r w:rsidRPr="00A173E7">
        <w:rPr>
          <w:rFonts w:ascii="Times New Roman" w:hAnsi="Times New Roman" w:hint="eastAsia"/>
          <w:sz w:val="24"/>
          <w:szCs w:val="24"/>
        </w:rPr>
        <w:t>SDK</w:t>
      </w:r>
      <w:r w:rsidRPr="00A173E7">
        <w:rPr>
          <w:rFonts w:ascii="Times New Roman" w:hAnsi="Times New Roman" w:hint="eastAsia"/>
          <w:sz w:val="24"/>
          <w:szCs w:val="24"/>
        </w:rPr>
        <w:t>来说更为简单的方法。</w:t>
      </w:r>
    </w:p>
    <w:p w:rsidR="00A173E7" w:rsidRPr="00A173E7" w:rsidRDefault="00A173E7" w:rsidP="00A173E7">
      <w:pPr>
        <w:spacing w:line="288" w:lineRule="auto"/>
        <w:ind w:firstLineChars="200" w:firstLine="480"/>
        <w:rPr>
          <w:rFonts w:ascii="Times New Roman" w:hAnsi="Times New Roman"/>
          <w:sz w:val="24"/>
          <w:szCs w:val="24"/>
        </w:rPr>
      </w:pPr>
      <w:r w:rsidRPr="00A173E7">
        <w:rPr>
          <w:rFonts w:ascii="Times New Roman" w:hAnsi="Times New Roman" w:hint="eastAsia"/>
          <w:sz w:val="24"/>
          <w:szCs w:val="24"/>
        </w:rPr>
        <w:t>因为总体上，</w:t>
      </w:r>
      <w:r w:rsidRPr="00A173E7">
        <w:rPr>
          <w:rFonts w:ascii="Times New Roman" w:hAnsi="Times New Roman" w:hint="eastAsia"/>
          <w:sz w:val="24"/>
          <w:szCs w:val="24"/>
        </w:rPr>
        <w:t>MFC</w:t>
      </w:r>
      <w:r w:rsidRPr="00A173E7">
        <w:rPr>
          <w:rFonts w:ascii="Times New Roman" w:hAnsi="Times New Roman" w:hint="eastAsia"/>
          <w:sz w:val="24"/>
          <w:szCs w:val="24"/>
        </w:rPr>
        <w:t>框架定义了应用程序的轮廓，并提供了用户接口的标准实现方法，程序员所要做的就是通过预定义的接口把具体应用程序特有的东西填入这个轮廓。</w:t>
      </w:r>
    </w:p>
    <w:p w:rsidR="00A173E7" w:rsidRPr="00A173E7" w:rsidRDefault="00A173E7" w:rsidP="00A173E7">
      <w:pPr>
        <w:spacing w:line="288" w:lineRule="auto"/>
        <w:ind w:firstLineChars="200" w:firstLine="480"/>
        <w:rPr>
          <w:rFonts w:ascii="Times New Roman" w:hAnsi="Times New Roman"/>
          <w:sz w:val="24"/>
          <w:szCs w:val="24"/>
        </w:rPr>
      </w:pPr>
      <w:r w:rsidRPr="00A173E7">
        <w:rPr>
          <w:rFonts w:ascii="Times New Roman" w:hAnsi="Times New Roman" w:hint="eastAsia"/>
          <w:sz w:val="24"/>
          <w:szCs w:val="24"/>
        </w:rPr>
        <w:t xml:space="preserve">Microsoft Visual </w:t>
      </w:r>
      <w:r>
        <w:rPr>
          <w:rFonts w:ascii="Times New Roman" w:hAnsi="Times New Roman"/>
          <w:sz w:val="24"/>
          <w:szCs w:val="24"/>
        </w:rPr>
        <w:t>studio</w:t>
      </w:r>
      <w:r w:rsidRPr="00A173E7">
        <w:rPr>
          <w:rFonts w:ascii="Times New Roman" w:hAnsi="Times New Roman" w:hint="eastAsia"/>
          <w:sz w:val="24"/>
          <w:szCs w:val="24"/>
        </w:rPr>
        <w:t>提供了相应的工具来完成这个工作：</w:t>
      </w:r>
      <w:r w:rsidRPr="00A173E7">
        <w:rPr>
          <w:rFonts w:ascii="Times New Roman" w:hAnsi="Times New Roman" w:hint="eastAsia"/>
          <w:sz w:val="24"/>
          <w:szCs w:val="24"/>
        </w:rPr>
        <w:t>AppWizard</w:t>
      </w:r>
      <w:r w:rsidRPr="00A173E7">
        <w:rPr>
          <w:rFonts w:ascii="Times New Roman" w:hAnsi="Times New Roman" w:hint="eastAsia"/>
          <w:sz w:val="24"/>
          <w:szCs w:val="24"/>
        </w:rPr>
        <w:t>可以用来生成初步的框架文件（代码和资源等）；资源编辑器用于帮助直观地设计用户接口；</w:t>
      </w:r>
      <w:r w:rsidRPr="00A173E7">
        <w:rPr>
          <w:rFonts w:ascii="Times New Roman" w:hAnsi="Times New Roman" w:hint="eastAsia"/>
          <w:sz w:val="24"/>
          <w:szCs w:val="24"/>
        </w:rPr>
        <w:t>ClassWizard</w:t>
      </w:r>
      <w:r w:rsidRPr="00A173E7">
        <w:rPr>
          <w:rFonts w:ascii="Times New Roman" w:hAnsi="Times New Roman" w:hint="eastAsia"/>
          <w:sz w:val="24"/>
          <w:szCs w:val="24"/>
        </w:rPr>
        <w:t>用来协助添加代码到框架文件；最后，编译，则通过类</w:t>
      </w:r>
      <w:proofErr w:type="gramStart"/>
      <w:r w:rsidRPr="00A173E7">
        <w:rPr>
          <w:rFonts w:ascii="Times New Roman" w:hAnsi="Times New Roman" w:hint="eastAsia"/>
          <w:sz w:val="24"/>
          <w:szCs w:val="24"/>
        </w:rPr>
        <w:t>库实现</w:t>
      </w:r>
      <w:proofErr w:type="gramEnd"/>
      <w:r w:rsidRPr="00A173E7">
        <w:rPr>
          <w:rFonts w:ascii="Times New Roman" w:hAnsi="Times New Roman" w:hint="eastAsia"/>
          <w:sz w:val="24"/>
          <w:szCs w:val="24"/>
        </w:rPr>
        <w:t>了应用程序特定的逻辑。</w:t>
      </w:r>
    </w:p>
    <w:p w:rsidR="00EC4772" w:rsidRDefault="00E51484" w:rsidP="00F37B93">
      <w:pPr>
        <w:pStyle w:val="1"/>
      </w:pPr>
      <w:bookmarkStart w:id="26" w:name="_Toc414526007"/>
      <w:bookmarkStart w:id="27" w:name="OLE_LINK2"/>
      <w:bookmarkStart w:id="28" w:name="_Toc420761597"/>
      <w:bookmarkEnd w:id="25"/>
      <w:r>
        <w:rPr>
          <w:rFonts w:hint="eastAsia"/>
        </w:rPr>
        <w:lastRenderedPageBreak/>
        <w:t>第三章</w:t>
      </w:r>
      <w:r>
        <w:rPr>
          <w:rFonts w:hint="eastAsia"/>
        </w:rPr>
        <w:t xml:space="preserve"> </w:t>
      </w:r>
      <w:r>
        <w:t xml:space="preserve"> </w:t>
      </w:r>
      <w:bookmarkEnd w:id="26"/>
      <w:r w:rsidR="00046BB5" w:rsidRPr="00046BB5">
        <w:rPr>
          <w:rFonts w:hint="eastAsia"/>
        </w:rPr>
        <w:t>系统整体框架设计</w:t>
      </w:r>
      <w:bookmarkEnd w:id="28"/>
    </w:p>
    <w:p w:rsidR="00EC4772" w:rsidRDefault="00E51484" w:rsidP="00046BB5">
      <w:pPr>
        <w:pStyle w:val="2"/>
      </w:pPr>
      <w:bookmarkStart w:id="29" w:name="_Toc414526008"/>
      <w:bookmarkStart w:id="30" w:name="_Toc420761598"/>
      <w:bookmarkEnd w:id="27"/>
      <w:r>
        <w:rPr>
          <w:rFonts w:hint="eastAsia"/>
        </w:rPr>
        <w:t>3</w:t>
      </w:r>
      <w:r>
        <w:t xml:space="preserve">.1  </w:t>
      </w:r>
      <w:bookmarkEnd w:id="29"/>
      <w:r w:rsidR="00046BB5">
        <w:rPr>
          <w:rFonts w:hint="eastAsia"/>
        </w:rPr>
        <w:t>窗口设计</w:t>
      </w:r>
      <w:bookmarkEnd w:id="30"/>
    </w:p>
    <w:p w:rsidR="004A4BA2" w:rsidRPr="004A4BA2" w:rsidRDefault="004A4BA2" w:rsidP="004A4BA2">
      <w:pPr>
        <w:spacing w:line="288" w:lineRule="auto"/>
        <w:ind w:firstLineChars="200" w:firstLine="480"/>
        <w:rPr>
          <w:rFonts w:ascii="Times New Roman" w:hAnsi="Times New Roman"/>
          <w:sz w:val="24"/>
          <w:szCs w:val="24"/>
        </w:rPr>
      </w:pPr>
      <w:bookmarkStart w:id="31" w:name="_Toc414526012"/>
      <w:r w:rsidRPr="004A4BA2">
        <w:rPr>
          <w:rFonts w:ascii="Times New Roman" w:hAnsi="Times New Roman" w:hint="eastAsia"/>
          <w:sz w:val="24"/>
          <w:szCs w:val="24"/>
        </w:rPr>
        <w:t>一个应用程序在创建某个类型的窗口前，必须首先注册该“窗口类”</w:t>
      </w:r>
      <w:r w:rsidRPr="004A4BA2">
        <w:rPr>
          <w:rFonts w:ascii="Times New Roman" w:hAnsi="Times New Roman" w:hint="eastAsia"/>
          <w:sz w:val="24"/>
          <w:szCs w:val="24"/>
        </w:rPr>
        <w:t>(Windows Class)</w:t>
      </w:r>
      <w:r w:rsidRPr="004A4BA2">
        <w:rPr>
          <w:rFonts w:ascii="Times New Roman" w:hAnsi="Times New Roman" w:hint="eastAsia"/>
          <w:sz w:val="24"/>
          <w:szCs w:val="24"/>
        </w:rPr>
        <w:t>。注意，这里不是</w:t>
      </w:r>
      <w:r w:rsidRPr="004A4BA2">
        <w:rPr>
          <w:rFonts w:ascii="Times New Roman" w:hAnsi="Times New Roman" w:hint="eastAsia"/>
          <w:sz w:val="24"/>
          <w:szCs w:val="24"/>
        </w:rPr>
        <w:t>C++</w:t>
      </w:r>
      <w:r w:rsidRPr="004A4BA2">
        <w:rPr>
          <w:rFonts w:ascii="Times New Roman" w:hAnsi="Times New Roman" w:hint="eastAsia"/>
          <w:sz w:val="24"/>
          <w:szCs w:val="24"/>
        </w:rPr>
        <w:t>类的类。</w:t>
      </w:r>
      <w:r w:rsidRPr="004A4BA2">
        <w:rPr>
          <w:rFonts w:ascii="Times New Roman" w:hAnsi="Times New Roman" w:hint="eastAsia"/>
          <w:sz w:val="24"/>
          <w:szCs w:val="24"/>
        </w:rPr>
        <w:t>Register Window</w:t>
      </w:r>
      <w:r w:rsidRPr="004A4BA2">
        <w:rPr>
          <w:rFonts w:ascii="Times New Roman" w:hAnsi="Times New Roman" w:hint="eastAsia"/>
          <w:sz w:val="24"/>
          <w:szCs w:val="24"/>
        </w:rPr>
        <w:t>把窗口过程、窗口类型以及其他类型信息和</w:t>
      </w:r>
      <w:proofErr w:type="gramStart"/>
      <w:r w:rsidRPr="004A4BA2">
        <w:rPr>
          <w:rFonts w:ascii="Times New Roman" w:hAnsi="Times New Roman" w:hint="eastAsia"/>
          <w:sz w:val="24"/>
          <w:szCs w:val="24"/>
        </w:rPr>
        <w:t>要</w:t>
      </w:r>
      <w:proofErr w:type="gramEnd"/>
      <w:r w:rsidRPr="004A4BA2">
        <w:rPr>
          <w:rFonts w:ascii="Times New Roman" w:hAnsi="Times New Roman" w:hint="eastAsia"/>
          <w:sz w:val="24"/>
          <w:szCs w:val="24"/>
        </w:rPr>
        <w:t>登记的窗口类关联起来。</w:t>
      </w:r>
    </w:p>
    <w:p w:rsidR="004A4BA2" w:rsidRPr="004A4BA2" w:rsidRDefault="00046BB5" w:rsidP="004A4BA2">
      <w:pPr>
        <w:spacing w:line="288" w:lineRule="auto"/>
        <w:ind w:firstLineChars="200" w:firstLine="480"/>
        <w:rPr>
          <w:rFonts w:ascii="Times New Roman" w:hAnsi="Times New Roman"/>
          <w:sz w:val="24"/>
          <w:szCs w:val="24"/>
        </w:rPr>
      </w:pPr>
      <w:r w:rsidRPr="004A4BA2">
        <w:rPr>
          <w:rFonts w:ascii="Times New Roman" w:hAnsi="Times New Roman" w:hint="eastAsia"/>
          <w:sz w:val="24"/>
          <w:szCs w:val="24"/>
        </w:rPr>
        <w:t xml:space="preserve"> </w:t>
      </w:r>
      <w:r w:rsidR="004A4BA2" w:rsidRPr="004A4BA2">
        <w:rPr>
          <w:rFonts w:ascii="Times New Roman" w:hAnsi="Times New Roman" w:hint="eastAsia"/>
          <w:sz w:val="24"/>
          <w:szCs w:val="24"/>
        </w:rPr>
        <w:t>“窗口类”是</w:t>
      </w:r>
      <w:r w:rsidR="004A4BA2" w:rsidRPr="004A4BA2">
        <w:rPr>
          <w:rFonts w:ascii="Times New Roman" w:hAnsi="Times New Roman" w:hint="eastAsia"/>
          <w:sz w:val="24"/>
          <w:szCs w:val="24"/>
        </w:rPr>
        <w:t>Windows</w:t>
      </w:r>
      <w:r w:rsidR="004A4BA2" w:rsidRPr="004A4BA2">
        <w:rPr>
          <w:rFonts w:ascii="Times New Roman" w:hAnsi="Times New Roman" w:hint="eastAsia"/>
          <w:sz w:val="24"/>
          <w:szCs w:val="24"/>
        </w:rPr>
        <w:t>系统的数据结构，可以把它理解为</w:t>
      </w:r>
      <w:r w:rsidR="004A4BA2" w:rsidRPr="004A4BA2">
        <w:rPr>
          <w:rFonts w:ascii="Times New Roman" w:hAnsi="Times New Roman" w:hint="eastAsia"/>
          <w:sz w:val="24"/>
          <w:szCs w:val="24"/>
        </w:rPr>
        <w:t>Windows</w:t>
      </w:r>
      <w:r w:rsidR="004A4BA2" w:rsidRPr="004A4BA2">
        <w:rPr>
          <w:rFonts w:ascii="Times New Roman" w:hAnsi="Times New Roman" w:hint="eastAsia"/>
          <w:sz w:val="24"/>
          <w:szCs w:val="24"/>
        </w:rPr>
        <w:t>系统的类型定义，而</w:t>
      </w:r>
      <w:r w:rsidR="004A4BA2" w:rsidRPr="004A4BA2">
        <w:rPr>
          <w:rFonts w:ascii="Times New Roman" w:hAnsi="Times New Roman" w:hint="eastAsia"/>
          <w:sz w:val="24"/>
          <w:szCs w:val="24"/>
        </w:rPr>
        <w:t>Windows</w:t>
      </w:r>
      <w:r w:rsidR="004A4BA2" w:rsidRPr="004A4BA2">
        <w:rPr>
          <w:rFonts w:ascii="Times New Roman" w:hAnsi="Times New Roman" w:hint="eastAsia"/>
          <w:sz w:val="24"/>
          <w:szCs w:val="24"/>
        </w:rPr>
        <w:t>窗口则是相应“窗口类”的实例。</w:t>
      </w:r>
      <w:r w:rsidR="004A4BA2" w:rsidRPr="004A4BA2">
        <w:rPr>
          <w:rFonts w:ascii="Times New Roman" w:hAnsi="Times New Roman" w:hint="eastAsia"/>
          <w:sz w:val="24"/>
          <w:szCs w:val="24"/>
        </w:rPr>
        <w:t>Windows</w:t>
      </w:r>
      <w:r w:rsidR="004A4BA2" w:rsidRPr="004A4BA2">
        <w:rPr>
          <w:rFonts w:ascii="Times New Roman" w:hAnsi="Times New Roman" w:hint="eastAsia"/>
          <w:sz w:val="24"/>
          <w:szCs w:val="24"/>
        </w:rPr>
        <w:t>使用一个结构来描述“窗口类”，其定义如下：</w:t>
      </w:r>
    </w:p>
    <w:p w:rsidR="004A4BA2" w:rsidRPr="004A4BA2" w:rsidRDefault="004A4BA2" w:rsidP="004A4BA2">
      <w:pPr>
        <w:spacing w:line="288" w:lineRule="auto"/>
        <w:ind w:firstLineChars="200" w:firstLine="480"/>
        <w:rPr>
          <w:rFonts w:ascii="Times New Roman" w:hAnsi="Times New Roman"/>
          <w:sz w:val="24"/>
          <w:szCs w:val="24"/>
        </w:rPr>
      </w:pPr>
      <w:proofErr w:type="gramStart"/>
      <w:r w:rsidRPr="004A4BA2">
        <w:rPr>
          <w:rFonts w:ascii="Times New Roman" w:hAnsi="Times New Roman"/>
          <w:sz w:val="24"/>
          <w:szCs w:val="24"/>
        </w:rPr>
        <w:t>typedef</w:t>
      </w:r>
      <w:proofErr w:type="gramEnd"/>
      <w:r w:rsidRPr="004A4BA2">
        <w:rPr>
          <w:rFonts w:ascii="Times New Roman" w:hAnsi="Times New Roman"/>
          <w:sz w:val="24"/>
          <w:szCs w:val="24"/>
        </w:rPr>
        <w:t xml:space="preserve"> struct _WNDCLASSEX {</w:t>
      </w:r>
    </w:p>
    <w:p w:rsidR="004A4BA2" w:rsidRP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hint="eastAsia"/>
          <w:sz w:val="24"/>
          <w:szCs w:val="24"/>
        </w:rPr>
        <w:t>UINT cbSize; //</w:t>
      </w:r>
      <w:r w:rsidRPr="004A4BA2">
        <w:rPr>
          <w:rFonts w:ascii="Times New Roman" w:hAnsi="Times New Roman" w:hint="eastAsia"/>
          <w:sz w:val="24"/>
          <w:szCs w:val="24"/>
        </w:rPr>
        <w:t>该结构的字节数</w:t>
      </w:r>
    </w:p>
    <w:p w:rsidR="004A4BA2" w:rsidRP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hint="eastAsia"/>
          <w:sz w:val="24"/>
          <w:szCs w:val="24"/>
        </w:rPr>
        <w:t>UINT style; //</w:t>
      </w:r>
      <w:r w:rsidRPr="004A4BA2">
        <w:rPr>
          <w:rFonts w:ascii="Times New Roman" w:hAnsi="Times New Roman" w:hint="eastAsia"/>
          <w:sz w:val="24"/>
          <w:szCs w:val="24"/>
        </w:rPr>
        <w:t>窗口类的风格</w:t>
      </w:r>
    </w:p>
    <w:p w:rsidR="004A4BA2" w:rsidRP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hint="eastAsia"/>
          <w:sz w:val="24"/>
          <w:szCs w:val="24"/>
        </w:rPr>
        <w:t>WNDPROC lpfnWndProc; //</w:t>
      </w:r>
      <w:r w:rsidRPr="004A4BA2">
        <w:rPr>
          <w:rFonts w:ascii="Times New Roman" w:hAnsi="Times New Roman" w:hint="eastAsia"/>
          <w:sz w:val="24"/>
          <w:szCs w:val="24"/>
        </w:rPr>
        <w:t>窗口过程</w:t>
      </w:r>
    </w:p>
    <w:p w:rsidR="004A4BA2" w:rsidRPr="004A4BA2" w:rsidRDefault="004A4BA2" w:rsidP="004A4BA2">
      <w:pPr>
        <w:spacing w:line="288" w:lineRule="auto"/>
        <w:ind w:firstLineChars="200" w:firstLine="480"/>
        <w:rPr>
          <w:rFonts w:ascii="Times New Roman" w:hAnsi="Times New Roman"/>
          <w:sz w:val="24"/>
          <w:szCs w:val="24"/>
        </w:rPr>
      </w:pPr>
      <w:proofErr w:type="gramStart"/>
      <w:r w:rsidRPr="004A4BA2">
        <w:rPr>
          <w:rFonts w:ascii="Times New Roman" w:hAnsi="Times New Roman"/>
          <w:sz w:val="24"/>
          <w:szCs w:val="24"/>
        </w:rPr>
        <w:t>int</w:t>
      </w:r>
      <w:proofErr w:type="gramEnd"/>
      <w:r w:rsidRPr="004A4BA2">
        <w:rPr>
          <w:rFonts w:ascii="Times New Roman" w:hAnsi="Times New Roman"/>
          <w:sz w:val="24"/>
          <w:szCs w:val="24"/>
        </w:rPr>
        <w:t xml:space="preserve"> cbClsExtra;</w:t>
      </w:r>
    </w:p>
    <w:p w:rsidR="004A4BA2" w:rsidRPr="004A4BA2" w:rsidRDefault="004A4BA2" w:rsidP="004A4BA2">
      <w:pPr>
        <w:spacing w:line="288" w:lineRule="auto"/>
        <w:ind w:firstLineChars="200" w:firstLine="480"/>
        <w:rPr>
          <w:rFonts w:ascii="Times New Roman" w:hAnsi="Times New Roman"/>
          <w:sz w:val="24"/>
          <w:szCs w:val="24"/>
        </w:rPr>
      </w:pPr>
      <w:proofErr w:type="gramStart"/>
      <w:r w:rsidRPr="004A4BA2">
        <w:rPr>
          <w:rFonts w:ascii="Times New Roman" w:hAnsi="Times New Roman"/>
          <w:sz w:val="24"/>
          <w:szCs w:val="24"/>
        </w:rPr>
        <w:t>int</w:t>
      </w:r>
      <w:proofErr w:type="gramEnd"/>
      <w:r w:rsidRPr="004A4BA2">
        <w:rPr>
          <w:rFonts w:ascii="Times New Roman" w:hAnsi="Times New Roman"/>
          <w:sz w:val="24"/>
          <w:szCs w:val="24"/>
        </w:rPr>
        <w:t xml:space="preserve"> cbWndExtra;</w:t>
      </w:r>
    </w:p>
    <w:p w:rsidR="004A4BA2" w:rsidRP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hint="eastAsia"/>
          <w:sz w:val="24"/>
          <w:szCs w:val="24"/>
        </w:rPr>
        <w:t>HANDLE hInstance; //</w:t>
      </w:r>
      <w:r w:rsidRPr="004A4BA2">
        <w:rPr>
          <w:rFonts w:ascii="Times New Roman" w:hAnsi="Times New Roman" w:hint="eastAsia"/>
          <w:sz w:val="24"/>
          <w:szCs w:val="24"/>
        </w:rPr>
        <w:t>该窗口类的窗口过程所属的应用实例</w:t>
      </w:r>
    </w:p>
    <w:p w:rsidR="004A4BA2" w:rsidRP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hint="eastAsia"/>
          <w:sz w:val="24"/>
          <w:szCs w:val="24"/>
        </w:rPr>
        <w:t>HICON hIcon; //</w:t>
      </w:r>
      <w:r w:rsidRPr="004A4BA2">
        <w:rPr>
          <w:rFonts w:ascii="Times New Roman" w:hAnsi="Times New Roman" w:hint="eastAsia"/>
          <w:sz w:val="24"/>
          <w:szCs w:val="24"/>
        </w:rPr>
        <w:t>该窗口类所用的像标</w:t>
      </w:r>
    </w:p>
    <w:p w:rsidR="004A4BA2" w:rsidRP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hint="eastAsia"/>
          <w:sz w:val="24"/>
          <w:szCs w:val="24"/>
        </w:rPr>
        <w:t>HCURSOR hCursor; //</w:t>
      </w:r>
      <w:r w:rsidRPr="004A4BA2">
        <w:rPr>
          <w:rFonts w:ascii="Times New Roman" w:hAnsi="Times New Roman" w:hint="eastAsia"/>
          <w:sz w:val="24"/>
          <w:szCs w:val="24"/>
        </w:rPr>
        <w:t>该窗口类所用的光标</w:t>
      </w:r>
    </w:p>
    <w:p w:rsidR="004A4BA2" w:rsidRP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hint="eastAsia"/>
          <w:sz w:val="24"/>
          <w:szCs w:val="24"/>
        </w:rPr>
        <w:t>HBRUSH hbrBackground; //</w:t>
      </w:r>
      <w:r w:rsidRPr="004A4BA2">
        <w:rPr>
          <w:rFonts w:ascii="Times New Roman" w:hAnsi="Times New Roman" w:hint="eastAsia"/>
          <w:sz w:val="24"/>
          <w:szCs w:val="24"/>
        </w:rPr>
        <w:t>该窗口类所用的背景刷</w:t>
      </w:r>
    </w:p>
    <w:p w:rsidR="004A4BA2" w:rsidRP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hint="eastAsia"/>
          <w:sz w:val="24"/>
          <w:szCs w:val="24"/>
        </w:rPr>
        <w:t>LPCTSTR lpszMenuName; //</w:t>
      </w:r>
      <w:r w:rsidRPr="004A4BA2">
        <w:rPr>
          <w:rFonts w:ascii="Times New Roman" w:hAnsi="Times New Roman" w:hint="eastAsia"/>
          <w:sz w:val="24"/>
          <w:szCs w:val="24"/>
        </w:rPr>
        <w:t>该窗口类所用的菜单资源</w:t>
      </w:r>
    </w:p>
    <w:p w:rsidR="004A4BA2" w:rsidRP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hint="eastAsia"/>
          <w:sz w:val="24"/>
          <w:szCs w:val="24"/>
        </w:rPr>
        <w:t>LPCTSTR lpszClassName; //</w:t>
      </w:r>
      <w:r w:rsidRPr="004A4BA2">
        <w:rPr>
          <w:rFonts w:ascii="Times New Roman" w:hAnsi="Times New Roman" w:hint="eastAsia"/>
          <w:sz w:val="24"/>
          <w:szCs w:val="24"/>
        </w:rPr>
        <w:t>该窗口类的名称</w:t>
      </w:r>
    </w:p>
    <w:p w:rsidR="004A4BA2" w:rsidRP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hint="eastAsia"/>
          <w:sz w:val="24"/>
          <w:szCs w:val="24"/>
        </w:rPr>
        <w:t>HICON hIconSm; //</w:t>
      </w:r>
      <w:r w:rsidRPr="004A4BA2">
        <w:rPr>
          <w:rFonts w:ascii="Times New Roman" w:hAnsi="Times New Roman" w:hint="eastAsia"/>
          <w:sz w:val="24"/>
          <w:szCs w:val="24"/>
        </w:rPr>
        <w:t>该窗口类所用的小像标</w:t>
      </w:r>
    </w:p>
    <w:p w:rsid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sz w:val="24"/>
          <w:szCs w:val="24"/>
        </w:rPr>
        <w:t>} WNDCLASSEX;</w:t>
      </w:r>
    </w:p>
    <w:p w:rsidR="005434B6" w:rsidRPr="008B14D8" w:rsidRDefault="005434B6" w:rsidP="005434B6">
      <w:pPr>
        <w:autoSpaceDE w:val="0"/>
        <w:autoSpaceDN w:val="0"/>
        <w:adjustRightInd w:val="0"/>
        <w:ind w:left="3360" w:firstLine="420"/>
        <w:rPr>
          <w:rFonts w:ascii="Times New Roman" w:hAnsi="Times New Roman"/>
          <w:sz w:val="24"/>
          <w:szCs w:val="24"/>
        </w:rPr>
      </w:pPr>
      <w:r>
        <w:rPr>
          <w:rFonts w:ascii="Times New Roman" w:hAnsi="Times New Roman" w:hint="eastAsia"/>
          <w:sz w:val="24"/>
          <w:szCs w:val="24"/>
        </w:rPr>
        <w:t>式</w:t>
      </w:r>
      <w:r>
        <w:rPr>
          <w:rFonts w:ascii="Times New Roman" w:hAnsi="Times New Roman"/>
          <w:sz w:val="24"/>
          <w:szCs w:val="24"/>
        </w:rPr>
        <w:t>(3-1)</w:t>
      </w:r>
    </w:p>
    <w:p w:rsidR="005434B6" w:rsidRPr="004A4BA2" w:rsidRDefault="005434B6" w:rsidP="004A4BA2">
      <w:pPr>
        <w:spacing w:line="288" w:lineRule="auto"/>
        <w:ind w:firstLineChars="200" w:firstLine="480"/>
        <w:rPr>
          <w:rFonts w:ascii="Times New Roman" w:hAnsi="Times New Roman"/>
          <w:sz w:val="24"/>
          <w:szCs w:val="24"/>
        </w:rPr>
      </w:pPr>
    </w:p>
    <w:p w:rsidR="004A4BA2" w:rsidRP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hint="eastAsia"/>
          <w:sz w:val="24"/>
          <w:szCs w:val="24"/>
        </w:rPr>
        <w:t>从“窗口类”的定义可以看出，它包含了一个窗口的重要信息，如窗口风格、窗口过程、显示和绘制窗口所需要的信息，等等。关于窗口过程，将在后面消息映射等有关章节作详细论述。</w:t>
      </w:r>
    </w:p>
    <w:p w:rsidR="00595E1B" w:rsidRPr="00571B16" w:rsidRDefault="004A4BA2" w:rsidP="00571B16">
      <w:pPr>
        <w:spacing w:line="288" w:lineRule="auto"/>
        <w:ind w:firstLineChars="200" w:firstLine="480"/>
        <w:rPr>
          <w:rFonts w:ascii="Times New Roman" w:hAnsi="Times New Roman"/>
          <w:sz w:val="24"/>
          <w:szCs w:val="24"/>
        </w:rPr>
      </w:pPr>
      <w:r w:rsidRPr="004A4BA2">
        <w:rPr>
          <w:rFonts w:ascii="Times New Roman" w:hAnsi="Times New Roman" w:hint="eastAsia"/>
          <w:sz w:val="24"/>
          <w:szCs w:val="24"/>
        </w:rPr>
        <w:t>Windows</w:t>
      </w:r>
      <w:r w:rsidRPr="004A4BA2">
        <w:rPr>
          <w:rFonts w:ascii="Times New Roman" w:hAnsi="Times New Roman" w:hint="eastAsia"/>
          <w:sz w:val="24"/>
          <w:szCs w:val="24"/>
        </w:rPr>
        <w:t>系统在初始化时，会注册</w:t>
      </w:r>
      <w:r w:rsidRPr="004A4BA2">
        <w:rPr>
          <w:rFonts w:ascii="Times New Roman" w:hAnsi="Times New Roman" w:hint="eastAsia"/>
          <w:sz w:val="24"/>
          <w:szCs w:val="24"/>
        </w:rPr>
        <w:t>(Register)</w:t>
      </w:r>
      <w:r w:rsidRPr="004A4BA2">
        <w:rPr>
          <w:rFonts w:ascii="Times New Roman" w:hAnsi="Times New Roman" w:hint="eastAsia"/>
          <w:sz w:val="24"/>
          <w:szCs w:val="24"/>
        </w:rPr>
        <w:t>一些全局的“窗口类”，例如通用控制窗口类。应用程序在创建自己的窗口时，首先必须注册自己的窗口类。</w:t>
      </w:r>
    </w:p>
    <w:p w:rsidR="004A4BA2" w:rsidRP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hint="eastAsia"/>
          <w:sz w:val="24"/>
          <w:szCs w:val="24"/>
        </w:rPr>
        <w:t>AfxRegisterClass</w:t>
      </w:r>
      <w:r w:rsidRPr="004A4BA2">
        <w:rPr>
          <w:rFonts w:ascii="Times New Roman" w:hAnsi="Times New Roman" w:hint="eastAsia"/>
          <w:sz w:val="24"/>
          <w:szCs w:val="24"/>
        </w:rPr>
        <w:t>函数是</w:t>
      </w:r>
      <w:r w:rsidRPr="004A4BA2">
        <w:rPr>
          <w:rFonts w:ascii="Times New Roman" w:hAnsi="Times New Roman" w:hint="eastAsia"/>
          <w:sz w:val="24"/>
          <w:szCs w:val="24"/>
        </w:rPr>
        <w:t>MFC</w:t>
      </w:r>
      <w:r w:rsidRPr="004A4BA2">
        <w:rPr>
          <w:rFonts w:ascii="Times New Roman" w:hAnsi="Times New Roman" w:hint="eastAsia"/>
          <w:sz w:val="24"/>
          <w:szCs w:val="24"/>
        </w:rPr>
        <w:t>全局函数。</w:t>
      </w:r>
      <w:r w:rsidRPr="004A4BA2">
        <w:rPr>
          <w:rFonts w:ascii="Times New Roman" w:hAnsi="Times New Roman" w:hint="eastAsia"/>
          <w:sz w:val="24"/>
          <w:szCs w:val="24"/>
        </w:rPr>
        <w:t>AfxRegisterClass</w:t>
      </w:r>
      <w:r w:rsidRPr="004A4BA2">
        <w:rPr>
          <w:rFonts w:ascii="Times New Roman" w:hAnsi="Times New Roman" w:hint="eastAsia"/>
          <w:sz w:val="24"/>
          <w:szCs w:val="24"/>
        </w:rPr>
        <w:t>的函数原型：</w:t>
      </w:r>
    </w:p>
    <w:p w:rsidR="004A4BA2" w:rsidRP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sz w:val="24"/>
          <w:szCs w:val="24"/>
        </w:rPr>
        <w:t xml:space="preserve">BOOL AFXAPI </w:t>
      </w:r>
      <w:proofErr w:type="gramStart"/>
      <w:r w:rsidRPr="004A4BA2">
        <w:rPr>
          <w:rFonts w:ascii="Times New Roman" w:hAnsi="Times New Roman"/>
          <w:sz w:val="24"/>
          <w:szCs w:val="24"/>
        </w:rPr>
        <w:t>AfxRegisterClass(</w:t>
      </w:r>
      <w:proofErr w:type="gramEnd"/>
      <w:r w:rsidRPr="004A4BA2">
        <w:rPr>
          <w:rFonts w:ascii="Times New Roman" w:hAnsi="Times New Roman"/>
          <w:sz w:val="24"/>
          <w:szCs w:val="24"/>
        </w:rPr>
        <w:t>WNDCLASS *lpWndClass);</w:t>
      </w:r>
    </w:p>
    <w:p w:rsidR="004A4BA2" w:rsidRP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hint="eastAsia"/>
          <w:sz w:val="24"/>
          <w:szCs w:val="24"/>
        </w:rPr>
        <w:t>参数</w:t>
      </w:r>
      <w:r w:rsidRPr="004A4BA2">
        <w:rPr>
          <w:rFonts w:ascii="Times New Roman" w:hAnsi="Times New Roman" w:hint="eastAsia"/>
          <w:sz w:val="24"/>
          <w:szCs w:val="24"/>
        </w:rPr>
        <w:t>lpWndClass</w:t>
      </w:r>
      <w:r w:rsidRPr="004A4BA2">
        <w:rPr>
          <w:rFonts w:ascii="Times New Roman" w:hAnsi="Times New Roman" w:hint="eastAsia"/>
          <w:sz w:val="24"/>
          <w:szCs w:val="24"/>
        </w:rPr>
        <w:t>是指向</w:t>
      </w:r>
      <w:r w:rsidRPr="004A4BA2">
        <w:rPr>
          <w:rFonts w:ascii="Times New Roman" w:hAnsi="Times New Roman" w:hint="eastAsia"/>
          <w:sz w:val="24"/>
          <w:szCs w:val="24"/>
        </w:rPr>
        <w:t>WNDCLASS</w:t>
      </w:r>
      <w:r w:rsidRPr="004A4BA2">
        <w:rPr>
          <w:rFonts w:ascii="Times New Roman" w:hAnsi="Times New Roman" w:hint="eastAsia"/>
          <w:sz w:val="24"/>
          <w:szCs w:val="24"/>
        </w:rPr>
        <w:t>结构的指针，表示一个“窗口类”。</w:t>
      </w:r>
    </w:p>
    <w:p w:rsidR="004A4BA2" w:rsidRP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hint="eastAsia"/>
          <w:sz w:val="24"/>
          <w:szCs w:val="24"/>
        </w:rPr>
        <w:t>首先，</w:t>
      </w:r>
      <w:r w:rsidRPr="004A4BA2">
        <w:rPr>
          <w:rFonts w:ascii="Times New Roman" w:hAnsi="Times New Roman" w:hint="eastAsia"/>
          <w:sz w:val="24"/>
          <w:szCs w:val="24"/>
        </w:rPr>
        <w:t>AfxRegisterClass</w:t>
      </w:r>
      <w:r w:rsidRPr="004A4BA2">
        <w:rPr>
          <w:rFonts w:ascii="Times New Roman" w:hAnsi="Times New Roman" w:hint="eastAsia"/>
          <w:sz w:val="24"/>
          <w:szCs w:val="24"/>
        </w:rPr>
        <w:t>检查希望注册的“窗口类”是否已经注册，如果是则表示已注册，返回</w:t>
      </w:r>
      <w:r w:rsidRPr="004A4BA2">
        <w:rPr>
          <w:rFonts w:ascii="Times New Roman" w:hAnsi="Times New Roman" w:hint="eastAsia"/>
          <w:sz w:val="24"/>
          <w:szCs w:val="24"/>
        </w:rPr>
        <w:t>TRUE</w:t>
      </w:r>
      <w:r w:rsidRPr="004A4BA2">
        <w:rPr>
          <w:rFonts w:ascii="Times New Roman" w:hAnsi="Times New Roman" w:hint="eastAsia"/>
          <w:sz w:val="24"/>
          <w:szCs w:val="24"/>
        </w:rPr>
        <w:t>，否则，继续处理。</w:t>
      </w:r>
    </w:p>
    <w:p w:rsidR="004A4BA2" w:rsidRP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hint="eastAsia"/>
          <w:sz w:val="24"/>
          <w:szCs w:val="24"/>
        </w:rPr>
        <w:t>接着，调用</w:t>
      </w:r>
      <w:r w:rsidRPr="004A4BA2">
        <w:rPr>
          <w:rFonts w:ascii="Times New Roman" w:hAnsi="Times New Roman" w:hint="eastAsia"/>
          <w:sz w:val="24"/>
          <w:szCs w:val="24"/>
        </w:rPr>
        <w:t>::RegisterClass(lpWndClass)</w:t>
      </w:r>
      <w:r w:rsidRPr="004A4BA2">
        <w:rPr>
          <w:rFonts w:ascii="Times New Roman" w:hAnsi="Times New Roman" w:hint="eastAsia"/>
          <w:sz w:val="24"/>
          <w:szCs w:val="24"/>
        </w:rPr>
        <w:t>注册窗口类；</w:t>
      </w:r>
    </w:p>
    <w:p w:rsidR="004A4BA2" w:rsidRP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hint="eastAsia"/>
          <w:sz w:val="24"/>
          <w:szCs w:val="24"/>
        </w:rPr>
        <w:t>然后，如果当前模块是</w:t>
      </w:r>
      <w:r w:rsidRPr="004A4BA2">
        <w:rPr>
          <w:rFonts w:ascii="Times New Roman" w:hAnsi="Times New Roman" w:hint="eastAsia"/>
          <w:sz w:val="24"/>
          <w:szCs w:val="24"/>
        </w:rPr>
        <w:t>DLL</w:t>
      </w:r>
      <w:r w:rsidRPr="004A4BA2">
        <w:rPr>
          <w:rFonts w:ascii="Times New Roman" w:hAnsi="Times New Roman" w:hint="eastAsia"/>
          <w:sz w:val="24"/>
          <w:szCs w:val="24"/>
        </w:rPr>
        <w:t>模块，则把注册“窗口类”的名字加入到模块状态的域</w:t>
      </w:r>
      <w:r w:rsidRPr="004A4BA2">
        <w:rPr>
          <w:rFonts w:ascii="Times New Roman" w:hAnsi="Times New Roman" w:hint="eastAsia"/>
          <w:sz w:val="24"/>
          <w:szCs w:val="24"/>
        </w:rPr>
        <w:lastRenderedPageBreak/>
        <w:t>m_szUnregisterList</w:t>
      </w:r>
      <w:r w:rsidRPr="004A4BA2">
        <w:rPr>
          <w:rFonts w:ascii="Times New Roman" w:hAnsi="Times New Roman" w:hint="eastAsia"/>
          <w:sz w:val="24"/>
          <w:szCs w:val="24"/>
        </w:rPr>
        <w:t>中。该域是一个固定长度的缓冲区，依次存放模块注册的“窗口类”的名字（每个名字是以“</w:t>
      </w:r>
      <w:r w:rsidRPr="004A4BA2">
        <w:rPr>
          <w:rFonts w:ascii="Times New Roman" w:hAnsi="Times New Roman" w:hint="eastAsia"/>
          <w:sz w:val="24"/>
          <w:szCs w:val="24"/>
        </w:rPr>
        <w:t>\n\0</w:t>
      </w:r>
      <w:r w:rsidRPr="004A4BA2">
        <w:rPr>
          <w:rFonts w:ascii="Times New Roman" w:hAnsi="Times New Roman" w:hint="eastAsia"/>
          <w:sz w:val="24"/>
          <w:szCs w:val="24"/>
        </w:rPr>
        <w:t>”结尾的字符串）。之所以这样做，是为了</w:t>
      </w:r>
      <w:r w:rsidRPr="004A4BA2">
        <w:rPr>
          <w:rFonts w:ascii="Times New Roman" w:hAnsi="Times New Roman" w:hint="eastAsia"/>
          <w:sz w:val="24"/>
          <w:szCs w:val="24"/>
        </w:rPr>
        <w:t>DLL</w:t>
      </w:r>
      <w:r w:rsidRPr="004A4BA2">
        <w:rPr>
          <w:rFonts w:ascii="Times New Roman" w:hAnsi="Times New Roman" w:hint="eastAsia"/>
          <w:sz w:val="24"/>
          <w:szCs w:val="24"/>
        </w:rPr>
        <w:t>退出时能自动取消</w:t>
      </w:r>
      <w:r w:rsidRPr="004A4BA2">
        <w:rPr>
          <w:rFonts w:ascii="Times New Roman" w:hAnsi="Times New Roman" w:hint="eastAsia"/>
          <w:sz w:val="24"/>
          <w:szCs w:val="24"/>
        </w:rPr>
        <w:t>(Unregister)</w:t>
      </w:r>
      <w:r w:rsidRPr="004A4BA2">
        <w:rPr>
          <w:rFonts w:ascii="Times New Roman" w:hAnsi="Times New Roman" w:hint="eastAsia"/>
          <w:sz w:val="24"/>
          <w:szCs w:val="24"/>
        </w:rPr>
        <w:t>它注册的窗口类。</w:t>
      </w:r>
    </w:p>
    <w:p w:rsidR="00595E1B" w:rsidRDefault="004A4BA2" w:rsidP="00CC23CA">
      <w:pPr>
        <w:spacing w:line="288" w:lineRule="auto"/>
        <w:ind w:firstLineChars="200" w:firstLine="480"/>
        <w:rPr>
          <w:rFonts w:ascii="Times New Roman" w:hAnsi="Times New Roman"/>
          <w:sz w:val="24"/>
          <w:szCs w:val="24"/>
        </w:rPr>
      </w:pPr>
      <w:r w:rsidRPr="004A4BA2">
        <w:rPr>
          <w:rFonts w:ascii="Times New Roman" w:hAnsi="Times New Roman" w:hint="eastAsia"/>
          <w:sz w:val="24"/>
          <w:szCs w:val="24"/>
        </w:rPr>
        <w:t>最后，</w:t>
      </w:r>
      <w:r w:rsidRPr="00D44D32">
        <w:rPr>
          <w:rFonts w:asciiTheme="minorEastAsia" w:eastAsiaTheme="minorEastAsia" w:hAnsiTheme="minorEastAsia" w:hint="eastAsia"/>
          <w:sz w:val="24"/>
          <w:szCs w:val="24"/>
        </w:rPr>
        <w:t>返</w:t>
      </w:r>
      <w:r w:rsidRPr="004A4BA2">
        <w:rPr>
          <w:rFonts w:ascii="Times New Roman" w:hAnsi="Times New Roman" w:hint="eastAsia"/>
          <w:sz w:val="24"/>
          <w:szCs w:val="24"/>
        </w:rPr>
        <w:t>回</w:t>
      </w:r>
      <w:r w:rsidRPr="004A4BA2">
        <w:rPr>
          <w:rFonts w:ascii="Times New Roman" w:hAnsi="Times New Roman" w:hint="eastAsia"/>
          <w:sz w:val="24"/>
          <w:szCs w:val="24"/>
        </w:rPr>
        <w:t>TRUE</w:t>
      </w:r>
      <w:r w:rsidRPr="004A4BA2">
        <w:rPr>
          <w:rFonts w:ascii="Times New Roman" w:hAnsi="Times New Roman" w:hint="eastAsia"/>
          <w:sz w:val="24"/>
          <w:szCs w:val="24"/>
        </w:rPr>
        <w:t>表示成功注册。</w:t>
      </w:r>
    </w:p>
    <w:p w:rsidR="00B274BC" w:rsidRDefault="00B274BC" w:rsidP="00CC23CA">
      <w:pPr>
        <w:spacing w:line="288" w:lineRule="auto"/>
        <w:ind w:firstLineChars="200" w:firstLine="480"/>
        <w:rPr>
          <w:rFonts w:ascii="Times New Roman" w:hAnsi="Times New Roman" w:hint="eastAsia"/>
          <w:sz w:val="24"/>
          <w:szCs w:val="24"/>
        </w:rPr>
      </w:pPr>
    </w:p>
    <w:p w:rsidR="00B274BC" w:rsidRPr="00B274BC" w:rsidRDefault="00B274BC" w:rsidP="00B274BC">
      <w:pPr>
        <w:pStyle w:val="2"/>
        <w:rPr>
          <w:rFonts w:hint="eastAsia"/>
        </w:rPr>
      </w:pPr>
      <w:bookmarkStart w:id="32" w:name="_Toc420761599"/>
      <w:r>
        <w:rPr>
          <w:rFonts w:hint="eastAsia"/>
        </w:rPr>
        <w:t>3</w:t>
      </w:r>
      <w:r>
        <w:t xml:space="preserve">.2  </w:t>
      </w:r>
      <w:r>
        <w:rPr>
          <w:rFonts w:hint="eastAsia"/>
        </w:rPr>
        <w:t>动态创建</w:t>
      </w:r>
      <w:bookmarkEnd w:id="32"/>
    </w:p>
    <w:p w:rsidR="00B274BC" w:rsidRPr="00B274BC" w:rsidRDefault="00B274BC" w:rsidP="00B274BC">
      <w:pPr>
        <w:spacing w:line="288" w:lineRule="auto"/>
        <w:ind w:firstLineChars="200" w:firstLine="480"/>
        <w:rPr>
          <w:rFonts w:ascii="Times New Roman" w:hAnsi="Times New Roman" w:hint="eastAsia"/>
          <w:sz w:val="24"/>
          <w:szCs w:val="24"/>
        </w:rPr>
      </w:pPr>
      <w:r w:rsidRPr="00B274BC">
        <w:rPr>
          <w:rFonts w:ascii="Times New Roman" w:hAnsi="Times New Roman" w:hint="eastAsia"/>
          <w:sz w:val="24"/>
          <w:szCs w:val="24"/>
        </w:rPr>
        <w:t>动态创建就是运行时创建指定类的对象，在</w:t>
      </w:r>
      <w:r w:rsidRPr="00B274BC">
        <w:rPr>
          <w:rFonts w:ascii="Times New Roman" w:hAnsi="Times New Roman" w:hint="eastAsia"/>
          <w:sz w:val="24"/>
          <w:szCs w:val="24"/>
        </w:rPr>
        <w:t>MFC</w:t>
      </w:r>
      <w:r w:rsidRPr="00B274BC">
        <w:rPr>
          <w:rFonts w:ascii="Times New Roman" w:hAnsi="Times New Roman" w:hint="eastAsia"/>
          <w:sz w:val="24"/>
          <w:szCs w:val="24"/>
        </w:rPr>
        <w:t>中大量使用。如框架窗口对象、视对象，还有文档对象都需要由文档模板</w:t>
      </w:r>
      <w:proofErr w:type="gramStart"/>
      <w:r w:rsidRPr="00B274BC">
        <w:rPr>
          <w:rFonts w:ascii="Times New Roman" w:hAnsi="Times New Roman" w:hint="eastAsia"/>
          <w:sz w:val="24"/>
          <w:szCs w:val="24"/>
        </w:rPr>
        <w:t>类对象</w:t>
      </w:r>
      <w:proofErr w:type="gramEnd"/>
      <w:r w:rsidRPr="00B274BC">
        <w:rPr>
          <w:rFonts w:ascii="Times New Roman" w:hAnsi="Times New Roman" w:hint="eastAsia"/>
          <w:sz w:val="24"/>
          <w:szCs w:val="24"/>
        </w:rPr>
        <w:t>来动态的创建。我觉得这是每个</w:t>
      </w:r>
      <w:r w:rsidRPr="00B274BC">
        <w:rPr>
          <w:rFonts w:ascii="Times New Roman" w:hAnsi="Times New Roman" w:hint="eastAsia"/>
          <w:sz w:val="24"/>
          <w:szCs w:val="24"/>
        </w:rPr>
        <w:t>MFC</w:t>
      </w:r>
      <w:r w:rsidRPr="00B274BC">
        <w:rPr>
          <w:rFonts w:ascii="Times New Roman" w:hAnsi="Times New Roman" w:hint="eastAsia"/>
          <w:sz w:val="24"/>
          <w:szCs w:val="24"/>
        </w:rPr>
        <w:t>的学习者很希望理解的问题。</w:t>
      </w:r>
    </w:p>
    <w:p w:rsidR="00B274BC" w:rsidRPr="00B274BC" w:rsidRDefault="00B274BC" w:rsidP="00B274BC">
      <w:pPr>
        <w:spacing w:line="288" w:lineRule="auto"/>
        <w:ind w:firstLineChars="200" w:firstLine="480"/>
        <w:rPr>
          <w:rFonts w:ascii="Times New Roman" w:hAnsi="Times New Roman" w:hint="eastAsia"/>
          <w:sz w:val="24"/>
          <w:szCs w:val="24"/>
        </w:rPr>
      </w:pPr>
      <w:r w:rsidRPr="00B274BC">
        <w:rPr>
          <w:rFonts w:ascii="Times New Roman" w:hAnsi="Times New Roman" w:hint="eastAsia"/>
          <w:sz w:val="24"/>
          <w:szCs w:val="24"/>
        </w:rPr>
        <w:t>初次接触</w:t>
      </w:r>
      <w:r w:rsidRPr="00B274BC">
        <w:rPr>
          <w:rFonts w:ascii="Times New Roman" w:hAnsi="Times New Roman" w:hint="eastAsia"/>
          <w:sz w:val="24"/>
          <w:szCs w:val="24"/>
        </w:rPr>
        <w:t>MFC</w:t>
      </w:r>
      <w:r w:rsidRPr="00B274BC">
        <w:rPr>
          <w:rFonts w:ascii="Times New Roman" w:hAnsi="Times New Roman" w:hint="eastAsia"/>
          <w:sz w:val="24"/>
          <w:szCs w:val="24"/>
        </w:rPr>
        <w:t>的时候，很容易有这样的迷惘。</w:t>
      </w:r>
      <w:r w:rsidRPr="00B274BC">
        <w:rPr>
          <w:rFonts w:ascii="Times New Roman" w:hAnsi="Times New Roman" w:hint="eastAsia"/>
          <w:sz w:val="24"/>
          <w:szCs w:val="24"/>
        </w:rPr>
        <w:t>MFC</w:t>
      </w:r>
      <w:r w:rsidRPr="00B274BC">
        <w:rPr>
          <w:rFonts w:ascii="Times New Roman" w:hAnsi="Times New Roman" w:hint="eastAsia"/>
          <w:sz w:val="24"/>
          <w:szCs w:val="24"/>
        </w:rPr>
        <w:t>的几大类不用我们设计也就罢了，但最疑惑的是不用我们实例化对象。本来最直观的理解就是，我们需要框架的时候，亲手写上</w:t>
      </w:r>
      <w:r w:rsidRPr="00B274BC">
        <w:rPr>
          <w:rFonts w:ascii="Times New Roman" w:hAnsi="Times New Roman" w:hint="eastAsia"/>
          <w:sz w:val="24"/>
          <w:szCs w:val="24"/>
        </w:rPr>
        <w:t>CFrameWnd myFrame</w:t>
      </w:r>
      <w:r w:rsidRPr="00B274BC">
        <w:rPr>
          <w:rFonts w:ascii="Times New Roman" w:hAnsi="Times New Roman" w:hint="eastAsia"/>
          <w:sz w:val="24"/>
          <w:szCs w:val="24"/>
        </w:rPr>
        <w:t>；需要视</w:t>
      </w:r>
      <w:r w:rsidR="008D2258">
        <w:rPr>
          <w:rFonts w:ascii="Times New Roman" w:hAnsi="Times New Roman" w:hint="eastAsia"/>
          <w:sz w:val="24"/>
          <w:szCs w:val="24"/>
        </w:rPr>
        <w:t>图</w:t>
      </w:r>
      <w:r w:rsidRPr="00B274BC">
        <w:rPr>
          <w:rFonts w:ascii="Times New Roman" w:hAnsi="Times New Roman" w:hint="eastAsia"/>
          <w:sz w:val="24"/>
          <w:szCs w:val="24"/>
        </w:rPr>
        <w:t>的时候，亲自打上</w:t>
      </w:r>
      <w:r w:rsidRPr="00B274BC">
        <w:rPr>
          <w:rFonts w:ascii="Times New Roman" w:hAnsi="Times New Roman" w:hint="eastAsia"/>
          <w:sz w:val="24"/>
          <w:szCs w:val="24"/>
        </w:rPr>
        <w:t>CView myView;</w:t>
      </w:r>
      <w:r w:rsidRPr="00B274BC">
        <w:rPr>
          <w:rFonts w:ascii="Times New Roman" w:hAnsi="Times New Roman" w:hint="eastAsia"/>
          <w:sz w:val="24"/>
          <w:szCs w:val="24"/>
        </w:rPr>
        <w:t>……但</w:t>
      </w:r>
      <w:r w:rsidRPr="00B274BC">
        <w:rPr>
          <w:rFonts w:ascii="Times New Roman" w:hAnsi="Times New Roman" w:hint="eastAsia"/>
          <w:sz w:val="24"/>
          <w:szCs w:val="24"/>
        </w:rPr>
        <w:t>MFC</w:t>
      </w:r>
      <w:r w:rsidRPr="00B274BC">
        <w:rPr>
          <w:rFonts w:ascii="Times New Roman" w:hAnsi="Times New Roman" w:hint="eastAsia"/>
          <w:sz w:val="24"/>
          <w:szCs w:val="24"/>
        </w:rPr>
        <w:t>不给我们这个机会，致使我们错觉窗口没有实例化就弹出来了！就</w:t>
      </w:r>
      <w:proofErr w:type="gramStart"/>
      <w:r w:rsidRPr="00B274BC">
        <w:rPr>
          <w:rFonts w:ascii="Times New Roman" w:hAnsi="Times New Roman" w:hint="eastAsia"/>
          <w:sz w:val="24"/>
          <w:szCs w:val="24"/>
        </w:rPr>
        <w:t>象</w:t>
      </w:r>
      <w:proofErr w:type="gramEnd"/>
      <w:r w:rsidRPr="00B274BC">
        <w:rPr>
          <w:rFonts w:ascii="Times New Roman" w:hAnsi="Times New Roman" w:hint="eastAsia"/>
          <w:sz w:val="24"/>
          <w:szCs w:val="24"/>
        </w:rPr>
        <w:t>画了张电视机的电路图就可以看电视一样令人难以置信。其实不然，写</w:t>
      </w:r>
      <w:r w:rsidRPr="00B274BC">
        <w:rPr>
          <w:rFonts w:ascii="Times New Roman" w:hAnsi="Times New Roman" w:hint="eastAsia"/>
          <w:sz w:val="24"/>
          <w:szCs w:val="24"/>
        </w:rPr>
        <w:t>MFC</w:t>
      </w:r>
      <w:r w:rsidRPr="00B274BC">
        <w:rPr>
          <w:rFonts w:ascii="Times New Roman" w:hAnsi="Times New Roman" w:hint="eastAsia"/>
          <w:sz w:val="24"/>
          <w:szCs w:val="24"/>
        </w:rPr>
        <w:t>程序的时候，我们几乎要对每个大类进行派生改写。换句话说，</w:t>
      </w:r>
      <w:r w:rsidRPr="00B274BC">
        <w:rPr>
          <w:rFonts w:ascii="Times New Roman" w:hAnsi="Times New Roman" w:hint="eastAsia"/>
          <w:sz w:val="24"/>
          <w:szCs w:val="24"/>
        </w:rPr>
        <w:t>MFC</w:t>
      </w:r>
      <w:r w:rsidRPr="00B274BC">
        <w:rPr>
          <w:rFonts w:ascii="Times New Roman" w:hAnsi="Times New Roman" w:hint="eastAsia"/>
          <w:sz w:val="24"/>
          <w:szCs w:val="24"/>
        </w:rPr>
        <w:t>并不知道我们打算怎样去改写这些类，当然也不打算全部为我们“静态”创建这些类了。即使静态了创建这些类也没有用，因为我们从来也不会直接利用这些类的实例干什么事情。我们只知道，想做什么事情就往各大类里塞，不管什么变量、方法照塞，塞完之后，我们似乎并未实例化对象，程序就可以运行</w:t>
      </w:r>
      <w:r w:rsidRPr="00B274BC">
        <w:rPr>
          <w:rFonts w:ascii="Times New Roman" w:hAnsi="Times New Roman" w:hint="eastAsia"/>
          <w:sz w:val="24"/>
          <w:szCs w:val="24"/>
        </w:rPr>
        <w:t>.</w:t>
      </w:r>
    </w:p>
    <w:p w:rsidR="00B274BC" w:rsidRPr="00CF6EA4" w:rsidRDefault="00CF6EA4" w:rsidP="00CF6EA4">
      <w:pPr>
        <w:pStyle w:val="2"/>
        <w:rPr>
          <w:rFonts w:hint="eastAsia"/>
        </w:rPr>
      </w:pPr>
      <w:bookmarkStart w:id="33" w:name="_Toc420761600"/>
      <w:r>
        <w:rPr>
          <w:rFonts w:hint="eastAsia"/>
        </w:rPr>
        <w:t>3</w:t>
      </w:r>
      <w:r w:rsidR="008542D7">
        <w:t>.3</w:t>
      </w:r>
      <w:r>
        <w:t xml:space="preserve">  </w:t>
      </w:r>
      <w:r>
        <w:rPr>
          <w:rFonts w:hint="eastAsia"/>
        </w:rPr>
        <w:t>消息映射</w:t>
      </w:r>
      <w:bookmarkEnd w:id="33"/>
    </w:p>
    <w:p w:rsidR="00B274BC" w:rsidRPr="00B274BC" w:rsidRDefault="00B274BC" w:rsidP="00B274BC">
      <w:pPr>
        <w:spacing w:line="288" w:lineRule="auto"/>
        <w:ind w:firstLineChars="200" w:firstLine="480"/>
        <w:rPr>
          <w:rFonts w:ascii="Times New Roman" w:hAnsi="Times New Roman" w:hint="eastAsia"/>
          <w:sz w:val="24"/>
          <w:szCs w:val="24"/>
        </w:rPr>
      </w:pPr>
      <w:r w:rsidRPr="00B274BC">
        <w:rPr>
          <w:rFonts w:ascii="Times New Roman" w:hAnsi="Times New Roman" w:hint="eastAsia"/>
          <w:sz w:val="24"/>
          <w:szCs w:val="24"/>
        </w:rPr>
        <w:t>消息映射与命令传递体现了</w:t>
      </w:r>
      <w:r w:rsidRPr="00B274BC">
        <w:rPr>
          <w:rFonts w:ascii="Times New Roman" w:hAnsi="Times New Roman" w:hint="eastAsia"/>
          <w:sz w:val="24"/>
          <w:szCs w:val="24"/>
        </w:rPr>
        <w:t>MFC</w:t>
      </w:r>
      <w:r w:rsidRPr="00B274BC">
        <w:rPr>
          <w:rFonts w:ascii="Times New Roman" w:hAnsi="Times New Roman" w:hint="eastAsia"/>
          <w:sz w:val="24"/>
          <w:szCs w:val="24"/>
        </w:rPr>
        <w:t>与</w:t>
      </w:r>
      <w:r w:rsidRPr="00B274BC">
        <w:rPr>
          <w:rFonts w:ascii="Times New Roman" w:hAnsi="Times New Roman" w:hint="eastAsia"/>
          <w:sz w:val="24"/>
          <w:szCs w:val="24"/>
        </w:rPr>
        <w:t>SDK</w:t>
      </w:r>
      <w:r w:rsidRPr="00B274BC">
        <w:rPr>
          <w:rFonts w:ascii="Times New Roman" w:hAnsi="Times New Roman" w:hint="eastAsia"/>
          <w:sz w:val="24"/>
          <w:szCs w:val="24"/>
        </w:rPr>
        <w:t>的不同。在</w:t>
      </w:r>
      <w:r w:rsidRPr="00B274BC">
        <w:rPr>
          <w:rFonts w:ascii="Times New Roman" w:hAnsi="Times New Roman" w:hint="eastAsia"/>
          <w:sz w:val="24"/>
          <w:szCs w:val="24"/>
        </w:rPr>
        <w:t>SDK</w:t>
      </w:r>
      <w:r w:rsidRPr="00B274BC">
        <w:rPr>
          <w:rFonts w:ascii="Times New Roman" w:hAnsi="Times New Roman" w:hint="eastAsia"/>
          <w:sz w:val="24"/>
          <w:szCs w:val="24"/>
        </w:rPr>
        <w:t>编程中，没有消息映射的概念，它有明确的回调函数中，通过一个</w:t>
      </w:r>
      <w:r w:rsidRPr="00B274BC">
        <w:rPr>
          <w:rFonts w:ascii="Times New Roman" w:hAnsi="Times New Roman" w:hint="eastAsia"/>
          <w:sz w:val="24"/>
          <w:szCs w:val="24"/>
        </w:rPr>
        <w:t>switch</w:t>
      </w:r>
      <w:r w:rsidRPr="00B274BC">
        <w:rPr>
          <w:rFonts w:ascii="Times New Roman" w:hAnsi="Times New Roman" w:hint="eastAsia"/>
          <w:sz w:val="24"/>
          <w:szCs w:val="24"/>
        </w:rPr>
        <w:t>语句去判断收到了何种消息，然后对这个消息进行处理。所以，在</w:t>
      </w:r>
      <w:r w:rsidRPr="00B274BC">
        <w:rPr>
          <w:rFonts w:ascii="Times New Roman" w:hAnsi="Times New Roman" w:hint="eastAsia"/>
          <w:sz w:val="24"/>
          <w:szCs w:val="24"/>
        </w:rPr>
        <w:t>SDK</w:t>
      </w:r>
      <w:r w:rsidRPr="00B274BC">
        <w:rPr>
          <w:rFonts w:ascii="Times New Roman" w:hAnsi="Times New Roman" w:hint="eastAsia"/>
          <w:sz w:val="24"/>
          <w:szCs w:val="24"/>
        </w:rPr>
        <w:t>编程中，会发送消息和在回调函数中处理消息就差不多可以写</w:t>
      </w:r>
      <w:r w:rsidRPr="00B274BC">
        <w:rPr>
          <w:rFonts w:ascii="Times New Roman" w:hAnsi="Times New Roman" w:hint="eastAsia"/>
          <w:sz w:val="24"/>
          <w:szCs w:val="24"/>
        </w:rPr>
        <w:t>SDK</w:t>
      </w:r>
      <w:r w:rsidRPr="00B274BC">
        <w:rPr>
          <w:rFonts w:ascii="Times New Roman" w:hAnsi="Times New Roman" w:hint="eastAsia"/>
          <w:sz w:val="24"/>
          <w:szCs w:val="24"/>
        </w:rPr>
        <w:t>程序了。</w:t>
      </w:r>
    </w:p>
    <w:p w:rsidR="00B274BC" w:rsidRPr="00B274BC" w:rsidRDefault="00B274BC" w:rsidP="00B274BC">
      <w:pPr>
        <w:spacing w:line="288" w:lineRule="auto"/>
        <w:ind w:firstLineChars="200" w:firstLine="480"/>
        <w:rPr>
          <w:rFonts w:ascii="Times New Roman" w:hAnsi="Times New Roman" w:hint="eastAsia"/>
          <w:sz w:val="24"/>
          <w:szCs w:val="24"/>
        </w:rPr>
      </w:pPr>
      <w:r w:rsidRPr="00B274BC">
        <w:rPr>
          <w:rFonts w:ascii="Times New Roman" w:hAnsi="Times New Roman" w:hint="eastAsia"/>
          <w:sz w:val="24"/>
          <w:szCs w:val="24"/>
        </w:rPr>
        <w:t>在</w:t>
      </w:r>
      <w:r w:rsidRPr="00B274BC">
        <w:rPr>
          <w:rFonts w:ascii="Times New Roman" w:hAnsi="Times New Roman" w:hint="eastAsia"/>
          <w:sz w:val="24"/>
          <w:szCs w:val="24"/>
        </w:rPr>
        <w:t>MFC</w:t>
      </w:r>
      <w:r w:rsidRPr="00B274BC">
        <w:rPr>
          <w:rFonts w:ascii="Times New Roman" w:hAnsi="Times New Roman" w:hint="eastAsia"/>
          <w:sz w:val="24"/>
          <w:szCs w:val="24"/>
        </w:rPr>
        <w:t>中，看上去发送消息和处理消息比</w:t>
      </w:r>
      <w:r w:rsidRPr="00B274BC">
        <w:rPr>
          <w:rFonts w:ascii="Times New Roman" w:hAnsi="Times New Roman" w:hint="eastAsia"/>
          <w:sz w:val="24"/>
          <w:szCs w:val="24"/>
        </w:rPr>
        <w:t>SDK</w:t>
      </w:r>
      <w:r w:rsidRPr="00B274BC">
        <w:rPr>
          <w:rFonts w:ascii="Times New Roman" w:hAnsi="Times New Roman" w:hint="eastAsia"/>
          <w:sz w:val="24"/>
          <w:szCs w:val="24"/>
        </w:rPr>
        <w:t>更简单、直接，但可惜不直观。举个简单的例子，如果我们想自定义一个消息，</w:t>
      </w:r>
      <w:r w:rsidRPr="00B274BC">
        <w:rPr>
          <w:rFonts w:ascii="Times New Roman" w:hAnsi="Times New Roman" w:hint="eastAsia"/>
          <w:sz w:val="24"/>
          <w:szCs w:val="24"/>
        </w:rPr>
        <w:t>SDK</w:t>
      </w:r>
      <w:r w:rsidRPr="00B274BC">
        <w:rPr>
          <w:rFonts w:ascii="Times New Roman" w:hAnsi="Times New Roman" w:hint="eastAsia"/>
          <w:sz w:val="24"/>
          <w:szCs w:val="24"/>
        </w:rPr>
        <w:t>是非常简单直观的，用一条语句：</w:t>
      </w:r>
      <w:r w:rsidRPr="00B274BC">
        <w:rPr>
          <w:rFonts w:ascii="Times New Roman" w:hAnsi="Times New Roman" w:hint="eastAsia"/>
          <w:sz w:val="24"/>
          <w:szCs w:val="24"/>
        </w:rPr>
        <w:t>SendMessage(hwnd,message/*</w:t>
      </w:r>
      <w:r w:rsidRPr="00B274BC">
        <w:rPr>
          <w:rFonts w:ascii="Times New Roman" w:hAnsi="Times New Roman" w:hint="eastAsia"/>
          <w:sz w:val="24"/>
          <w:szCs w:val="24"/>
        </w:rPr>
        <w:t>一个大于或等于</w:t>
      </w:r>
      <w:r w:rsidRPr="00B274BC">
        <w:rPr>
          <w:rFonts w:ascii="Times New Roman" w:hAnsi="Times New Roman" w:hint="eastAsia"/>
          <w:sz w:val="24"/>
          <w:szCs w:val="24"/>
        </w:rPr>
        <w:t>WM_USER</w:t>
      </w:r>
      <w:r w:rsidRPr="00B274BC">
        <w:rPr>
          <w:rFonts w:ascii="Times New Roman" w:hAnsi="Times New Roman" w:hint="eastAsia"/>
          <w:sz w:val="24"/>
          <w:szCs w:val="24"/>
        </w:rPr>
        <w:t>的数字</w:t>
      </w:r>
      <w:r w:rsidRPr="00B274BC">
        <w:rPr>
          <w:rFonts w:ascii="Times New Roman" w:hAnsi="Times New Roman" w:hint="eastAsia"/>
          <w:sz w:val="24"/>
          <w:szCs w:val="24"/>
        </w:rPr>
        <w:t>*/,wparam,lparam)</w:t>
      </w:r>
      <w:r w:rsidRPr="00B274BC">
        <w:rPr>
          <w:rFonts w:ascii="Times New Roman" w:hAnsi="Times New Roman" w:hint="eastAsia"/>
          <w:sz w:val="24"/>
          <w:szCs w:val="24"/>
        </w:rPr>
        <w:t>，之后就可以在回调函数中处理了。但</w:t>
      </w:r>
      <w:r w:rsidRPr="00B274BC">
        <w:rPr>
          <w:rFonts w:ascii="Times New Roman" w:hAnsi="Times New Roman" w:hint="eastAsia"/>
          <w:sz w:val="24"/>
          <w:szCs w:val="24"/>
        </w:rPr>
        <w:t>MFC</w:t>
      </w:r>
      <w:r w:rsidRPr="00B274BC">
        <w:rPr>
          <w:rFonts w:ascii="Times New Roman" w:hAnsi="Times New Roman" w:hint="eastAsia"/>
          <w:sz w:val="24"/>
          <w:szCs w:val="24"/>
        </w:rPr>
        <w:t>就不同了，因为你通常不直接去改写窗口的回调函数，所以只能亦步亦趋对照原来的</w:t>
      </w:r>
      <w:r w:rsidRPr="00B274BC">
        <w:rPr>
          <w:rFonts w:ascii="Times New Roman" w:hAnsi="Times New Roman" w:hint="eastAsia"/>
          <w:sz w:val="24"/>
          <w:szCs w:val="24"/>
        </w:rPr>
        <w:t>MFC</w:t>
      </w:r>
      <w:r w:rsidRPr="00B274BC">
        <w:rPr>
          <w:rFonts w:ascii="Times New Roman" w:hAnsi="Times New Roman" w:hint="eastAsia"/>
          <w:sz w:val="24"/>
          <w:szCs w:val="24"/>
        </w:rPr>
        <w:t>代码，把消息放到恰当的地方。这确实是一样很痛苦的劳动。</w:t>
      </w:r>
    </w:p>
    <w:p w:rsidR="00B274BC" w:rsidRPr="00B274BC" w:rsidRDefault="00B274BC" w:rsidP="00B274BC">
      <w:pPr>
        <w:pStyle w:val="2"/>
        <w:rPr>
          <w:rFonts w:hint="eastAsia"/>
        </w:rPr>
      </w:pPr>
      <w:bookmarkStart w:id="34" w:name="_Toc420761601"/>
      <w:r>
        <w:rPr>
          <w:rFonts w:hint="eastAsia"/>
        </w:rPr>
        <w:t>3</w:t>
      </w:r>
      <w:r w:rsidR="008542D7">
        <w:t>.4</w:t>
      </w:r>
      <w:r>
        <w:t xml:space="preserve">  </w:t>
      </w:r>
      <w:r>
        <w:rPr>
          <w:rFonts w:hint="eastAsia"/>
        </w:rPr>
        <w:t>消息传递</w:t>
      </w:r>
      <w:bookmarkEnd w:id="34"/>
    </w:p>
    <w:p w:rsidR="00B274BC" w:rsidRDefault="00B274BC" w:rsidP="00B274BC">
      <w:pPr>
        <w:spacing w:line="288" w:lineRule="auto"/>
        <w:ind w:firstLineChars="200" w:firstLine="480"/>
        <w:rPr>
          <w:rFonts w:ascii="Times New Roman" w:hAnsi="Times New Roman" w:hint="eastAsia"/>
          <w:sz w:val="24"/>
          <w:szCs w:val="24"/>
        </w:rPr>
      </w:pPr>
      <w:r w:rsidRPr="00B274BC">
        <w:rPr>
          <w:rFonts w:ascii="Times New Roman" w:hAnsi="Times New Roman" w:hint="eastAsia"/>
          <w:sz w:val="24"/>
          <w:szCs w:val="24"/>
        </w:rPr>
        <w:t>有了消息映射表之后，我们</w:t>
      </w:r>
      <w:proofErr w:type="gramStart"/>
      <w:r w:rsidRPr="00B274BC">
        <w:rPr>
          <w:rFonts w:ascii="Times New Roman" w:hAnsi="Times New Roman" w:hint="eastAsia"/>
          <w:sz w:val="24"/>
          <w:szCs w:val="24"/>
        </w:rPr>
        <w:t>得讨论</w:t>
      </w:r>
      <w:proofErr w:type="gramEnd"/>
      <w:r w:rsidRPr="00B274BC">
        <w:rPr>
          <w:rFonts w:ascii="Times New Roman" w:hAnsi="Times New Roman" w:hint="eastAsia"/>
          <w:sz w:val="24"/>
          <w:szCs w:val="24"/>
        </w:rPr>
        <w:t>到问题的关键，那就是消息发生以后，其对应的响应函数如何被调用。大家知道，所有的</w:t>
      </w:r>
      <w:r w:rsidRPr="00B274BC">
        <w:rPr>
          <w:rFonts w:ascii="Times New Roman" w:hAnsi="Times New Roman" w:hint="eastAsia"/>
          <w:sz w:val="24"/>
          <w:szCs w:val="24"/>
        </w:rPr>
        <w:t>MFC</w:t>
      </w:r>
      <w:r w:rsidRPr="00B274BC">
        <w:rPr>
          <w:rFonts w:ascii="Times New Roman" w:hAnsi="Times New Roman" w:hint="eastAsia"/>
          <w:sz w:val="24"/>
          <w:szCs w:val="24"/>
        </w:rPr>
        <w:t>窗口，都有一个同样的窗口过程——</w:t>
      </w:r>
      <w:r w:rsidRPr="00B274BC">
        <w:rPr>
          <w:rFonts w:ascii="Times New Roman" w:hAnsi="Times New Roman" w:hint="eastAsia"/>
          <w:sz w:val="24"/>
          <w:szCs w:val="24"/>
        </w:rPr>
        <w:lastRenderedPageBreak/>
        <w:t>AfxWndProc(</w:t>
      </w:r>
      <w:r w:rsidRPr="00B274BC">
        <w:rPr>
          <w:rFonts w:ascii="Times New Roman" w:hAnsi="Times New Roman" w:hint="eastAsia"/>
          <w:sz w:val="24"/>
          <w:szCs w:val="24"/>
        </w:rPr>
        <w:t>…</w:t>
      </w:r>
      <w:r w:rsidRPr="00B274BC">
        <w:rPr>
          <w:rFonts w:ascii="Times New Roman" w:hAnsi="Times New Roman" w:hint="eastAsia"/>
          <w:sz w:val="24"/>
          <w:szCs w:val="24"/>
        </w:rPr>
        <w:t>)</w:t>
      </w:r>
      <w:r w:rsidRPr="00B274BC">
        <w:rPr>
          <w:rFonts w:ascii="Times New Roman" w:hAnsi="Times New Roman" w:hint="eastAsia"/>
          <w:sz w:val="24"/>
          <w:szCs w:val="24"/>
        </w:rPr>
        <w:t>。在这里顺便要提一下的是，看过</w:t>
      </w:r>
      <w:r w:rsidRPr="00B274BC">
        <w:rPr>
          <w:rFonts w:ascii="Times New Roman" w:hAnsi="Times New Roman" w:hint="eastAsia"/>
          <w:sz w:val="24"/>
          <w:szCs w:val="24"/>
        </w:rPr>
        <w:t>MFC</w:t>
      </w:r>
      <w:r w:rsidRPr="00B274BC">
        <w:rPr>
          <w:rFonts w:ascii="Times New Roman" w:hAnsi="Times New Roman" w:hint="eastAsia"/>
          <w:sz w:val="24"/>
          <w:szCs w:val="24"/>
        </w:rPr>
        <w:t>源代码的朋友都知道，从</w:t>
      </w:r>
      <w:r w:rsidRPr="00B274BC">
        <w:rPr>
          <w:rFonts w:ascii="Times New Roman" w:hAnsi="Times New Roman" w:hint="eastAsia"/>
          <w:sz w:val="24"/>
          <w:szCs w:val="24"/>
        </w:rPr>
        <w:t>AfxWndProc</w:t>
      </w:r>
      <w:r w:rsidRPr="00B274BC">
        <w:rPr>
          <w:rFonts w:ascii="Times New Roman" w:hAnsi="Times New Roman" w:hint="eastAsia"/>
          <w:sz w:val="24"/>
          <w:szCs w:val="24"/>
        </w:rPr>
        <w:t>函数进去，会遇到一大堆曲折与迷团，因为对于这个庞大的消息映射机制，</w:t>
      </w:r>
      <w:r w:rsidRPr="00B274BC">
        <w:rPr>
          <w:rFonts w:ascii="Times New Roman" w:hAnsi="Times New Roman" w:hint="eastAsia"/>
          <w:sz w:val="24"/>
          <w:szCs w:val="24"/>
        </w:rPr>
        <w:t>MFC</w:t>
      </w:r>
      <w:r w:rsidRPr="00B274BC">
        <w:rPr>
          <w:rFonts w:ascii="Times New Roman" w:hAnsi="Times New Roman" w:hint="eastAsia"/>
          <w:sz w:val="24"/>
          <w:szCs w:val="24"/>
        </w:rPr>
        <w:t>要做的事情很多，如优化消息，增强兼容性等，这一大量的工作，有些甚至用汇编语言来完成，对此，我们很难深究它。所以我们要省略大量代码，理性地分析它。</w:t>
      </w:r>
    </w:p>
    <w:p w:rsidR="00595E1B" w:rsidRPr="00595E1B" w:rsidRDefault="00595E1B" w:rsidP="00595E1B">
      <w:pPr>
        <w:pStyle w:val="2"/>
      </w:pPr>
      <w:bookmarkStart w:id="35" w:name="_Toc420761602"/>
      <w:r>
        <w:rPr>
          <w:rFonts w:hint="eastAsia"/>
        </w:rPr>
        <w:t>3</w:t>
      </w:r>
      <w:r w:rsidR="008542D7">
        <w:t>.5</w:t>
      </w:r>
      <w:r>
        <w:t xml:space="preserve">  MFC</w:t>
      </w:r>
      <w:r>
        <w:rPr>
          <w:rFonts w:hint="eastAsia"/>
        </w:rPr>
        <w:t>窗口类</w:t>
      </w:r>
      <w:r>
        <w:rPr>
          <w:rFonts w:hint="eastAsia"/>
        </w:rPr>
        <w:t>CWnd</w:t>
      </w:r>
      <w:bookmarkEnd w:id="35"/>
    </w:p>
    <w:p w:rsidR="004A4BA2" w:rsidRP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hint="eastAsia"/>
          <w:sz w:val="24"/>
          <w:szCs w:val="24"/>
        </w:rPr>
        <w:t>在</w:t>
      </w:r>
      <w:r w:rsidRPr="004A4BA2">
        <w:rPr>
          <w:rFonts w:ascii="Times New Roman" w:hAnsi="Times New Roman" w:hint="eastAsia"/>
          <w:sz w:val="24"/>
          <w:szCs w:val="24"/>
        </w:rPr>
        <w:t>Windows</w:t>
      </w:r>
      <w:r w:rsidRPr="004A4BA2">
        <w:rPr>
          <w:rFonts w:ascii="Times New Roman" w:hAnsi="Times New Roman" w:hint="eastAsia"/>
          <w:sz w:val="24"/>
          <w:szCs w:val="24"/>
        </w:rPr>
        <w:t>系统里，一个窗口的属性分两个地方存放：一部分放在“窗口类”里头，如上所述的在注册窗口时指定；另一部分放在</w:t>
      </w:r>
      <w:r w:rsidRPr="004A4BA2">
        <w:rPr>
          <w:rFonts w:ascii="Times New Roman" w:hAnsi="Times New Roman" w:hint="eastAsia"/>
          <w:sz w:val="24"/>
          <w:szCs w:val="24"/>
        </w:rPr>
        <w:t>Windows Object</w:t>
      </w:r>
      <w:r w:rsidRPr="004A4BA2">
        <w:rPr>
          <w:rFonts w:ascii="Times New Roman" w:hAnsi="Times New Roman" w:hint="eastAsia"/>
          <w:sz w:val="24"/>
          <w:szCs w:val="24"/>
        </w:rPr>
        <w:t>本身，如：窗口的尺寸，窗口的位置（</w:t>
      </w:r>
      <w:r w:rsidRPr="004A4BA2">
        <w:rPr>
          <w:rFonts w:ascii="Times New Roman" w:hAnsi="Times New Roman" w:hint="eastAsia"/>
          <w:sz w:val="24"/>
          <w:szCs w:val="24"/>
        </w:rPr>
        <w:t>X</w:t>
      </w:r>
      <w:r w:rsidRPr="004A4BA2">
        <w:rPr>
          <w:rFonts w:ascii="Times New Roman" w:hAnsi="Times New Roman" w:hint="eastAsia"/>
          <w:sz w:val="24"/>
          <w:szCs w:val="24"/>
        </w:rPr>
        <w:t>，</w:t>
      </w:r>
      <w:r w:rsidRPr="004A4BA2">
        <w:rPr>
          <w:rFonts w:ascii="Times New Roman" w:hAnsi="Times New Roman" w:hint="eastAsia"/>
          <w:sz w:val="24"/>
          <w:szCs w:val="24"/>
        </w:rPr>
        <w:t>Y</w:t>
      </w:r>
      <w:r w:rsidRPr="004A4BA2">
        <w:rPr>
          <w:rFonts w:ascii="Times New Roman" w:hAnsi="Times New Roman" w:hint="eastAsia"/>
          <w:sz w:val="24"/>
          <w:szCs w:val="24"/>
        </w:rPr>
        <w:t>轴），窗口的</w:t>
      </w:r>
      <w:r w:rsidRPr="004A4BA2">
        <w:rPr>
          <w:rFonts w:ascii="Times New Roman" w:hAnsi="Times New Roman" w:hint="eastAsia"/>
          <w:sz w:val="24"/>
          <w:szCs w:val="24"/>
        </w:rPr>
        <w:t>Z</w:t>
      </w:r>
      <w:r w:rsidRPr="004A4BA2">
        <w:rPr>
          <w:rFonts w:ascii="Times New Roman" w:hAnsi="Times New Roman" w:hint="eastAsia"/>
          <w:sz w:val="24"/>
          <w:szCs w:val="24"/>
        </w:rPr>
        <w:t>轴顺序，窗口的状态（</w:t>
      </w:r>
      <w:r w:rsidRPr="004A4BA2">
        <w:rPr>
          <w:rFonts w:ascii="Times New Roman" w:hAnsi="Times New Roman" w:hint="eastAsia"/>
          <w:sz w:val="24"/>
          <w:szCs w:val="24"/>
        </w:rPr>
        <w:t>ACTIVE</w:t>
      </w:r>
      <w:r w:rsidRPr="004A4BA2">
        <w:rPr>
          <w:rFonts w:ascii="Times New Roman" w:hAnsi="Times New Roman" w:hint="eastAsia"/>
          <w:sz w:val="24"/>
          <w:szCs w:val="24"/>
        </w:rPr>
        <w:t>，</w:t>
      </w:r>
      <w:r w:rsidRPr="004A4BA2">
        <w:rPr>
          <w:rFonts w:ascii="Times New Roman" w:hAnsi="Times New Roman" w:hint="eastAsia"/>
          <w:sz w:val="24"/>
          <w:szCs w:val="24"/>
        </w:rPr>
        <w:t>MINIMIZED</w:t>
      </w:r>
      <w:r w:rsidRPr="004A4BA2">
        <w:rPr>
          <w:rFonts w:ascii="Times New Roman" w:hAnsi="Times New Roman" w:hint="eastAsia"/>
          <w:sz w:val="24"/>
          <w:szCs w:val="24"/>
        </w:rPr>
        <w:t>，</w:t>
      </w:r>
      <w:r w:rsidRPr="004A4BA2">
        <w:rPr>
          <w:rFonts w:ascii="Times New Roman" w:hAnsi="Times New Roman" w:hint="eastAsia"/>
          <w:sz w:val="24"/>
          <w:szCs w:val="24"/>
        </w:rPr>
        <w:t>MAXMIZED</w:t>
      </w:r>
      <w:r w:rsidRPr="004A4BA2">
        <w:rPr>
          <w:rFonts w:ascii="Times New Roman" w:hAnsi="Times New Roman" w:hint="eastAsia"/>
          <w:sz w:val="24"/>
          <w:szCs w:val="24"/>
        </w:rPr>
        <w:t>，</w:t>
      </w:r>
      <w:r w:rsidRPr="004A4BA2">
        <w:rPr>
          <w:rFonts w:ascii="Times New Roman" w:hAnsi="Times New Roman" w:hint="eastAsia"/>
          <w:sz w:val="24"/>
          <w:szCs w:val="24"/>
        </w:rPr>
        <w:t>RESTORED</w:t>
      </w:r>
      <w:r w:rsidRPr="004A4BA2">
        <w:rPr>
          <w:rFonts w:ascii="Times New Roman" w:hAnsi="Times New Roman" w:hint="eastAsia"/>
          <w:sz w:val="24"/>
          <w:szCs w:val="24"/>
        </w:rPr>
        <w:t>…），和其他窗口的关系（父窗口，子窗口…），窗口是否可以接收键盘或鼠标消息，等等。</w:t>
      </w:r>
    </w:p>
    <w:p w:rsidR="004A4BA2" w:rsidRP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hint="eastAsia"/>
          <w:sz w:val="24"/>
          <w:szCs w:val="24"/>
        </w:rPr>
        <w:t>为了表达所有这些窗口的共性，</w:t>
      </w:r>
      <w:r w:rsidRPr="004A4BA2">
        <w:rPr>
          <w:rFonts w:ascii="Times New Roman" w:hAnsi="Times New Roman" w:hint="eastAsia"/>
          <w:sz w:val="24"/>
          <w:szCs w:val="24"/>
        </w:rPr>
        <w:t>MFC</w:t>
      </w:r>
      <w:r w:rsidRPr="004A4BA2">
        <w:rPr>
          <w:rFonts w:ascii="Times New Roman" w:hAnsi="Times New Roman" w:hint="eastAsia"/>
          <w:sz w:val="24"/>
          <w:szCs w:val="24"/>
        </w:rPr>
        <w:t>设计了一个</w:t>
      </w:r>
      <w:proofErr w:type="gramStart"/>
      <w:r w:rsidRPr="004A4BA2">
        <w:rPr>
          <w:rFonts w:ascii="Times New Roman" w:hAnsi="Times New Roman" w:hint="eastAsia"/>
          <w:sz w:val="24"/>
          <w:szCs w:val="24"/>
        </w:rPr>
        <w:t>窗口基类</w:t>
      </w:r>
      <w:proofErr w:type="gramEnd"/>
      <w:r w:rsidRPr="004A4BA2">
        <w:rPr>
          <w:rFonts w:ascii="Times New Roman" w:hAnsi="Times New Roman" w:hint="eastAsia"/>
          <w:sz w:val="24"/>
          <w:szCs w:val="24"/>
        </w:rPr>
        <w:t>CWnd</w:t>
      </w:r>
      <w:r w:rsidRPr="004A4BA2">
        <w:rPr>
          <w:rFonts w:ascii="Times New Roman" w:hAnsi="Times New Roman" w:hint="eastAsia"/>
          <w:sz w:val="24"/>
          <w:szCs w:val="24"/>
        </w:rPr>
        <w:t>。有一点非常重要，那就是</w:t>
      </w:r>
      <w:r w:rsidRPr="004A4BA2">
        <w:rPr>
          <w:rFonts w:ascii="Times New Roman" w:hAnsi="Times New Roman" w:hint="eastAsia"/>
          <w:sz w:val="24"/>
          <w:szCs w:val="24"/>
        </w:rPr>
        <w:t>CWnd</w:t>
      </w:r>
      <w:r w:rsidRPr="004A4BA2">
        <w:rPr>
          <w:rFonts w:ascii="Times New Roman" w:hAnsi="Times New Roman" w:hint="eastAsia"/>
          <w:sz w:val="24"/>
          <w:szCs w:val="24"/>
        </w:rPr>
        <w:t>提供了一个标准而通用的</w:t>
      </w:r>
      <w:r w:rsidRPr="004A4BA2">
        <w:rPr>
          <w:rFonts w:ascii="Times New Roman" w:hAnsi="Times New Roman" w:hint="eastAsia"/>
          <w:sz w:val="24"/>
          <w:szCs w:val="24"/>
        </w:rPr>
        <w:t>MFC</w:t>
      </w:r>
      <w:r w:rsidRPr="004A4BA2">
        <w:rPr>
          <w:rFonts w:ascii="Times New Roman" w:hAnsi="Times New Roman" w:hint="eastAsia"/>
          <w:sz w:val="24"/>
          <w:szCs w:val="24"/>
        </w:rPr>
        <w:t>窗口过程，</w:t>
      </w:r>
      <w:r w:rsidRPr="004A4BA2">
        <w:rPr>
          <w:rFonts w:ascii="Times New Roman" w:hAnsi="Times New Roman" w:hint="eastAsia"/>
          <w:sz w:val="24"/>
          <w:szCs w:val="24"/>
        </w:rPr>
        <w:t>MFC</w:t>
      </w:r>
      <w:r w:rsidRPr="004A4BA2">
        <w:rPr>
          <w:rFonts w:ascii="Times New Roman" w:hAnsi="Times New Roman" w:hint="eastAsia"/>
          <w:sz w:val="24"/>
          <w:szCs w:val="24"/>
        </w:rPr>
        <w:t>下所有的窗口都使用这个窗口过程。</w:t>
      </w:r>
    </w:p>
    <w:p w:rsid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hint="eastAsia"/>
          <w:sz w:val="24"/>
          <w:szCs w:val="24"/>
        </w:rPr>
        <w:t>CWnd</w:t>
      </w:r>
      <w:r w:rsidRPr="004A4BA2">
        <w:rPr>
          <w:rFonts w:ascii="Times New Roman" w:hAnsi="Times New Roman" w:hint="eastAsia"/>
          <w:sz w:val="24"/>
          <w:szCs w:val="24"/>
        </w:rPr>
        <w:t>提供了一系列成员函数，或者是对</w:t>
      </w:r>
      <w:r w:rsidRPr="004A4BA2">
        <w:rPr>
          <w:rFonts w:ascii="Times New Roman" w:hAnsi="Times New Roman" w:hint="eastAsia"/>
          <w:sz w:val="24"/>
          <w:szCs w:val="24"/>
        </w:rPr>
        <w:t>Win32</w:t>
      </w:r>
      <w:r w:rsidRPr="004A4BA2">
        <w:rPr>
          <w:rFonts w:ascii="Times New Roman" w:hAnsi="Times New Roman" w:hint="eastAsia"/>
          <w:sz w:val="24"/>
          <w:szCs w:val="24"/>
        </w:rPr>
        <w:t>相关函数的封装，或者是</w:t>
      </w:r>
      <w:r w:rsidRPr="004A4BA2">
        <w:rPr>
          <w:rFonts w:ascii="Times New Roman" w:hAnsi="Times New Roman" w:hint="eastAsia"/>
          <w:sz w:val="24"/>
          <w:szCs w:val="24"/>
        </w:rPr>
        <w:t>CWnd</w:t>
      </w:r>
      <w:r w:rsidRPr="004A4BA2">
        <w:rPr>
          <w:rFonts w:ascii="Times New Roman" w:hAnsi="Times New Roman" w:hint="eastAsia"/>
          <w:sz w:val="24"/>
          <w:szCs w:val="24"/>
        </w:rPr>
        <w:t>新设计的一些函数。这些函数大致如下。</w:t>
      </w:r>
    </w:p>
    <w:p w:rsidR="004A4BA2" w:rsidRPr="004A4BA2" w:rsidRDefault="00595E1B" w:rsidP="00595E1B">
      <w:pPr>
        <w:pStyle w:val="3"/>
      </w:pPr>
      <w:bookmarkStart w:id="36" w:name="_Toc420761603"/>
      <w:r>
        <w:rPr>
          <w:rFonts w:hint="eastAsia"/>
        </w:rPr>
        <w:t>3</w:t>
      </w:r>
      <w:r>
        <w:t>.</w:t>
      </w:r>
      <w:r w:rsidR="008542D7">
        <w:t>5</w:t>
      </w:r>
      <w:r>
        <w:t xml:space="preserve">.1  </w:t>
      </w:r>
      <w:r>
        <w:rPr>
          <w:rFonts w:hint="eastAsia"/>
        </w:rPr>
        <w:t>窗口创建</w:t>
      </w:r>
      <w:r>
        <w:t>函数</w:t>
      </w:r>
      <w:bookmarkEnd w:id="36"/>
    </w:p>
    <w:p w:rsidR="004A4BA2" w:rsidRPr="004A4BA2" w:rsidRDefault="00595E1B" w:rsidP="004A4BA2">
      <w:pPr>
        <w:spacing w:line="288" w:lineRule="auto"/>
        <w:ind w:firstLineChars="200" w:firstLine="480"/>
        <w:rPr>
          <w:rFonts w:ascii="Times New Roman" w:hAnsi="Times New Roman"/>
          <w:sz w:val="24"/>
          <w:szCs w:val="24"/>
        </w:rPr>
      </w:pPr>
      <w:r>
        <w:rPr>
          <w:rFonts w:ascii="Times New Roman" w:hAnsi="Times New Roman" w:hint="eastAsia"/>
          <w:sz w:val="24"/>
          <w:szCs w:val="24"/>
        </w:rPr>
        <w:t>主要是</w:t>
      </w:r>
      <w:r w:rsidR="004A4BA2" w:rsidRPr="004A4BA2">
        <w:rPr>
          <w:rFonts w:ascii="Times New Roman" w:hAnsi="Times New Roman" w:hint="eastAsia"/>
          <w:sz w:val="24"/>
          <w:szCs w:val="24"/>
        </w:rPr>
        <w:t>函数</w:t>
      </w:r>
      <w:r w:rsidR="004A4BA2" w:rsidRPr="004A4BA2">
        <w:rPr>
          <w:rFonts w:ascii="Times New Roman" w:hAnsi="Times New Roman" w:hint="eastAsia"/>
          <w:sz w:val="24"/>
          <w:szCs w:val="24"/>
        </w:rPr>
        <w:t>Create</w:t>
      </w:r>
      <w:r w:rsidR="004A4BA2" w:rsidRPr="004A4BA2">
        <w:rPr>
          <w:rFonts w:ascii="Times New Roman" w:hAnsi="Times New Roman" w:hint="eastAsia"/>
          <w:sz w:val="24"/>
          <w:szCs w:val="24"/>
        </w:rPr>
        <w:t>和</w:t>
      </w:r>
      <w:r w:rsidR="004A4BA2" w:rsidRPr="004A4BA2">
        <w:rPr>
          <w:rFonts w:ascii="Times New Roman" w:hAnsi="Times New Roman" w:hint="eastAsia"/>
          <w:sz w:val="24"/>
          <w:szCs w:val="24"/>
        </w:rPr>
        <w:t>CreateEx</w:t>
      </w:r>
      <w:r w:rsidR="004A4BA2" w:rsidRPr="004A4BA2">
        <w:rPr>
          <w:rFonts w:ascii="Times New Roman" w:hAnsi="Times New Roman" w:hint="eastAsia"/>
          <w:sz w:val="24"/>
          <w:szCs w:val="24"/>
        </w:rPr>
        <w:t>。它们封装了</w:t>
      </w:r>
      <w:r w:rsidR="004A4BA2" w:rsidRPr="004A4BA2">
        <w:rPr>
          <w:rFonts w:ascii="Times New Roman" w:hAnsi="Times New Roman" w:hint="eastAsia"/>
          <w:sz w:val="24"/>
          <w:szCs w:val="24"/>
        </w:rPr>
        <w:t>Win32</w:t>
      </w:r>
      <w:r w:rsidR="004A4BA2" w:rsidRPr="004A4BA2">
        <w:rPr>
          <w:rFonts w:ascii="Times New Roman" w:hAnsi="Times New Roman" w:hint="eastAsia"/>
          <w:sz w:val="24"/>
          <w:szCs w:val="24"/>
        </w:rPr>
        <w:t>窗口创建函数</w:t>
      </w:r>
      <w:r w:rsidR="004A4BA2" w:rsidRPr="004A4BA2">
        <w:rPr>
          <w:rFonts w:ascii="Times New Roman" w:hAnsi="Times New Roman" w:hint="eastAsia"/>
          <w:sz w:val="24"/>
          <w:szCs w:val="24"/>
        </w:rPr>
        <w:t>::CreateWindowEx</w:t>
      </w:r>
      <w:r w:rsidR="004A4BA2" w:rsidRPr="004A4BA2">
        <w:rPr>
          <w:rFonts w:ascii="Times New Roman" w:hAnsi="Times New Roman" w:hint="eastAsia"/>
          <w:sz w:val="24"/>
          <w:szCs w:val="24"/>
        </w:rPr>
        <w:t>。</w:t>
      </w:r>
      <w:r w:rsidR="004A4BA2" w:rsidRPr="004A4BA2">
        <w:rPr>
          <w:rFonts w:ascii="Times New Roman" w:hAnsi="Times New Roman" w:hint="eastAsia"/>
          <w:sz w:val="24"/>
          <w:szCs w:val="24"/>
        </w:rPr>
        <w:t>Create</w:t>
      </w:r>
      <w:r w:rsidR="004A4BA2" w:rsidRPr="004A4BA2">
        <w:rPr>
          <w:rFonts w:ascii="Times New Roman" w:hAnsi="Times New Roman" w:hint="eastAsia"/>
          <w:sz w:val="24"/>
          <w:szCs w:val="24"/>
        </w:rPr>
        <w:t>的原型如下：</w:t>
      </w:r>
    </w:p>
    <w:p w:rsidR="004A4BA2" w:rsidRP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sz w:val="24"/>
          <w:szCs w:val="24"/>
        </w:rPr>
        <w:t>BOOL CWnd::</w:t>
      </w:r>
      <w:proofErr w:type="gramStart"/>
      <w:r w:rsidRPr="004A4BA2">
        <w:rPr>
          <w:rFonts w:ascii="Times New Roman" w:hAnsi="Times New Roman"/>
          <w:sz w:val="24"/>
          <w:szCs w:val="24"/>
        </w:rPr>
        <w:t>Create(</w:t>
      </w:r>
      <w:proofErr w:type="gramEnd"/>
      <w:r w:rsidRPr="004A4BA2">
        <w:rPr>
          <w:rFonts w:ascii="Times New Roman" w:hAnsi="Times New Roman"/>
          <w:sz w:val="24"/>
          <w:szCs w:val="24"/>
        </w:rPr>
        <w:t>LPCTSTR lpszClassName,</w:t>
      </w:r>
    </w:p>
    <w:p w:rsidR="004A4BA2" w:rsidRP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sz w:val="24"/>
          <w:szCs w:val="24"/>
        </w:rPr>
        <w:t>LPCTSTR lpszWindowName, DWORD dwStyle,</w:t>
      </w:r>
    </w:p>
    <w:p w:rsidR="004A4BA2" w:rsidRPr="004A4BA2" w:rsidRDefault="004A4BA2" w:rsidP="004A4BA2">
      <w:pPr>
        <w:spacing w:line="288" w:lineRule="auto"/>
        <w:ind w:firstLineChars="200" w:firstLine="480"/>
        <w:rPr>
          <w:rFonts w:ascii="Times New Roman" w:hAnsi="Times New Roman"/>
          <w:sz w:val="24"/>
          <w:szCs w:val="24"/>
        </w:rPr>
      </w:pPr>
      <w:proofErr w:type="gramStart"/>
      <w:r w:rsidRPr="004A4BA2">
        <w:rPr>
          <w:rFonts w:ascii="Times New Roman" w:hAnsi="Times New Roman"/>
          <w:sz w:val="24"/>
          <w:szCs w:val="24"/>
        </w:rPr>
        <w:t>const</w:t>
      </w:r>
      <w:proofErr w:type="gramEnd"/>
      <w:r w:rsidRPr="004A4BA2">
        <w:rPr>
          <w:rFonts w:ascii="Times New Roman" w:hAnsi="Times New Roman"/>
          <w:sz w:val="24"/>
          <w:szCs w:val="24"/>
        </w:rPr>
        <w:t xml:space="preserve"> RECT&amp; rect,</w:t>
      </w:r>
    </w:p>
    <w:p w:rsidR="004A4BA2" w:rsidRP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sz w:val="24"/>
          <w:szCs w:val="24"/>
        </w:rPr>
        <w:t>CWnd* pParentWnd, UINT nID,</w:t>
      </w:r>
    </w:p>
    <w:p w:rsid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sz w:val="24"/>
          <w:szCs w:val="24"/>
        </w:rPr>
        <w:t>CCreateContext* pContext)</w:t>
      </w:r>
    </w:p>
    <w:p w:rsidR="005434B6" w:rsidRPr="008B14D8" w:rsidRDefault="005434B6" w:rsidP="005434B6">
      <w:pPr>
        <w:autoSpaceDE w:val="0"/>
        <w:autoSpaceDN w:val="0"/>
        <w:adjustRightInd w:val="0"/>
        <w:ind w:left="3360" w:firstLine="420"/>
        <w:rPr>
          <w:rFonts w:ascii="Times New Roman" w:hAnsi="Times New Roman"/>
          <w:sz w:val="24"/>
          <w:szCs w:val="24"/>
        </w:rPr>
      </w:pPr>
      <w:r>
        <w:rPr>
          <w:rFonts w:ascii="Times New Roman" w:hAnsi="Times New Roman" w:hint="eastAsia"/>
          <w:sz w:val="24"/>
          <w:szCs w:val="24"/>
        </w:rPr>
        <w:t>式</w:t>
      </w:r>
      <w:r>
        <w:rPr>
          <w:rFonts w:ascii="Times New Roman" w:hAnsi="Times New Roman"/>
          <w:sz w:val="24"/>
          <w:szCs w:val="24"/>
        </w:rPr>
        <w:t>(3-2)</w:t>
      </w:r>
    </w:p>
    <w:p w:rsidR="005434B6" w:rsidRPr="004A4BA2" w:rsidRDefault="005434B6" w:rsidP="004A4BA2">
      <w:pPr>
        <w:spacing w:line="288" w:lineRule="auto"/>
        <w:ind w:firstLineChars="200" w:firstLine="480"/>
        <w:rPr>
          <w:rFonts w:ascii="Times New Roman" w:hAnsi="Times New Roman"/>
          <w:sz w:val="24"/>
          <w:szCs w:val="24"/>
        </w:rPr>
      </w:pPr>
    </w:p>
    <w:p w:rsidR="004A4BA2" w:rsidRP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hint="eastAsia"/>
          <w:sz w:val="24"/>
          <w:szCs w:val="24"/>
        </w:rPr>
        <w:t>Create</w:t>
      </w:r>
      <w:r w:rsidRPr="004A4BA2">
        <w:rPr>
          <w:rFonts w:ascii="Times New Roman" w:hAnsi="Times New Roman" w:hint="eastAsia"/>
          <w:sz w:val="24"/>
          <w:szCs w:val="24"/>
        </w:rPr>
        <w:t>是一个虚拟函数，用来创建子窗口（不能创建桌面窗口和</w:t>
      </w:r>
      <w:r w:rsidRPr="004A4BA2">
        <w:rPr>
          <w:rFonts w:ascii="Times New Roman" w:hAnsi="Times New Roman" w:hint="eastAsia"/>
          <w:sz w:val="24"/>
          <w:szCs w:val="24"/>
        </w:rPr>
        <w:t>POP UP</w:t>
      </w:r>
      <w:r w:rsidRPr="004A4BA2">
        <w:rPr>
          <w:rFonts w:ascii="Times New Roman" w:hAnsi="Times New Roman" w:hint="eastAsia"/>
          <w:sz w:val="24"/>
          <w:szCs w:val="24"/>
        </w:rPr>
        <w:t>窗口）。</w:t>
      </w:r>
      <w:r w:rsidRPr="004A4BA2">
        <w:rPr>
          <w:rFonts w:ascii="Times New Roman" w:hAnsi="Times New Roman" w:hint="eastAsia"/>
          <w:sz w:val="24"/>
          <w:szCs w:val="24"/>
        </w:rPr>
        <w:t>CWnd</w:t>
      </w:r>
      <w:proofErr w:type="gramStart"/>
      <w:r w:rsidRPr="004A4BA2">
        <w:rPr>
          <w:rFonts w:ascii="Times New Roman" w:hAnsi="Times New Roman" w:hint="eastAsia"/>
          <w:sz w:val="24"/>
          <w:szCs w:val="24"/>
        </w:rPr>
        <w:t>的基类可以</w:t>
      </w:r>
      <w:proofErr w:type="gramEnd"/>
      <w:r w:rsidRPr="004A4BA2">
        <w:rPr>
          <w:rFonts w:ascii="Times New Roman" w:hAnsi="Times New Roman" w:hint="eastAsia"/>
          <w:sz w:val="24"/>
          <w:szCs w:val="24"/>
        </w:rPr>
        <w:t>覆盖该函数，例如边框窗口类等覆盖了该函数以实现边框窗口的创建，</w:t>
      </w:r>
      <w:proofErr w:type="gramStart"/>
      <w:r w:rsidRPr="004A4BA2">
        <w:rPr>
          <w:rFonts w:ascii="Times New Roman" w:hAnsi="Times New Roman" w:hint="eastAsia"/>
          <w:sz w:val="24"/>
          <w:szCs w:val="24"/>
        </w:rPr>
        <w:t>视类则</w:t>
      </w:r>
      <w:proofErr w:type="gramEnd"/>
      <w:r w:rsidRPr="004A4BA2">
        <w:rPr>
          <w:rFonts w:ascii="Times New Roman" w:hAnsi="Times New Roman" w:hint="eastAsia"/>
          <w:sz w:val="24"/>
          <w:szCs w:val="24"/>
        </w:rPr>
        <w:t>使用它来创建视窗口。</w:t>
      </w:r>
    </w:p>
    <w:p w:rsidR="004A4BA2" w:rsidRP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hint="eastAsia"/>
          <w:sz w:val="24"/>
          <w:szCs w:val="24"/>
        </w:rPr>
        <w:t>Create</w:t>
      </w:r>
      <w:r w:rsidRPr="004A4BA2">
        <w:rPr>
          <w:rFonts w:ascii="Times New Roman" w:hAnsi="Times New Roman" w:hint="eastAsia"/>
          <w:sz w:val="24"/>
          <w:szCs w:val="24"/>
        </w:rPr>
        <w:t>调用了成员函数</w:t>
      </w:r>
      <w:r w:rsidRPr="004A4BA2">
        <w:rPr>
          <w:rFonts w:ascii="Times New Roman" w:hAnsi="Times New Roman" w:hint="eastAsia"/>
          <w:sz w:val="24"/>
          <w:szCs w:val="24"/>
        </w:rPr>
        <w:t>CreateEx</w:t>
      </w:r>
      <w:r w:rsidRPr="004A4BA2">
        <w:rPr>
          <w:rFonts w:ascii="Times New Roman" w:hAnsi="Times New Roman" w:hint="eastAsia"/>
          <w:sz w:val="24"/>
          <w:szCs w:val="24"/>
        </w:rPr>
        <w:t>。</w:t>
      </w:r>
      <w:r w:rsidRPr="004A4BA2">
        <w:rPr>
          <w:rFonts w:ascii="Times New Roman" w:hAnsi="Times New Roman" w:hint="eastAsia"/>
          <w:sz w:val="24"/>
          <w:szCs w:val="24"/>
        </w:rPr>
        <w:t>CWnd::CreateEx</w:t>
      </w:r>
      <w:r w:rsidRPr="004A4BA2">
        <w:rPr>
          <w:rFonts w:ascii="Times New Roman" w:hAnsi="Times New Roman" w:hint="eastAsia"/>
          <w:sz w:val="24"/>
          <w:szCs w:val="24"/>
        </w:rPr>
        <w:t>的原型如下：</w:t>
      </w:r>
    </w:p>
    <w:p w:rsidR="004A4BA2" w:rsidRP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sz w:val="24"/>
          <w:szCs w:val="24"/>
        </w:rPr>
        <w:t>BOOL CWnd::</w:t>
      </w:r>
      <w:proofErr w:type="gramStart"/>
      <w:r w:rsidRPr="004A4BA2">
        <w:rPr>
          <w:rFonts w:ascii="Times New Roman" w:hAnsi="Times New Roman"/>
          <w:sz w:val="24"/>
          <w:szCs w:val="24"/>
        </w:rPr>
        <w:t>CreateEx(</w:t>
      </w:r>
      <w:proofErr w:type="gramEnd"/>
      <w:r w:rsidRPr="004A4BA2">
        <w:rPr>
          <w:rFonts w:ascii="Times New Roman" w:hAnsi="Times New Roman"/>
          <w:sz w:val="24"/>
          <w:szCs w:val="24"/>
        </w:rPr>
        <w:t>DWORD dwExStyle, LPCTSTR lpszClassName,</w:t>
      </w:r>
    </w:p>
    <w:p w:rsidR="004A4BA2" w:rsidRP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sz w:val="24"/>
          <w:szCs w:val="24"/>
        </w:rPr>
        <w:t>LPCTSTR lpszWindowName, DWORD dwStyle,</w:t>
      </w:r>
    </w:p>
    <w:p w:rsidR="004A4BA2" w:rsidRPr="004A4BA2" w:rsidRDefault="004A4BA2" w:rsidP="004A4BA2">
      <w:pPr>
        <w:spacing w:line="288" w:lineRule="auto"/>
        <w:ind w:firstLineChars="200" w:firstLine="480"/>
        <w:rPr>
          <w:rFonts w:ascii="Times New Roman" w:hAnsi="Times New Roman"/>
          <w:sz w:val="24"/>
          <w:szCs w:val="24"/>
        </w:rPr>
      </w:pPr>
      <w:proofErr w:type="gramStart"/>
      <w:r w:rsidRPr="004A4BA2">
        <w:rPr>
          <w:rFonts w:ascii="Times New Roman" w:hAnsi="Times New Roman"/>
          <w:sz w:val="24"/>
          <w:szCs w:val="24"/>
        </w:rPr>
        <w:t>int</w:t>
      </w:r>
      <w:proofErr w:type="gramEnd"/>
      <w:r w:rsidRPr="004A4BA2">
        <w:rPr>
          <w:rFonts w:ascii="Times New Roman" w:hAnsi="Times New Roman"/>
          <w:sz w:val="24"/>
          <w:szCs w:val="24"/>
        </w:rPr>
        <w:t xml:space="preserve"> x, int y, int nWidth, int nHeight,</w:t>
      </w:r>
    </w:p>
    <w:p w:rsid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sz w:val="24"/>
          <w:szCs w:val="24"/>
        </w:rPr>
        <w:t>HWND hWndParent, HMENU nIDorHMenu, LPVOID lpParam)</w:t>
      </w:r>
    </w:p>
    <w:p w:rsidR="005434B6" w:rsidRPr="008B14D8" w:rsidRDefault="005434B6" w:rsidP="005434B6">
      <w:pPr>
        <w:autoSpaceDE w:val="0"/>
        <w:autoSpaceDN w:val="0"/>
        <w:adjustRightInd w:val="0"/>
        <w:ind w:left="3360" w:firstLine="420"/>
        <w:rPr>
          <w:rFonts w:ascii="Times New Roman" w:hAnsi="Times New Roman"/>
          <w:sz w:val="24"/>
          <w:szCs w:val="24"/>
        </w:rPr>
      </w:pPr>
      <w:r>
        <w:rPr>
          <w:rFonts w:ascii="Times New Roman" w:hAnsi="Times New Roman" w:hint="eastAsia"/>
          <w:sz w:val="24"/>
          <w:szCs w:val="24"/>
        </w:rPr>
        <w:t>式</w:t>
      </w:r>
      <w:r>
        <w:rPr>
          <w:rFonts w:ascii="Times New Roman" w:hAnsi="Times New Roman"/>
          <w:sz w:val="24"/>
          <w:szCs w:val="24"/>
        </w:rPr>
        <w:t>(3-3)</w:t>
      </w:r>
    </w:p>
    <w:p w:rsidR="005434B6" w:rsidRPr="004A4BA2" w:rsidRDefault="005434B6" w:rsidP="004A4BA2">
      <w:pPr>
        <w:spacing w:line="288" w:lineRule="auto"/>
        <w:ind w:firstLineChars="200" w:firstLine="480"/>
        <w:rPr>
          <w:rFonts w:ascii="Times New Roman" w:hAnsi="Times New Roman"/>
          <w:sz w:val="24"/>
          <w:szCs w:val="24"/>
        </w:rPr>
      </w:pPr>
    </w:p>
    <w:p w:rsidR="004A4BA2" w:rsidRP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hint="eastAsia"/>
          <w:sz w:val="24"/>
          <w:szCs w:val="24"/>
        </w:rPr>
        <w:t>CreateEx</w:t>
      </w:r>
      <w:r w:rsidRPr="004A4BA2">
        <w:rPr>
          <w:rFonts w:ascii="Times New Roman" w:hAnsi="Times New Roman" w:hint="eastAsia"/>
          <w:sz w:val="24"/>
          <w:szCs w:val="24"/>
        </w:rPr>
        <w:t>有</w:t>
      </w:r>
      <w:r w:rsidRPr="004A4BA2">
        <w:rPr>
          <w:rFonts w:ascii="Times New Roman" w:hAnsi="Times New Roman" w:hint="eastAsia"/>
          <w:sz w:val="24"/>
          <w:szCs w:val="24"/>
        </w:rPr>
        <w:t>11</w:t>
      </w:r>
      <w:r w:rsidRPr="004A4BA2">
        <w:rPr>
          <w:rFonts w:ascii="Times New Roman" w:hAnsi="Times New Roman" w:hint="eastAsia"/>
          <w:sz w:val="24"/>
          <w:szCs w:val="24"/>
        </w:rPr>
        <w:t>个参数，它将调用</w:t>
      </w:r>
      <w:r w:rsidRPr="004A4BA2">
        <w:rPr>
          <w:rFonts w:ascii="Times New Roman" w:hAnsi="Times New Roman" w:hint="eastAsia"/>
          <w:sz w:val="24"/>
          <w:szCs w:val="24"/>
        </w:rPr>
        <w:t>::CreateWindowEx</w:t>
      </w:r>
      <w:r w:rsidRPr="004A4BA2">
        <w:rPr>
          <w:rFonts w:ascii="Times New Roman" w:hAnsi="Times New Roman" w:hint="eastAsia"/>
          <w:sz w:val="24"/>
          <w:szCs w:val="24"/>
        </w:rPr>
        <w:t>完成窗口的创建，这</w:t>
      </w:r>
      <w:r w:rsidRPr="004A4BA2">
        <w:rPr>
          <w:rFonts w:ascii="Times New Roman" w:hAnsi="Times New Roman" w:hint="eastAsia"/>
          <w:sz w:val="24"/>
          <w:szCs w:val="24"/>
        </w:rPr>
        <w:t>11</w:t>
      </w:r>
      <w:r w:rsidRPr="004A4BA2">
        <w:rPr>
          <w:rFonts w:ascii="Times New Roman" w:hAnsi="Times New Roman" w:hint="eastAsia"/>
          <w:sz w:val="24"/>
          <w:szCs w:val="24"/>
        </w:rPr>
        <w:t>个参数</w:t>
      </w:r>
      <w:r w:rsidRPr="004A4BA2">
        <w:rPr>
          <w:rFonts w:ascii="Times New Roman" w:hAnsi="Times New Roman" w:hint="eastAsia"/>
          <w:sz w:val="24"/>
          <w:szCs w:val="24"/>
        </w:rPr>
        <w:lastRenderedPageBreak/>
        <w:t>对应地传递给</w:t>
      </w:r>
      <w:r w:rsidRPr="004A4BA2">
        <w:rPr>
          <w:rFonts w:ascii="Times New Roman" w:hAnsi="Times New Roman" w:hint="eastAsia"/>
          <w:sz w:val="24"/>
          <w:szCs w:val="24"/>
        </w:rPr>
        <w:t>::CreateWindowEx</w:t>
      </w:r>
      <w:r w:rsidRPr="004A4BA2">
        <w:rPr>
          <w:rFonts w:ascii="Times New Roman" w:hAnsi="Times New Roman" w:hint="eastAsia"/>
          <w:sz w:val="24"/>
          <w:szCs w:val="24"/>
        </w:rPr>
        <w:t>。参数指定了窗口扩展风格、“窗口类”、窗口名、窗口大小和位置、父窗口句柄、窗口菜单和窗口创建参数。</w:t>
      </w:r>
    </w:p>
    <w:p w:rsidR="004A4BA2" w:rsidRP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hint="eastAsia"/>
          <w:sz w:val="24"/>
          <w:szCs w:val="24"/>
        </w:rPr>
        <w:t>窗口创建时发送</w:t>
      </w:r>
      <w:r w:rsidRPr="004A4BA2">
        <w:rPr>
          <w:rFonts w:ascii="Times New Roman" w:hAnsi="Times New Roman" w:hint="eastAsia"/>
          <w:sz w:val="24"/>
          <w:szCs w:val="24"/>
        </w:rPr>
        <w:t>WM_CREATE</w:t>
      </w:r>
      <w:r w:rsidRPr="004A4BA2">
        <w:rPr>
          <w:rFonts w:ascii="Times New Roman" w:hAnsi="Times New Roman" w:hint="eastAsia"/>
          <w:sz w:val="24"/>
          <w:szCs w:val="24"/>
        </w:rPr>
        <w:t>消息，消息参数</w:t>
      </w:r>
      <w:r w:rsidRPr="004A4BA2">
        <w:rPr>
          <w:rFonts w:ascii="Times New Roman" w:hAnsi="Times New Roman" w:hint="eastAsia"/>
          <w:sz w:val="24"/>
          <w:szCs w:val="24"/>
        </w:rPr>
        <w:t>lParam</w:t>
      </w:r>
      <w:r w:rsidRPr="004A4BA2">
        <w:rPr>
          <w:rFonts w:ascii="Times New Roman" w:hAnsi="Times New Roman" w:hint="eastAsia"/>
          <w:sz w:val="24"/>
          <w:szCs w:val="24"/>
        </w:rPr>
        <w:t>指向一个</w:t>
      </w:r>
      <w:r w:rsidRPr="004A4BA2">
        <w:rPr>
          <w:rFonts w:ascii="Times New Roman" w:hAnsi="Times New Roman" w:hint="eastAsia"/>
          <w:sz w:val="24"/>
          <w:szCs w:val="24"/>
        </w:rPr>
        <w:t>CreateStruct</w:t>
      </w:r>
      <w:r w:rsidRPr="004A4BA2">
        <w:rPr>
          <w:rFonts w:ascii="Times New Roman" w:hAnsi="Times New Roman" w:hint="eastAsia"/>
          <w:sz w:val="24"/>
          <w:szCs w:val="24"/>
        </w:rPr>
        <w:t>结构的变量，该结构有</w:t>
      </w:r>
      <w:r w:rsidRPr="004A4BA2">
        <w:rPr>
          <w:rFonts w:ascii="Times New Roman" w:hAnsi="Times New Roman" w:hint="eastAsia"/>
          <w:sz w:val="24"/>
          <w:szCs w:val="24"/>
        </w:rPr>
        <w:t>11</w:t>
      </w:r>
      <w:r w:rsidR="00CC23CA">
        <w:rPr>
          <w:rFonts w:ascii="Times New Roman" w:hAnsi="Times New Roman" w:hint="eastAsia"/>
          <w:sz w:val="24"/>
          <w:szCs w:val="24"/>
        </w:rPr>
        <w:t>个域</w:t>
      </w:r>
      <w:r w:rsidRPr="004A4BA2">
        <w:rPr>
          <w:rFonts w:ascii="Times New Roman" w:hAnsi="Times New Roman" w:hint="eastAsia"/>
          <w:sz w:val="24"/>
          <w:szCs w:val="24"/>
        </w:rPr>
        <w:t>，</w:t>
      </w:r>
      <w:r w:rsidRPr="004A4BA2">
        <w:rPr>
          <w:rFonts w:ascii="Times New Roman" w:hAnsi="Times New Roman" w:hint="eastAsia"/>
          <w:sz w:val="24"/>
          <w:szCs w:val="24"/>
        </w:rPr>
        <w:t>Windows</w:t>
      </w:r>
      <w:r w:rsidRPr="004A4BA2">
        <w:rPr>
          <w:rFonts w:ascii="Times New Roman" w:hAnsi="Times New Roman" w:hint="eastAsia"/>
          <w:sz w:val="24"/>
          <w:szCs w:val="24"/>
        </w:rPr>
        <w:t>使用和</w:t>
      </w:r>
      <w:r w:rsidRPr="004A4BA2">
        <w:rPr>
          <w:rFonts w:ascii="Times New Roman" w:hAnsi="Times New Roman" w:hint="eastAsia"/>
          <w:sz w:val="24"/>
          <w:szCs w:val="24"/>
        </w:rPr>
        <w:t>CreateEx</w:t>
      </w:r>
      <w:r w:rsidRPr="004A4BA2">
        <w:rPr>
          <w:rFonts w:ascii="Times New Roman" w:hAnsi="Times New Roman" w:hint="eastAsia"/>
          <w:sz w:val="24"/>
          <w:szCs w:val="24"/>
        </w:rPr>
        <w:t>参数一样的内容填充该变量。</w:t>
      </w:r>
    </w:p>
    <w:p w:rsidR="004A4BA2" w:rsidRPr="004A4BA2" w:rsidRDefault="00CC23CA" w:rsidP="00CC23CA">
      <w:pPr>
        <w:pStyle w:val="3"/>
      </w:pPr>
      <w:bookmarkStart w:id="37" w:name="_Toc420761604"/>
      <w:r>
        <w:rPr>
          <w:rFonts w:hint="eastAsia"/>
        </w:rPr>
        <w:t>3</w:t>
      </w:r>
      <w:r w:rsidR="008542D7">
        <w:t>.5</w:t>
      </w:r>
      <w:r w:rsidR="00B274BC">
        <w:t>.2</w:t>
      </w:r>
      <w:r>
        <w:t xml:space="preserve">  </w:t>
      </w:r>
      <w:r>
        <w:rPr>
          <w:rFonts w:hint="eastAsia"/>
        </w:rPr>
        <w:t>用于设定、</w:t>
      </w:r>
      <w:r>
        <w:t>获取</w:t>
      </w:r>
      <w:r>
        <w:rPr>
          <w:rFonts w:hint="eastAsia"/>
        </w:rPr>
        <w:t>、</w:t>
      </w:r>
      <w:r>
        <w:t>改变窗口属性函数</w:t>
      </w:r>
      <w:bookmarkEnd w:id="37"/>
    </w:p>
    <w:p w:rsidR="004A4BA2" w:rsidRPr="00CE6CBF" w:rsidRDefault="00CE6CBF" w:rsidP="00CE6CBF">
      <w:pPr>
        <w:spacing w:line="288" w:lineRule="auto"/>
        <w:ind w:firstLineChars="200" w:firstLine="420"/>
        <w:jc w:val="center"/>
        <w:rPr>
          <w:rFonts w:ascii="楷体" w:eastAsia="楷体" w:hAnsi="楷体" w:hint="eastAsia"/>
          <w:szCs w:val="21"/>
        </w:rPr>
      </w:pPr>
      <w:r w:rsidRPr="00CE6CBF">
        <w:rPr>
          <w:rFonts w:ascii="楷体" w:eastAsia="楷体" w:hAnsi="楷体" w:hint="eastAsia"/>
          <w:szCs w:val="21"/>
        </w:rPr>
        <w:t>窗口</w:t>
      </w:r>
      <w:r w:rsidRPr="00CE6CBF">
        <w:rPr>
          <w:rFonts w:ascii="楷体" w:eastAsia="楷体" w:hAnsi="楷体"/>
          <w:szCs w:val="21"/>
        </w:rPr>
        <w:t>属性函数</w:t>
      </w:r>
    </w:p>
    <w:tbl>
      <w:tblPr>
        <w:tblStyle w:val="af2"/>
        <w:tblW w:w="0" w:type="auto"/>
        <w:tblLook w:val="04A0" w:firstRow="1" w:lastRow="0" w:firstColumn="1" w:lastColumn="0" w:noHBand="0" w:noVBand="1"/>
      </w:tblPr>
      <w:tblGrid>
        <w:gridCol w:w="4530"/>
        <w:gridCol w:w="4530"/>
      </w:tblGrid>
      <w:tr w:rsidR="005434B6" w:rsidTr="005434B6">
        <w:tc>
          <w:tcPr>
            <w:tcW w:w="4530" w:type="dxa"/>
          </w:tcPr>
          <w:p w:rsidR="005434B6" w:rsidRPr="00CE6CBF" w:rsidRDefault="005434B6" w:rsidP="00A173E7">
            <w:pPr>
              <w:spacing w:line="288" w:lineRule="auto"/>
              <w:rPr>
                <w:rFonts w:ascii="Times New Roman" w:hAnsi="Times New Roman" w:hint="eastAsia"/>
                <w:szCs w:val="21"/>
              </w:rPr>
            </w:pPr>
            <w:r w:rsidRPr="00CE6CBF">
              <w:rPr>
                <w:rFonts w:ascii="Times New Roman" w:hAnsi="Times New Roman" w:hint="eastAsia"/>
                <w:szCs w:val="21"/>
              </w:rPr>
              <w:t>SetWindowText(CString tiltle)</w:t>
            </w:r>
          </w:p>
        </w:tc>
        <w:tc>
          <w:tcPr>
            <w:tcW w:w="4530" w:type="dxa"/>
          </w:tcPr>
          <w:p w:rsidR="005434B6" w:rsidRPr="00CE6CBF" w:rsidRDefault="005434B6" w:rsidP="00A173E7">
            <w:pPr>
              <w:spacing w:line="288" w:lineRule="auto"/>
              <w:rPr>
                <w:rFonts w:ascii="楷体" w:eastAsia="楷体" w:hAnsi="楷体" w:hint="eastAsia"/>
                <w:szCs w:val="21"/>
              </w:rPr>
            </w:pPr>
            <w:r w:rsidRPr="00CE6CBF">
              <w:rPr>
                <w:rFonts w:ascii="楷体" w:eastAsia="楷体" w:hAnsi="楷体" w:hint="eastAsia"/>
                <w:szCs w:val="21"/>
              </w:rPr>
              <w:t>设置窗口标题</w:t>
            </w:r>
          </w:p>
        </w:tc>
      </w:tr>
      <w:tr w:rsidR="005434B6" w:rsidTr="005434B6">
        <w:tc>
          <w:tcPr>
            <w:tcW w:w="4530" w:type="dxa"/>
          </w:tcPr>
          <w:p w:rsidR="005434B6" w:rsidRPr="00CE6CBF" w:rsidRDefault="005434B6" w:rsidP="00A173E7">
            <w:pPr>
              <w:spacing w:line="288" w:lineRule="auto"/>
              <w:rPr>
                <w:rFonts w:ascii="Times New Roman" w:hAnsi="Times New Roman" w:hint="eastAsia"/>
                <w:szCs w:val="21"/>
              </w:rPr>
            </w:pPr>
            <w:r w:rsidRPr="00CE6CBF">
              <w:rPr>
                <w:rFonts w:ascii="Times New Roman" w:hAnsi="Times New Roman" w:hint="eastAsia"/>
                <w:szCs w:val="21"/>
              </w:rPr>
              <w:t>GetWindowText()</w:t>
            </w:r>
          </w:p>
        </w:tc>
        <w:tc>
          <w:tcPr>
            <w:tcW w:w="4530" w:type="dxa"/>
          </w:tcPr>
          <w:p w:rsidR="005434B6" w:rsidRPr="00CE6CBF" w:rsidRDefault="005434B6" w:rsidP="00CE6CBF">
            <w:pPr>
              <w:spacing w:line="288" w:lineRule="auto"/>
              <w:rPr>
                <w:rFonts w:ascii="楷体" w:eastAsia="楷体" w:hAnsi="楷体" w:hint="eastAsia"/>
                <w:szCs w:val="21"/>
              </w:rPr>
            </w:pPr>
            <w:r w:rsidRPr="00CE6CBF">
              <w:rPr>
                <w:rFonts w:ascii="楷体" w:eastAsia="楷体" w:hAnsi="楷体" w:hint="eastAsia"/>
                <w:szCs w:val="21"/>
              </w:rPr>
              <w:t>得到窗口标题</w:t>
            </w:r>
          </w:p>
        </w:tc>
      </w:tr>
      <w:tr w:rsidR="005434B6" w:rsidTr="005434B6">
        <w:tc>
          <w:tcPr>
            <w:tcW w:w="4530" w:type="dxa"/>
          </w:tcPr>
          <w:p w:rsidR="005434B6" w:rsidRPr="00CE6CBF" w:rsidRDefault="005434B6" w:rsidP="00A173E7">
            <w:pPr>
              <w:spacing w:line="288" w:lineRule="auto"/>
              <w:rPr>
                <w:rFonts w:ascii="Times New Roman" w:hAnsi="Times New Roman" w:hint="eastAsia"/>
                <w:szCs w:val="21"/>
              </w:rPr>
            </w:pPr>
            <w:r w:rsidRPr="00CE6CBF">
              <w:rPr>
                <w:rFonts w:ascii="Times New Roman" w:hAnsi="Times New Roman" w:hint="eastAsia"/>
                <w:szCs w:val="21"/>
              </w:rPr>
              <w:t>SetIcon(HICON hIcon, BOOL bBigIcon)</w:t>
            </w:r>
          </w:p>
        </w:tc>
        <w:tc>
          <w:tcPr>
            <w:tcW w:w="4530" w:type="dxa"/>
          </w:tcPr>
          <w:p w:rsidR="005434B6" w:rsidRPr="00CE6CBF" w:rsidRDefault="005434B6" w:rsidP="00A173E7">
            <w:pPr>
              <w:spacing w:line="288" w:lineRule="auto"/>
              <w:rPr>
                <w:rFonts w:ascii="楷体" w:eastAsia="楷体" w:hAnsi="楷体" w:hint="eastAsia"/>
                <w:szCs w:val="21"/>
              </w:rPr>
            </w:pPr>
            <w:r w:rsidRPr="00CE6CBF">
              <w:rPr>
                <w:rFonts w:ascii="楷体" w:eastAsia="楷体" w:hAnsi="楷体" w:hint="eastAsia"/>
                <w:szCs w:val="21"/>
              </w:rPr>
              <w:t>设置窗口像标</w:t>
            </w:r>
          </w:p>
        </w:tc>
      </w:tr>
      <w:tr w:rsidR="005434B6" w:rsidTr="005434B6">
        <w:tc>
          <w:tcPr>
            <w:tcW w:w="4530" w:type="dxa"/>
          </w:tcPr>
          <w:p w:rsidR="005434B6" w:rsidRPr="00CE6CBF" w:rsidRDefault="005434B6" w:rsidP="00A173E7">
            <w:pPr>
              <w:spacing w:line="288" w:lineRule="auto"/>
              <w:rPr>
                <w:rFonts w:ascii="Times New Roman" w:hAnsi="Times New Roman" w:hint="eastAsia"/>
                <w:szCs w:val="21"/>
              </w:rPr>
            </w:pPr>
            <w:r w:rsidRPr="00CE6CBF">
              <w:rPr>
                <w:rFonts w:ascii="Times New Roman" w:hAnsi="Times New Roman" w:hint="eastAsia"/>
                <w:szCs w:val="21"/>
              </w:rPr>
              <w:t>GetIcon( BOOL bBigIcon )</w:t>
            </w:r>
          </w:p>
        </w:tc>
        <w:tc>
          <w:tcPr>
            <w:tcW w:w="4530" w:type="dxa"/>
          </w:tcPr>
          <w:p w:rsidR="005434B6" w:rsidRPr="00CE6CBF" w:rsidRDefault="005434B6" w:rsidP="00A173E7">
            <w:pPr>
              <w:spacing w:line="288" w:lineRule="auto"/>
              <w:rPr>
                <w:rFonts w:ascii="楷体" w:eastAsia="楷体" w:hAnsi="楷体" w:hint="eastAsia"/>
                <w:szCs w:val="21"/>
              </w:rPr>
            </w:pPr>
            <w:r w:rsidRPr="00CE6CBF">
              <w:rPr>
                <w:rFonts w:ascii="楷体" w:eastAsia="楷体" w:hAnsi="楷体" w:hint="eastAsia"/>
                <w:szCs w:val="21"/>
              </w:rPr>
              <w:t>得到窗口像标</w:t>
            </w:r>
          </w:p>
        </w:tc>
      </w:tr>
      <w:tr w:rsidR="005434B6" w:rsidTr="005434B6">
        <w:tc>
          <w:tcPr>
            <w:tcW w:w="4530" w:type="dxa"/>
          </w:tcPr>
          <w:p w:rsidR="005434B6" w:rsidRPr="00CE6CBF" w:rsidRDefault="005434B6" w:rsidP="00A173E7">
            <w:pPr>
              <w:spacing w:line="288" w:lineRule="auto"/>
              <w:rPr>
                <w:rFonts w:ascii="Times New Roman" w:hAnsi="Times New Roman" w:hint="eastAsia"/>
                <w:szCs w:val="21"/>
              </w:rPr>
            </w:pPr>
            <w:r w:rsidRPr="00CE6CBF">
              <w:rPr>
                <w:rFonts w:ascii="Times New Roman" w:hAnsi="Times New Roman" w:hint="eastAsia"/>
                <w:szCs w:val="21"/>
              </w:rPr>
              <w:t>GetDlgItem( int nID)</w:t>
            </w:r>
          </w:p>
        </w:tc>
        <w:tc>
          <w:tcPr>
            <w:tcW w:w="4530" w:type="dxa"/>
          </w:tcPr>
          <w:p w:rsidR="005434B6" w:rsidRPr="00CE6CBF" w:rsidRDefault="005434B6" w:rsidP="00A173E7">
            <w:pPr>
              <w:spacing w:line="288" w:lineRule="auto"/>
              <w:rPr>
                <w:rFonts w:ascii="楷体" w:eastAsia="楷体" w:hAnsi="楷体" w:hint="eastAsia"/>
                <w:szCs w:val="21"/>
              </w:rPr>
            </w:pPr>
            <w:r w:rsidRPr="00CE6CBF">
              <w:rPr>
                <w:rFonts w:ascii="楷体" w:eastAsia="楷体" w:hAnsi="楷体" w:hint="eastAsia"/>
                <w:szCs w:val="21"/>
              </w:rPr>
              <w:t>得到窗口类指定ID的控制子窗口</w:t>
            </w:r>
          </w:p>
        </w:tc>
      </w:tr>
      <w:tr w:rsidR="005434B6" w:rsidTr="005434B6">
        <w:tc>
          <w:tcPr>
            <w:tcW w:w="4530" w:type="dxa"/>
          </w:tcPr>
          <w:p w:rsidR="005434B6" w:rsidRPr="00CE6CBF" w:rsidRDefault="005434B6" w:rsidP="00A173E7">
            <w:pPr>
              <w:spacing w:line="288" w:lineRule="auto"/>
              <w:rPr>
                <w:rFonts w:ascii="Times New Roman" w:hAnsi="Times New Roman" w:hint="eastAsia"/>
                <w:szCs w:val="21"/>
              </w:rPr>
            </w:pPr>
            <w:r w:rsidRPr="00CE6CBF">
              <w:rPr>
                <w:rFonts w:ascii="Times New Roman" w:hAnsi="Times New Roman" w:hint="eastAsia"/>
                <w:szCs w:val="21"/>
              </w:rPr>
              <w:t>GetDC()</w:t>
            </w:r>
          </w:p>
        </w:tc>
        <w:tc>
          <w:tcPr>
            <w:tcW w:w="4530" w:type="dxa"/>
          </w:tcPr>
          <w:p w:rsidR="005434B6" w:rsidRPr="00CE6CBF" w:rsidRDefault="005434B6" w:rsidP="00A173E7">
            <w:pPr>
              <w:spacing w:line="288" w:lineRule="auto"/>
              <w:rPr>
                <w:rFonts w:ascii="楷体" w:eastAsia="楷体" w:hAnsi="楷体" w:hint="eastAsia"/>
                <w:szCs w:val="21"/>
              </w:rPr>
            </w:pPr>
            <w:r w:rsidRPr="00CE6CBF">
              <w:rPr>
                <w:rFonts w:ascii="楷体" w:eastAsia="楷体" w:hAnsi="楷体" w:hint="eastAsia"/>
                <w:szCs w:val="21"/>
              </w:rPr>
              <w:t>得到窗口的设备上下文</w:t>
            </w:r>
          </w:p>
        </w:tc>
      </w:tr>
      <w:tr w:rsidR="005434B6" w:rsidTr="005434B6">
        <w:tc>
          <w:tcPr>
            <w:tcW w:w="4530" w:type="dxa"/>
          </w:tcPr>
          <w:p w:rsidR="005434B6" w:rsidRPr="00CE6CBF" w:rsidRDefault="005434B6" w:rsidP="00A173E7">
            <w:pPr>
              <w:spacing w:line="288" w:lineRule="auto"/>
              <w:rPr>
                <w:rFonts w:ascii="Times New Roman" w:hAnsi="Times New Roman" w:hint="eastAsia"/>
                <w:szCs w:val="21"/>
              </w:rPr>
            </w:pPr>
            <w:r w:rsidRPr="00CE6CBF">
              <w:rPr>
                <w:rFonts w:ascii="Times New Roman" w:hAnsi="Times New Roman" w:hint="eastAsia"/>
                <w:szCs w:val="21"/>
              </w:rPr>
              <w:t>SetMenu(CMenu *pMenu)</w:t>
            </w:r>
          </w:p>
        </w:tc>
        <w:tc>
          <w:tcPr>
            <w:tcW w:w="4530" w:type="dxa"/>
          </w:tcPr>
          <w:p w:rsidR="005434B6" w:rsidRPr="00CE6CBF" w:rsidRDefault="005434B6" w:rsidP="00A173E7">
            <w:pPr>
              <w:spacing w:line="288" w:lineRule="auto"/>
              <w:rPr>
                <w:rFonts w:ascii="楷体" w:eastAsia="楷体" w:hAnsi="楷体" w:hint="eastAsia"/>
                <w:szCs w:val="21"/>
              </w:rPr>
            </w:pPr>
            <w:r w:rsidRPr="00CE6CBF">
              <w:rPr>
                <w:rFonts w:ascii="楷体" w:eastAsia="楷体" w:hAnsi="楷体" w:hint="eastAsia"/>
                <w:szCs w:val="21"/>
              </w:rPr>
              <w:t>设置窗口菜单</w:t>
            </w:r>
          </w:p>
        </w:tc>
      </w:tr>
      <w:tr w:rsidR="005434B6" w:rsidTr="005434B6">
        <w:tc>
          <w:tcPr>
            <w:tcW w:w="4530" w:type="dxa"/>
          </w:tcPr>
          <w:p w:rsidR="005434B6" w:rsidRPr="00CE6CBF" w:rsidRDefault="005434B6" w:rsidP="00A173E7">
            <w:pPr>
              <w:spacing w:line="288" w:lineRule="auto"/>
              <w:rPr>
                <w:rFonts w:ascii="Times New Roman" w:hAnsi="Times New Roman" w:hint="eastAsia"/>
                <w:szCs w:val="21"/>
              </w:rPr>
            </w:pPr>
            <w:r w:rsidRPr="00CE6CBF">
              <w:rPr>
                <w:rFonts w:ascii="Times New Roman" w:hAnsi="Times New Roman" w:hint="eastAsia"/>
                <w:szCs w:val="21"/>
              </w:rPr>
              <w:t>GetMenu()</w:t>
            </w:r>
          </w:p>
        </w:tc>
        <w:tc>
          <w:tcPr>
            <w:tcW w:w="4530" w:type="dxa"/>
          </w:tcPr>
          <w:p w:rsidR="005434B6" w:rsidRPr="00CE6CBF" w:rsidRDefault="005434B6" w:rsidP="00A173E7">
            <w:pPr>
              <w:spacing w:line="288" w:lineRule="auto"/>
              <w:rPr>
                <w:rFonts w:ascii="楷体" w:eastAsia="楷体" w:hAnsi="楷体" w:hint="eastAsia"/>
                <w:szCs w:val="21"/>
              </w:rPr>
            </w:pPr>
            <w:r w:rsidRPr="00CE6CBF">
              <w:rPr>
                <w:rFonts w:ascii="楷体" w:eastAsia="楷体" w:hAnsi="楷体" w:hint="eastAsia"/>
                <w:szCs w:val="21"/>
              </w:rPr>
              <w:t>得到窗口菜单</w:t>
            </w:r>
          </w:p>
        </w:tc>
      </w:tr>
    </w:tbl>
    <w:p w:rsidR="005434B6" w:rsidRPr="00B41677" w:rsidRDefault="005434B6" w:rsidP="005434B6">
      <w:pPr>
        <w:spacing w:line="288" w:lineRule="auto"/>
        <w:ind w:firstLineChars="200" w:firstLine="420"/>
        <w:jc w:val="center"/>
        <w:rPr>
          <w:rFonts w:ascii="楷体" w:eastAsia="楷体" w:hAnsi="楷体" w:hint="eastAsia"/>
          <w:szCs w:val="21"/>
        </w:rPr>
      </w:pPr>
      <w:r w:rsidRPr="00B41677">
        <w:rPr>
          <w:rFonts w:ascii="楷体" w:eastAsia="楷体" w:hAnsi="楷体" w:hint="eastAsia"/>
          <w:szCs w:val="21"/>
        </w:rPr>
        <w:t>表3-</w:t>
      </w:r>
      <w:r w:rsidRPr="00B41677">
        <w:rPr>
          <w:rFonts w:ascii="楷体" w:eastAsia="楷体" w:hAnsi="楷体"/>
          <w:szCs w:val="21"/>
        </w:rPr>
        <w:t>1</w:t>
      </w:r>
    </w:p>
    <w:p w:rsidR="00CC23CA" w:rsidRPr="004A4BA2" w:rsidRDefault="00CC23CA" w:rsidP="00CC23CA">
      <w:pPr>
        <w:pStyle w:val="3"/>
      </w:pPr>
      <w:bookmarkStart w:id="38" w:name="_Toc420761605"/>
      <w:r>
        <w:rPr>
          <w:rFonts w:hint="eastAsia"/>
        </w:rPr>
        <w:t>3</w:t>
      </w:r>
      <w:r w:rsidR="008542D7">
        <w:t>.5</w:t>
      </w:r>
      <w:r w:rsidR="00B274BC">
        <w:t>.3</w:t>
      </w:r>
      <w:r>
        <w:t xml:space="preserve">  </w:t>
      </w:r>
      <w:r>
        <w:rPr>
          <w:rFonts w:hint="eastAsia"/>
        </w:rPr>
        <w:t>用于完成窗口</w:t>
      </w:r>
      <w:r>
        <w:t>动作函数</w:t>
      </w:r>
      <w:bookmarkEnd w:id="38"/>
    </w:p>
    <w:p w:rsidR="004A4BA2" w:rsidRP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hint="eastAsia"/>
          <w:sz w:val="24"/>
          <w:szCs w:val="24"/>
        </w:rPr>
        <w:t>用于更新窗口，滚动窗口，等等。一部分成员函数设计成或可重载</w:t>
      </w:r>
      <w:r w:rsidRPr="004A4BA2">
        <w:rPr>
          <w:rFonts w:ascii="Times New Roman" w:hAnsi="Times New Roman" w:hint="eastAsia"/>
          <w:sz w:val="24"/>
          <w:szCs w:val="24"/>
        </w:rPr>
        <w:t>(Overloaded</w:t>
      </w:r>
      <w:r w:rsidRPr="004A4BA2">
        <w:rPr>
          <w:rFonts w:ascii="Times New Roman" w:hAnsi="Times New Roman" w:hint="eastAsia"/>
          <w:sz w:val="24"/>
          <w:szCs w:val="24"/>
        </w:rPr>
        <w:t>）函数，或虚拟</w:t>
      </w:r>
      <w:r w:rsidRPr="004A4BA2">
        <w:rPr>
          <w:rFonts w:ascii="Times New Roman" w:hAnsi="Times New Roman" w:hint="eastAsia"/>
          <w:sz w:val="24"/>
          <w:szCs w:val="24"/>
        </w:rPr>
        <w:t>(Overridden)</w:t>
      </w:r>
      <w:r w:rsidRPr="004A4BA2">
        <w:rPr>
          <w:rFonts w:ascii="Times New Roman" w:hAnsi="Times New Roman" w:hint="eastAsia"/>
          <w:sz w:val="24"/>
          <w:szCs w:val="24"/>
        </w:rPr>
        <w:t>函数，或</w:t>
      </w:r>
      <w:r w:rsidRPr="004A4BA2">
        <w:rPr>
          <w:rFonts w:ascii="Times New Roman" w:hAnsi="Times New Roman" w:hint="eastAsia"/>
          <w:sz w:val="24"/>
          <w:szCs w:val="24"/>
        </w:rPr>
        <w:t>MFC</w:t>
      </w:r>
      <w:r w:rsidRPr="004A4BA2">
        <w:rPr>
          <w:rFonts w:ascii="Times New Roman" w:hAnsi="Times New Roman" w:hint="eastAsia"/>
          <w:sz w:val="24"/>
          <w:szCs w:val="24"/>
        </w:rPr>
        <w:t>消息处理函数。</w:t>
      </w:r>
    </w:p>
    <w:p w:rsidR="004A4BA2" w:rsidRP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hint="eastAsia"/>
          <w:sz w:val="24"/>
          <w:szCs w:val="24"/>
        </w:rPr>
        <w:t>有关消息发送的函数：</w:t>
      </w:r>
    </w:p>
    <w:p w:rsidR="004A4BA2" w:rsidRPr="004A4BA2" w:rsidRDefault="004A4BA2" w:rsidP="004A4BA2">
      <w:pPr>
        <w:spacing w:line="288" w:lineRule="auto"/>
        <w:ind w:firstLineChars="200" w:firstLine="480"/>
        <w:rPr>
          <w:rFonts w:ascii="Times New Roman" w:hAnsi="Times New Roman"/>
          <w:sz w:val="24"/>
          <w:szCs w:val="24"/>
        </w:rPr>
      </w:pPr>
      <w:proofErr w:type="gramStart"/>
      <w:r w:rsidRPr="004A4BA2">
        <w:rPr>
          <w:rFonts w:ascii="Times New Roman" w:hAnsi="Times New Roman"/>
          <w:sz w:val="24"/>
          <w:szCs w:val="24"/>
        </w:rPr>
        <w:t>SendMessage(</w:t>
      </w:r>
      <w:proofErr w:type="gramEnd"/>
      <w:r w:rsidRPr="004A4BA2">
        <w:rPr>
          <w:rFonts w:ascii="Times New Roman" w:hAnsi="Times New Roman"/>
          <w:sz w:val="24"/>
          <w:szCs w:val="24"/>
        </w:rPr>
        <w:t xml:space="preserve"> UINT message,WPARAM wParam = 0, LPARAM lParam = 0 );</w:t>
      </w:r>
    </w:p>
    <w:p w:rsidR="004A4BA2" w:rsidRP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hint="eastAsia"/>
          <w:sz w:val="24"/>
          <w:szCs w:val="24"/>
        </w:rPr>
        <w:t>给窗口</w:t>
      </w:r>
      <w:proofErr w:type="gramStart"/>
      <w:r w:rsidRPr="004A4BA2">
        <w:rPr>
          <w:rFonts w:ascii="Times New Roman" w:hAnsi="Times New Roman" w:hint="eastAsia"/>
          <w:sz w:val="24"/>
          <w:szCs w:val="24"/>
        </w:rPr>
        <w:t>发送发送</w:t>
      </w:r>
      <w:proofErr w:type="gramEnd"/>
      <w:r w:rsidRPr="004A4BA2">
        <w:rPr>
          <w:rFonts w:ascii="Times New Roman" w:hAnsi="Times New Roman" w:hint="eastAsia"/>
          <w:sz w:val="24"/>
          <w:szCs w:val="24"/>
        </w:rPr>
        <w:t>消息，立即调用方式</w:t>
      </w:r>
    </w:p>
    <w:p w:rsidR="004A4BA2" w:rsidRPr="004A4BA2" w:rsidRDefault="004A4BA2" w:rsidP="004A4BA2">
      <w:pPr>
        <w:spacing w:line="288" w:lineRule="auto"/>
        <w:ind w:firstLineChars="200" w:firstLine="480"/>
        <w:rPr>
          <w:rFonts w:ascii="Times New Roman" w:hAnsi="Times New Roman"/>
          <w:sz w:val="24"/>
          <w:szCs w:val="24"/>
        </w:rPr>
      </w:pPr>
      <w:proofErr w:type="gramStart"/>
      <w:r w:rsidRPr="004A4BA2">
        <w:rPr>
          <w:rFonts w:ascii="Times New Roman" w:hAnsi="Times New Roman"/>
          <w:sz w:val="24"/>
          <w:szCs w:val="24"/>
        </w:rPr>
        <w:t>PostMessage(</w:t>
      </w:r>
      <w:proofErr w:type="gramEnd"/>
      <w:r w:rsidRPr="004A4BA2">
        <w:rPr>
          <w:rFonts w:ascii="Times New Roman" w:hAnsi="Times New Roman"/>
          <w:sz w:val="24"/>
          <w:szCs w:val="24"/>
        </w:rPr>
        <w:t>( UINT message,WPARAM wParam = 0, LPARAM lParam = 0 );</w:t>
      </w:r>
    </w:p>
    <w:p w:rsidR="004A4BA2" w:rsidRP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hint="eastAsia"/>
          <w:sz w:val="24"/>
          <w:szCs w:val="24"/>
        </w:rPr>
        <w:t>给窗口发送消息，放进消息队列</w:t>
      </w:r>
    </w:p>
    <w:p w:rsidR="004A4BA2" w:rsidRP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hint="eastAsia"/>
          <w:sz w:val="24"/>
          <w:szCs w:val="24"/>
        </w:rPr>
        <w:t>有关改变窗口状态的函数</w:t>
      </w:r>
    </w:p>
    <w:p w:rsidR="004A4BA2" w:rsidRPr="004A4BA2" w:rsidRDefault="004A4BA2" w:rsidP="004A4BA2">
      <w:pPr>
        <w:spacing w:line="288" w:lineRule="auto"/>
        <w:ind w:firstLineChars="200" w:firstLine="480"/>
        <w:rPr>
          <w:rFonts w:ascii="Times New Roman" w:hAnsi="Times New Roman"/>
          <w:sz w:val="24"/>
          <w:szCs w:val="24"/>
        </w:rPr>
      </w:pPr>
      <w:proofErr w:type="gramStart"/>
      <w:r w:rsidRPr="004A4BA2">
        <w:rPr>
          <w:rFonts w:ascii="Times New Roman" w:hAnsi="Times New Roman"/>
          <w:sz w:val="24"/>
          <w:szCs w:val="24"/>
        </w:rPr>
        <w:t>MoveWindow(</w:t>
      </w:r>
      <w:proofErr w:type="gramEnd"/>
      <w:r w:rsidRPr="004A4BA2">
        <w:rPr>
          <w:rFonts w:ascii="Times New Roman" w:hAnsi="Times New Roman"/>
          <w:sz w:val="24"/>
          <w:szCs w:val="24"/>
        </w:rPr>
        <w:t xml:space="preserve"> LPCRECT lpRect, BOOL bRepaint = TRUE );</w:t>
      </w:r>
    </w:p>
    <w:p w:rsidR="004A4BA2" w:rsidRP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hint="eastAsia"/>
          <w:sz w:val="24"/>
          <w:szCs w:val="24"/>
        </w:rPr>
        <w:t>移动窗口到指定位置</w:t>
      </w:r>
    </w:p>
    <w:p w:rsidR="005434B6" w:rsidRDefault="004A4BA2" w:rsidP="005434B6">
      <w:pPr>
        <w:spacing w:line="288" w:lineRule="auto"/>
        <w:ind w:firstLineChars="200" w:firstLine="480"/>
        <w:rPr>
          <w:rFonts w:ascii="Times New Roman" w:hAnsi="Times New Roman"/>
          <w:sz w:val="24"/>
          <w:szCs w:val="24"/>
        </w:rPr>
      </w:pPr>
      <w:r w:rsidRPr="004A4BA2">
        <w:rPr>
          <w:rFonts w:ascii="Times New Roman" w:hAnsi="Times New Roman" w:hint="eastAsia"/>
          <w:sz w:val="24"/>
          <w:szCs w:val="24"/>
        </w:rPr>
        <w:t>ShowWindow(BOOL )</w:t>
      </w:r>
      <w:r w:rsidRPr="004A4BA2">
        <w:rPr>
          <w:rFonts w:ascii="Times New Roman" w:hAnsi="Times New Roman" w:hint="eastAsia"/>
          <w:sz w:val="24"/>
          <w:szCs w:val="24"/>
        </w:rPr>
        <w:t>；显示窗口，使之可见或不可见</w:t>
      </w:r>
    </w:p>
    <w:p w:rsidR="005434B6" w:rsidRDefault="005434B6" w:rsidP="00312901">
      <w:pPr>
        <w:autoSpaceDE w:val="0"/>
        <w:autoSpaceDN w:val="0"/>
        <w:adjustRightInd w:val="0"/>
        <w:ind w:left="3360" w:firstLine="420"/>
        <w:rPr>
          <w:rFonts w:ascii="Times New Roman" w:hAnsi="Times New Roman" w:hint="eastAsia"/>
          <w:sz w:val="24"/>
          <w:szCs w:val="24"/>
        </w:rPr>
      </w:pPr>
      <w:r>
        <w:rPr>
          <w:rFonts w:ascii="Times New Roman" w:hAnsi="Times New Roman" w:hint="eastAsia"/>
          <w:sz w:val="24"/>
          <w:szCs w:val="24"/>
        </w:rPr>
        <w:t>式</w:t>
      </w:r>
      <w:r>
        <w:rPr>
          <w:rFonts w:ascii="Times New Roman" w:hAnsi="Times New Roman"/>
          <w:sz w:val="24"/>
          <w:szCs w:val="24"/>
        </w:rPr>
        <w:t>(3-4)</w:t>
      </w:r>
    </w:p>
    <w:p w:rsidR="00CC23CA" w:rsidRPr="00595E1B" w:rsidRDefault="00CC23CA" w:rsidP="00CC23CA">
      <w:pPr>
        <w:pStyle w:val="2"/>
      </w:pPr>
      <w:bookmarkStart w:id="39" w:name="_Toc420761606"/>
      <w:r>
        <w:rPr>
          <w:rFonts w:hint="eastAsia"/>
        </w:rPr>
        <w:t>3</w:t>
      </w:r>
      <w:r w:rsidR="008542D7">
        <w:t>.6</w:t>
      </w:r>
      <w:r>
        <w:t xml:space="preserve">  MFC</w:t>
      </w:r>
      <w:r>
        <w:rPr>
          <w:rFonts w:hint="eastAsia"/>
        </w:rPr>
        <w:t>下</w:t>
      </w:r>
      <w:r>
        <w:t>创建一个</w:t>
      </w:r>
      <w:r>
        <w:rPr>
          <w:rFonts w:hint="eastAsia"/>
        </w:rPr>
        <w:t>窗口对象</w:t>
      </w:r>
      <w:bookmarkEnd w:id="39"/>
    </w:p>
    <w:p w:rsidR="004A4BA2" w:rsidRP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hint="eastAsia"/>
          <w:sz w:val="24"/>
          <w:szCs w:val="24"/>
        </w:rPr>
        <w:t>MFC</w:t>
      </w:r>
      <w:r w:rsidRPr="004A4BA2">
        <w:rPr>
          <w:rFonts w:ascii="Times New Roman" w:hAnsi="Times New Roman" w:hint="eastAsia"/>
          <w:sz w:val="24"/>
          <w:szCs w:val="24"/>
        </w:rPr>
        <w:t>下创建一个窗口对象分两步，首先创建</w:t>
      </w:r>
      <w:r w:rsidRPr="004A4BA2">
        <w:rPr>
          <w:rFonts w:ascii="Times New Roman" w:hAnsi="Times New Roman" w:hint="eastAsia"/>
          <w:sz w:val="24"/>
          <w:szCs w:val="24"/>
        </w:rPr>
        <w:t>MFC</w:t>
      </w:r>
      <w:r w:rsidRPr="004A4BA2">
        <w:rPr>
          <w:rFonts w:ascii="Times New Roman" w:hAnsi="Times New Roman" w:hint="eastAsia"/>
          <w:sz w:val="24"/>
          <w:szCs w:val="24"/>
        </w:rPr>
        <w:t>窗口对象，然后创建对应的</w:t>
      </w:r>
      <w:r w:rsidRPr="004A4BA2">
        <w:rPr>
          <w:rFonts w:ascii="Times New Roman" w:hAnsi="Times New Roman" w:hint="eastAsia"/>
          <w:sz w:val="24"/>
          <w:szCs w:val="24"/>
        </w:rPr>
        <w:t>Windows</w:t>
      </w:r>
      <w:r w:rsidRPr="004A4BA2">
        <w:rPr>
          <w:rFonts w:ascii="Times New Roman" w:hAnsi="Times New Roman" w:hint="eastAsia"/>
          <w:sz w:val="24"/>
          <w:szCs w:val="24"/>
        </w:rPr>
        <w:t>窗口。在内存使用上，</w:t>
      </w:r>
      <w:r w:rsidRPr="004A4BA2">
        <w:rPr>
          <w:rFonts w:ascii="Times New Roman" w:hAnsi="Times New Roman" w:hint="eastAsia"/>
          <w:sz w:val="24"/>
          <w:szCs w:val="24"/>
        </w:rPr>
        <w:t>MFC</w:t>
      </w:r>
      <w:r w:rsidR="00CF6EA4">
        <w:rPr>
          <w:rFonts w:ascii="Times New Roman" w:hAnsi="Times New Roman" w:hint="eastAsia"/>
          <w:sz w:val="24"/>
          <w:szCs w:val="24"/>
        </w:rPr>
        <w:t>窗口对象可以在</w:t>
      </w:r>
      <w:proofErr w:type="gramStart"/>
      <w:r w:rsidR="00CF6EA4">
        <w:rPr>
          <w:rFonts w:ascii="Times New Roman" w:hAnsi="Times New Roman" w:hint="eastAsia"/>
          <w:sz w:val="24"/>
          <w:szCs w:val="24"/>
        </w:rPr>
        <w:t>栈</w:t>
      </w:r>
      <w:proofErr w:type="gramEnd"/>
      <w:r w:rsidRPr="004A4BA2">
        <w:rPr>
          <w:rFonts w:ascii="Times New Roman" w:hAnsi="Times New Roman" w:hint="eastAsia"/>
          <w:sz w:val="24"/>
          <w:szCs w:val="24"/>
        </w:rPr>
        <w:t>或者堆</w:t>
      </w:r>
      <w:r w:rsidRPr="004A4BA2">
        <w:rPr>
          <w:rFonts w:ascii="Times New Roman" w:hAnsi="Times New Roman" w:hint="eastAsia"/>
          <w:sz w:val="24"/>
          <w:szCs w:val="24"/>
        </w:rPr>
        <w:t>(</w:t>
      </w:r>
      <w:r w:rsidRPr="004A4BA2">
        <w:rPr>
          <w:rFonts w:ascii="Times New Roman" w:hAnsi="Times New Roman" w:hint="eastAsia"/>
          <w:sz w:val="24"/>
          <w:szCs w:val="24"/>
        </w:rPr>
        <w:t>使用</w:t>
      </w:r>
      <w:r w:rsidRPr="004A4BA2">
        <w:rPr>
          <w:rFonts w:ascii="Times New Roman" w:hAnsi="Times New Roman" w:hint="eastAsia"/>
          <w:sz w:val="24"/>
          <w:szCs w:val="24"/>
        </w:rPr>
        <w:t>new</w:t>
      </w:r>
      <w:r w:rsidRPr="004A4BA2">
        <w:rPr>
          <w:rFonts w:ascii="Times New Roman" w:hAnsi="Times New Roman" w:hint="eastAsia"/>
          <w:sz w:val="24"/>
          <w:szCs w:val="24"/>
        </w:rPr>
        <w:t>创建</w:t>
      </w:r>
      <w:r w:rsidRPr="004A4BA2">
        <w:rPr>
          <w:rFonts w:ascii="Times New Roman" w:hAnsi="Times New Roman" w:hint="eastAsia"/>
          <w:sz w:val="24"/>
          <w:szCs w:val="24"/>
        </w:rPr>
        <w:t>)</w:t>
      </w:r>
      <w:r w:rsidRPr="004A4BA2">
        <w:rPr>
          <w:rFonts w:ascii="Times New Roman" w:hAnsi="Times New Roman" w:hint="eastAsia"/>
          <w:sz w:val="24"/>
          <w:szCs w:val="24"/>
        </w:rPr>
        <w:t>中创建。具体表述如下：</w:t>
      </w:r>
    </w:p>
    <w:p w:rsidR="004A4BA2" w:rsidRP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hint="eastAsia"/>
          <w:sz w:val="24"/>
          <w:szCs w:val="24"/>
        </w:rPr>
        <w:t>创建</w:t>
      </w:r>
      <w:r w:rsidRPr="004A4BA2">
        <w:rPr>
          <w:rFonts w:ascii="Times New Roman" w:hAnsi="Times New Roman" w:hint="eastAsia"/>
          <w:sz w:val="24"/>
          <w:szCs w:val="24"/>
        </w:rPr>
        <w:t>MFC</w:t>
      </w:r>
      <w:r w:rsidRPr="004A4BA2">
        <w:rPr>
          <w:rFonts w:ascii="Times New Roman" w:hAnsi="Times New Roman" w:hint="eastAsia"/>
          <w:sz w:val="24"/>
          <w:szCs w:val="24"/>
        </w:rPr>
        <w:t>窗口对象。通过定义一个</w:t>
      </w:r>
      <w:r w:rsidRPr="004A4BA2">
        <w:rPr>
          <w:rFonts w:ascii="Times New Roman" w:hAnsi="Times New Roman" w:hint="eastAsia"/>
          <w:sz w:val="24"/>
          <w:szCs w:val="24"/>
        </w:rPr>
        <w:t>CWnd</w:t>
      </w:r>
      <w:r w:rsidRPr="004A4BA2">
        <w:rPr>
          <w:rFonts w:ascii="Times New Roman" w:hAnsi="Times New Roman" w:hint="eastAsia"/>
          <w:sz w:val="24"/>
          <w:szCs w:val="24"/>
        </w:rPr>
        <w:t>或其派生类的实例变量或者动态创建一个</w:t>
      </w:r>
      <w:r w:rsidRPr="004A4BA2">
        <w:rPr>
          <w:rFonts w:ascii="Times New Roman" w:hAnsi="Times New Roman" w:hint="eastAsia"/>
          <w:sz w:val="24"/>
          <w:szCs w:val="24"/>
        </w:rPr>
        <w:t>MFC</w:t>
      </w:r>
      <w:r w:rsidRPr="004A4BA2">
        <w:rPr>
          <w:rFonts w:ascii="Times New Roman" w:hAnsi="Times New Roman" w:hint="eastAsia"/>
          <w:sz w:val="24"/>
          <w:szCs w:val="24"/>
        </w:rPr>
        <w:t>窗口的实例，前者在</w:t>
      </w:r>
      <w:proofErr w:type="gramStart"/>
      <w:r w:rsidRPr="004A4BA2">
        <w:rPr>
          <w:rFonts w:ascii="Times New Roman" w:hAnsi="Times New Roman" w:hint="eastAsia"/>
          <w:sz w:val="24"/>
          <w:szCs w:val="24"/>
        </w:rPr>
        <w:t>栈</w:t>
      </w:r>
      <w:proofErr w:type="gramEnd"/>
      <w:r w:rsidRPr="004A4BA2">
        <w:rPr>
          <w:rFonts w:ascii="Times New Roman" w:hAnsi="Times New Roman" w:hint="eastAsia"/>
          <w:sz w:val="24"/>
          <w:szCs w:val="24"/>
        </w:rPr>
        <w:t>空间创建一个</w:t>
      </w:r>
      <w:r w:rsidRPr="004A4BA2">
        <w:rPr>
          <w:rFonts w:ascii="Times New Roman" w:hAnsi="Times New Roman" w:hint="eastAsia"/>
          <w:sz w:val="24"/>
          <w:szCs w:val="24"/>
        </w:rPr>
        <w:t>MFC</w:t>
      </w:r>
      <w:r w:rsidRPr="004A4BA2">
        <w:rPr>
          <w:rFonts w:ascii="Times New Roman" w:hAnsi="Times New Roman" w:hint="eastAsia"/>
          <w:sz w:val="24"/>
          <w:szCs w:val="24"/>
        </w:rPr>
        <w:t>窗口对象，后者在</w:t>
      </w:r>
      <w:proofErr w:type="gramStart"/>
      <w:r w:rsidRPr="004A4BA2">
        <w:rPr>
          <w:rFonts w:ascii="Times New Roman" w:hAnsi="Times New Roman" w:hint="eastAsia"/>
          <w:sz w:val="24"/>
          <w:szCs w:val="24"/>
        </w:rPr>
        <w:t>堆空间</w:t>
      </w:r>
      <w:proofErr w:type="gramEnd"/>
      <w:r w:rsidRPr="004A4BA2">
        <w:rPr>
          <w:rFonts w:ascii="Times New Roman" w:hAnsi="Times New Roman" w:hint="eastAsia"/>
          <w:sz w:val="24"/>
          <w:szCs w:val="24"/>
        </w:rPr>
        <w:t>创建一个</w:t>
      </w:r>
      <w:r w:rsidRPr="004A4BA2">
        <w:rPr>
          <w:rFonts w:ascii="Times New Roman" w:hAnsi="Times New Roman" w:hint="eastAsia"/>
          <w:sz w:val="24"/>
          <w:szCs w:val="24"/>
        </w:rPr>
        <w:lastRenderedPageBreak/>
        <w:t>MFC</w:t>
      </w:r>
      <w:r w:rsidRPr="004A4BA2">
        <w:rPr>
          <w:rFonts w:ascii="Times New Roman" w:hAnsi="Times New Roman" w:hint="eastAsia"/>
          <w:sz w:val="24"/>
          <w:szCs w:val="24"/>
        </w:rPr>
        <w:t>窗口对象。</w:t>
      </w:r>
    </w:p>
    <w:p w:rsidR="004A4BA2" w:rsidRP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hint="eastAsia"/>
          <w:sz w:val="24"/>
          <w:szCs w:val="24"/>
        </w:rPr>
        <w:t>调用相应的窗口创建函数，创建</w:t>
      </w:r>
      <w:r w:rsidRPr="004A4BA2">
        <w:rPr>
          <w:rFonts w:ascii="Times New Roman" w:hAnsi="Times New Roman" w:hint="eastAsia"/>
          <w:sz w:val="24"/>
          <w:szCs w:val="24"/>
        </w:rPr>
        <w:t>Windows</w:t>
      </w:r>
      <w:r w:rsidRPr="004A4BA2">
        <w:rPr>
          <w:rFonts w:ascii="Times New Roman" w:hAnsi="Times New Roman" w:hint="eastAsia"/>
          <w:sz w:val="24"/>
          <w:szCs w:val="24"/>
        </w:rPr>
        <w:t>窗口对象。</w:t>
      </w:r>
    </w:p>
    <w:p w:rsidR="004A4BA2" w:rsidRP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hint="eastAsia"/>
          <w:sz w:val="24"/>
          <w:szCs w:val="24"/>
        </w:rPr>
        <w:t>有</w:t>
      </w:r>
      <w:r w:rsidRPr="004A4BA2">
        <w:rPr>
          <w:rFonts w:ascii="Times New Roman" w:hAnsi="Times New Roman" w:hint="eastAsia"/>
          <w:sz w:val="24"/>
          <w:szCs w:val="24"/>
        </w:rPr>
        <w:t>CMainFrame</w:t>
      </w:r>
      <w:r w:rsidRPr="004A4BA2">
        <w:rPr>
          <w:rFonts w:ascii="Times New Roman" w:hAnsi="Times New Roman" w:hint="eastAsia"/>
          <w:sz w:val="24"/>
          <w:szCs w:val="24"/>
        </w:rPr>
        <w:t>（派生于</w:t>
      </w:r>
      <w:r w:rsidRPr="004A4BA2">
        <w:rPr>
          <w:rFonts w:ascii="Times New Roman" w:hAnsi="Times New Roman" w:hint="eastAsia"/>
          <w:sz w:val="24"/>
          <w:szCs w:val="24"/>
        </w:rPr>
        <w:t>CMDIFrame(SDI)</w:t>
      </w:r>
      <w:r w:rsidRPr="004A4BA2">
        <w:rPr>
          <w:rFonts w:ascii="Times New Roman" w:hAnsi="Times New Roman" w:hint="eastAsia"/>
          <w:sz w:val="24"/>
          <w:szCs w:val="24"/>
        </w:rPr>
        <w:t>或者</w:t>
      </w:r>
      <w:r w:rsidRPr="004A4BA2">
        <w:rPr>
          <w:rFonts w:ascii="Times New Roman" w:hAnsi="Times New Roman" w:hint="eastAsia"/>
          <w:sz w:val="24"/>
          <w:szCs w:val="24"/>
        </w:rPr>
        <w:t>CMDIFrameWnd(MDI)</w:t>
      </w:r>
      <w:r w:rsidRPr="004A4BA2">
        <w:rPr>
          <w:rFonts w:ascii="Times New Roman" w:hAnsi="Times New Roman" w:hint="eastAsia"/>
          <w:sz w:val="24"/>
          <w:szCs w:val="24"/>
        </w:rPr>
        <w:t>）类。它有两个成员变量定义如下：</w:t>
      </w:r>
    </w:p>
    <w:p w:rsidR="004A4BA2" w:rsidRP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sz w:val="24"/>
          <w:szCs w:val="24"/>
        </w:rPr>
        <w:t>CToolBar m_wndToolBar;</w:t>
      </w:r>
    </w:p>
    <w:p w:rsidR="004A4BA2" w:rsidRP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sz w:val="24"/>
          <w:szCs w:val="24"/>
        </w:rPr>
        <w:t>CStatusBar m_wndStatusBar;</w:t>
      </w:r>
    </w:p>
    <w:p w:rsidR="004A4BA2" w:rsidRP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hint="eastAsia"/>
          <w:sz w:val="24"/>
          <w:szCs w:val="24"/>
        </w:rPr>
        <w:t>当创建</w:t>
      </w:r>
      <w:r w:rsidRPr="004A4BA2">
        <w:rPr>
          <w:rFonts w:ascii="Times New Roman" w:hAnsi="Times New Roman" w:hint="eastAsia"/>
          <w:sz w:val="24"/>
          <w:szCs w:val="24"/>
        </w:rPr>
        <w:t>CMainFrame</w:t>
      </w:r>
      <w:proofErr w:type="gramStart"/>
      <w:r w:rsidRPr="004A4BA2">
        <w:rPr>
          <w:rFonts w:ascii="Times New Roman" w:hAnsi="Times New Roman" w:hint="eastAsia"/>
          <w:sz w:val="24"/>
          <w:szCs w:val="24"/>
        </w:rPr>
        <w:t>类对象</w:t>
      </w:r>
      <w:proofErr w:type="gramEnd"/>
      <w:r w:rsidRPr="004A4BA2">
        <w:rPr>
          <w:rFonts w:ascii="Times New Roman" w:hAnsi="Times New Roman" w:hint="eastAsia"/>
          <w:sz w:val="24"/>
          <w:szCs w:val="24"/>
        </w:rPr>
        <w:t>时，上面两个</w:t>
      </w:r>
      <w:r w:rsidRPr="004A4BA2">
        <w:rPr>
          <w:rFonts w:ascii="Times New Roman" w:hAnsi="Times New Roman" w:hint="eastAsia"/>
          <w:sz w:val="24"/>
          <w:szCs w:val="24"/>
        </w:rPr>
        <w:t>MFC Object</w:t>
      </w:r>
      <w:r w:rsidRPr="004A4BA2">
        <w:rPr>
          <w:rFonts w:ascii="Times New Roman" w:hAnsi="Times New Roman" w:hint="eastAsia"/>
          <w:sz w:val="24"/>
          <w:szCs w:val="24"/>
        </w:rPr>
        <w:t>也被构造。</w:t>
      </w:r>
    </w:p>
    <w:p w:rsidR="004A4BA2" w:rsidRP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hint="eastAsia"/>
          <w:sz w:val="24"/>
          <w:szCs w:val="24"/>
        </w:rPr>
        <w:t>CMainFrame</w:t>
      </w:r>
      <w:r w:rsidRPr="004A4BA2">
        <w:rPr>
          <w:rFonts w:ascii="Times New Roman" w:hAnsi="Times New Roman" w:hint="eastAsia"/>
          <w:sz w:val="24"/>
          <w:szCs w:val="24"/>
        </w:rPr>
        <w:t>还有一个成员函数</w:t>
      </w:r>
    </w:p>
    <w:p w:rsidR="004A4BA2" w:rsidRP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hint="eastAsia"/>
          <w:sz w:val="24"/>
          <w:szCs w:val="24"/>
        </w:rPr>
        <w:t>OnCreate</w:t>
      </w:r>
      <w:r w:rsidRPr="004A4BA2">
        <w:rPr>
          <w:rFonts w:ascii="Times New Roman" w:hAnsi="Times New Roman" w:hint="eastAsia"/>
          <w:sz w:val="24"/>
          <w:szCs w:val="24"/>
        </w:rPr>
        <w:t>（</w:t>
      </w:r>
      <w:r w:rsidRPr="004A4BA2">
        <w:rPr>
          <w:rFonts w:ascii="Times New Roman" w:hAnsi="Times New Roman" w:hint="eastAsia"/>
          <w:sz w:val="24"/>
          <w:szCs w:val="24"/>
        </w:rPr>
        <w:t>LPCREATESTRUCT lpCreateStruct)</w:t>
      </w:r>
      <w:r w:rsidRPr="004A4BA2">
        <w:rPr>
          <w:rFonts w:ascii="Times New Roman" w:hAnsi="Times New Roman" w:hint="eastAsia"/>
          <w:sz w:val="24"/>
          <w:szCs w:val="24"/>
        </w:rPr>
        <w:t>，</w:t>
      </w:r>
    </w:p>
    <w:p w:rsidR="00A173E7"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hint="eastAsia"/>
          <w:sz w:val="24"/>
          <w:szCs w:val="24"/>
        </w:rPr>
        <w:t>它的实现包含如下</w:t>
      </w:r>
      <w:proofErr w:type="gramStart"/>
      <w:r w:rsidRPr="004A4BA2">
        <w:rPr>
          <w:rFonts w:ascii="Times New Roman" w:hAnsi="Times New Roman" w:hint="eastAsia"/>
          <w:sz w:val="24"/>
          <w:szCs w:val="24"/>
        </w:rPr>
        <w:t>一</w:t>
      </w:r>
      <w:proofErr w:type="gramEnd"/>
      <w:r w:rsidRPr="004A4BA2">
        <w:rPr>
          <w:rFonts w:ascii="Times New Roman" w:hAnsi="Times New Roman" w:hint="eastAsia"/>
          <w:sz w:val="24"/>
          <w:szCs w:val="24"/>
        </w:rPr>
        <w:t>段代码，调用</w:t>
      </w:r>
      <w:r w:rsidRPr="004A4BA2">
        <w:rPr>
          <w:rFonts w:ascii="Times New Roman" w:hAnsi="Times New Roman" w:hint="eastAsia"/>
          <w:sz w:val="24"/>
          <w:szCs w:val="24"/>
        </w:rPr>
        <w:t>CToolBar</w:t>
      </w:r>
      <w:r w:rsidRPr="004A4BA2">
        <w:rPr>
          <w:rFonts w:ascii="Times New Roman" w:hAnsi="Times New Roman" w:hint="eastAsia"/>
          <w:sz w:val="24"/>
          <w:szCs w:val="24"/>
        </w:rPr>
        <w:t>和</w:t>
      </w:r>
      <w:r w:rsidRPr="004A4BA2">
        <w:rPr>
          <w:rFonts w:ascii="Times New Roman" w:hAnsi="Times New Roman" w:hint="eastAsia"/>
          <w:sz w:val="24"/>
          <w:szCs w:val="24"/>
        </w:rPr>
        <w:t>CStatusBar</w:t>
      </w:r>
      <w:r w:rsidRPr="004A4BA2">
        <w:rPr>
          <w:rFonts w:ascii="Times New Roman" w:hAnsi="Times New Roman" w:hint="eastAsia"/>
          <w:sz w:val="24"/>
          <w:szCs w:val="24"/>
        </w:rPr>
        <w:t>的成员函数</w:t>
      </w:r>
      <w:r w:rsidRPr="004A4BA2">
        <w:rPr>
          <w:rFonts w:ascii="Times New Roman" w:hAnsi="Times New Roman" w:hint="eastAsia"/>
          <w:sz w:val="24"/>
          <w:szCs w:val="24"/>
        </w:rPr>
        <w:t>Create</w:t>
      </w:r>
      <w:r w:rsidRPr="004A4BA2">
        <w:rPr>
          <w:rFonts w:ascii="Times New Roman" w:hAnsi="Times New Roman" w:hint="eastAsia"/>
          <w:sz w:val="24"/>
          <w:szCs w:val="24"/>
        </w:rPr>
        <w:t>来创建上述两个</w:t>
      </w:r>
      <w:r w:rsidRPr="004A4BA2">
        <w:rPr>
          <w:rFonts w:ascii="Times New Roman" w:hAnsi="Times New Roman" w:hint="eastAsia"/>
          <w:sz w:val="24"/>
          <w:szCs w:val="24"/>
        </w:rPr>
        <w:t>MFC</w:t>
      </w:r>
      <w:r w:rsidRPr="004A4BA2">
        <w:rPr>
          <w:rFonts w:ascii="Times New Roman" w:hAnsi="Times New Roman" w:hint="eastAsia"/>
          <w:sz w:val="24"/>
          <w:szCs w:val="24"/>
        </w:rPr>
        <w:t>对象对应的工具栏</w:t>
      </w:r>
      <w:r w:rsidRPr="004A4BA2">
        <w:rPr>
          <w:rFonts w:ascii="Times New Roman" w:hAnsi="Times New Roman" w:hint="eastAsia"/>
          <w:sz w:val="24"/>
          <w:szCs w:val="24"/>
        </w:rPr>
        <w:t>HWND</w:t>
      </w:r>
      <w:r w:rsidRPr="004A4BA2">
        <w:rPr>
          <w:rFonts w:ascii="Times New Roman" w:hAnsi="Times New Roman" w:hint="eastAsia"/>
          <w:sz w:val="24"/>
          <w:szCs w:val="24"/>
        </w:rPr>
        <w:t>窗口和状态栏</w:t>
      </w:r>
      <w:r w:rsidRPr="004A4BA2">
        <w:rPr>
          <w:rFonts w:ascii="Times New Roman" w:hAnsi="Times New Roman" w:hint="eastAsia"/>
          <w:sz w:val="24"/>
          <w:szCs w:val="24"/>
        </w:rPr>
        <w:t>HWND</w:t>
      </w:r>
      <w:r w:rsidR="00A173E7">
        <w:rPr>
          <w:rFonts w:ascii="Times New Roman" w:hAnsi="Times New Roman" w:hint="eastAsia"/>
          <w:sz w:val="24"/>
          <w:szCs w:val="24"/>
        </w:rPr>
        <w:t>窗口。</w:t>
      </w:r>
    </w:p>
    <w:p w:rsidR="004A4BA2" w:rsidRPr="004A4BA2" w:rsidRDefault="007B158C" w:rsidP="004A4BA2">
      <w:pPr>
        <w:spacing w:line="288" w:lineRule="auto"/>
        <w:ind w:firstLineChars="200" w:firstLine="480"/>
        <w:rPr>
          <w:rFonts w:ascii="Times New Roman" w:hAnsi="Times New Roman"/>
          <w:sz w:val="24"/>
          <w:szCs w:val="24"/>
        </w:rPr>
      </w:pPr>
      <w:r>
        <w:rPr>
          <w:rFonts w:ascii="Times New Roman" w:hAnsi="Times New Roman"/>
          <w:sz w:val="24"/>
          <w:szCs w:val="24"/>
        </w:rPr>
        <w:t>在本项目中创建方法如下：</w:t>
      </w:r>
    </w:p>
    <w:p w:rsidR="007B158C" w:rsidRPr="007B158C" w:rsidRDefault="007B158C" w:rsidP="007B158C">
      <w:pPr>
        <w:autoSpaceDE w:val="0"/>
        <w:autoSpaceDN w:val="0"/>
        <w:adjustRightInd w:val="0"/>
        <w:jc w:val="left"/>
        <w:rPr>
          <w:rFonts w:ascii="Times New Roman" w:hAnsi="Times New Roman" w:cs="Times New Roman"/>
          <w:noProof/>
          <w:kern w:val="0"/>
          <w:sz w:val="24"/>
          <w:szCs w:val="24"/>
        </w:rPr>
      </w:pPr>
      <w:r w:rsidRPr="007B158C">
        <w:rPr>
          <w:rFonts w:ascii="Times New Roman" w:hAnsi="Times New Roman" w:cs="Times New Roman"/>
          <w:noProof/>
          <w:kern w:val="0"/>
          <w:sz w:val="24"/>
          <w:szCs w:val="24"/>
        </w:rPr>
        <w:t>int CMainFrame::OnCreate(LPCREATESTRUCT lpCreateStruct)</w:t>
      </w:r>
    </w:p>
    <w:p w:rsidR="007B158C" w:rsidRPr="007B158C" w:rsidRDefault="007B158C" w:rsidP="007B158C">
      <w:pPr>
        <w:autoSpaceDE w:val="0"/>
        <w:autoSpaceDN w:val="0"/>
        <w:adjustRightInd w:val="0"/>
        <w:jc w:val="left"/>
        <w:rPr>
          <w:rFonts w:ascii="Times New Roman" w:hAnsi="Times New Roman" w:cs="Times New Roman"/>
          <w:noProof/>
          <w:kern w:val="0"/>
          <w:sz w:val="24"/>
          <w:szCs w:val="24"/>
        </w:rPr>
      </w:pPr>
      <w:r w:rsidRPr="007B158C">
        <w:rPr>
          <w:rFonts w:ascii="Times New Roman" w:hAnsi="Times New Roman" w:cs="Times New Roman"/>
          <w:noProof/>
          <w:kern w:val="0"/>
          <w:sz w:val="24"/>
          <w:szCs w:val="24"/>
        </w:rPr>
        <w:t>{</w:t>
      </w:r>
    </w:p>
    <w:p w:rsidR="007B158C" w:rsidRPr="007B158C" w:rsidRDefault="007B158C" w:rsidP="007B158C">
      <w:pPr>
        <w:autoSpaceDE w:val="0"/>
        <w:autoSpaceDN w:val="0"/>
        <w:adjustRightInd w:val="0"/>
        <w:jc w:val="left"/>
        <w:rPr>
          <w:rFonts w:ascii="Times New Roman" w:hAnsi="Times New Roman" w:cs="Times New Roman"/>
          <w:noProof/>
          <w:kern w:val="0"/>
          <w:sz w:val="24"/>
          <w:szCs w:val="24"/>
        </w:rPr>
      </w:pPr>
      <w:r w:rsidRPr="007B158C">
        <w:rPr>
          <w:rFonts w:ascii="Times New Roman" w:hAnsi="Times New Roman" w:cs="Times New Roman"/>
          <w:noProof/>
          <w:kern w:val="0"/>
          <w:sz w:val="24"/>
          <w:szCs w:val="24"/>
        </w:rPr>
        <w:tab/>
        <w:t>if (CFrameWndEx::OnCreate(lpCreateStruct) == -1)</w:t>
      </w:r>
    </w:p>
    <w:p w:rsidR="007B158C" w:rsidRPr="007B158C" w:rsidRDefault="007B158C" w:rsidP="007B158C">
      <w:pPr>
        <w:autoSpaceDE w:val="0"/>
        <w:autoSpaceDN w:val="0"/>
        <w:adjustRightInd w:val="0"/>
        <w:jc w:val="left"/>
        <w:rPr>
          <w:rFonts w:ascii="Times New Roman" w:hAnsi="Times New Roman" w:cs="Times New Roman"/>
          <w:noProof/>
          <w:kern w:val="0"/>
          <w:sz w:val="24"/>
          <w:szCs w:val="24"/>
        </w:rPr>
      </w:pPr>
      <w:r w:rsidRPr="007B158C">
        <w:rPr>
          <w:rFonts w:ascii="Times New Roman" w:hAnsi="Times New Roman" w:cs="Times New Roman"/>
          <w:noProof/>
          <w:kern w:val="0"/>
          <w:sz w:val="24"/>
          <w:szCs w:val="24"/>
        </w:rPr>
        <w:tab/>
      </w:r>
      <w:r w:rsidRPr="007B158C">
        <w:rPr>
          <w:rFonts w:ascii="Times New Roman" w:hAnsi="Times New Roman" w:cs="Times New Roman"/>
          <w:noProof/>
          <w:kern w:val="0"/>
          <w:sz w:val="24"/>
          <w:szCs w:val="24"/>
        </w:rPr>
        <w:tab/>
        <w:t>return</w:t>
      </w:r>
      <w:r w:rsidR="00571B16">
        <w:rPr>
          <w:rFonts w:ascii="Times New Roman" w:hAnsi="Times New Roman" w:cs="Times New Roman"/>
          <w:noProof/>
          <w:kern w:val="0"/>
          <w:sz w:val="24"/>
          <w:szCs w:val="24"/>
        </w:rPr>
        <w:t xml:space="preserve"> -1;</w:t>
      </w:r>
    </w:p>
    <w:p w:rsidR="007B158C" w:rsidRPr="007B158C" w:rsidRDefault="007B158C" w:rsidP="007B158C">
      <w:pPr>
        <w:autoSpaceDE w:val="0"/>
        <w:autoSpaceDN w:val="0"/>
        <w:adjustRightInd w:val="0"/>
        <w:jc w:val="left"/>
        <w:rPr>
          <w:rFonts w:ascii="Times New Roman" w:hAnsi="Times New Roman" w:cs="Times New Roman"/>
          <w:noProof/>
          <w:kern w:val="0"/>
          <w:sz w:val="24"/>
          <w:szCs w:val="24"/>
        </w:rPr>
      </w:pPr>
      <w:r w:rsidRPr="007B158C">
        <w:rPr>
          <w:rFonts w:ascii="Times New Roman" w:hAnsi="Times New Roman" w:cs="Times New Roman"/>
          <w:noProof/>
          <w:kern w:val="0"/>
          <w:sz w:val="24"/>
          <w:szCs w:val="24"/>
        </w:rPr>
        <w:tab/>
        <w:t>BOOL bNameValid;</w:t>
      </w:r>
    </w:p>
    <w:p w:rsidR="007B158C" w:rsidRPr="007B158C" w:rsidRDefault="007B158C" w:rsidP="007B158C">
      <w:pPr>
        <w:autoSpaceDE w:val="0"/>
        <w:autoSpaceDN w:val="0"/>
        <w:adjustRightInd w:val="0"/>
        <w:jc w:val="left"/>
        <w:rPr>
          <w:rFonts w:ascii="Times New Roman" w:hAnsi="Times New Roman" w:cs="Times New Roman"/>
          <w:noProof/>
          <w:kern w:val="0"/>
          <w:sz w:val="24"/>
          <w:szCs w:val="24"/>
        </w:rPr>
      </w:pPr>
      <w:r w:rsidRPr="007B158C">
        <w:rPr>
          <w:rFonts w:ascii="Times New Roman" w:hAnsi="Times New Roman" w:cs="Times New Roman"/>
          <w:noProof/>
          <w:kern w:val="0"/>
          <w:sz w:val="24"/>
          <w:szCs w:val="24"/>
        </w:rPr>
        <w:tab/>
      </w:r>
      <w:r w:rsidRPr="007B158C">
        <w:rPr>
          <w:rFonts w:ascii="Times New Roman" w:hAnsi="Times New Roman" w:cs="Times New Roman"/>
          <w:noProof/>
          <w:kern w:val="0"/>
          <w:sz w:val="24"/>
          <w:szCs w:val="24"/>
        </w:rPr>
        <w:tab/>
        <w:t>OnAppl</w:t>
      </w:r>
      <w:r w:rsidR="00571B16">
        <w:rPr>
          <w:rFonts w:ascii="Times New Roman" w:hAnsi="Times New Roman" w:cs="Times New Roman"/>
          <w:noProof/>
          <w:kern w:val="0"/>
          <w:sz w:val="24"/>
          <w:szCs w:val="24"/>
        </w:rPr>
        <w:t>icationLook(theApp.m_nAppLook);</w:t>
      </w:r>
    </w:p>
    <w:p w:rsidR="007B158C" w:rsidRPr="007B158C" w:rsidRDefault="007B158C" w:rsidP="007B158C">
      <w:pPr>
        <w:autoSpaceDE w:val="0"/>
        <w:autoSpaceDN w:val="0"/>
        <w:adjustRightInd w:val="0"/>
        <w:jc w:val="left"/>
        <w:rPr>
          <w:rFonts w:ascii="Times New Roman" w:hAnsi="Times New Roman" w:cs="Times New Roman"/>
          <w:noProof/>
          <w:kern w:val="0"/>
          <w:sz w:val="24"/>
          <w:szCs w:val="24"/>
        </w:rPr>
      </w:pPr>
      <w:r w:rsidRPr="007B158C">
        <w:rPr>
          <w:rFonts w:ascii="Times New Roman" w:hAnsi="Times New Roman" w:cs="Times New Roman"/>
          <w:noProof/>
          <w:kern w:val="0"/>
          <w:sz w:val="24"/>
          <w:szCs w:val="24"/>
        </w:rPr>
        <w:tab/>
        <w:t>if (!m_wndMenuBar.Create(this))</w:t>
      </w:r>
    </w:p>
    <w:p w:rsidR="007B158C" w:rsidRPr="007B158C" w:rsidRDefault="007B158C" w:rsidP="007B158C">
      <w:pPr>
        <w:autoSpaceDE w:val="0"/>
        <w:autoSpaceDN w:val="0"/>
        <w:adjustRightInd w:val="0"/>
        <w:jc w:val="left"/>
        <w:rPr>
          <w:rFonts w:ascii="Times New Roman" w:hAnsi="Times New Roman" w:cs="Times New Roman"/>
          <w:noProof/>
          <w:kern w:val="0"/>
          <w:sz w:val="24"/>
          <w:szCs w:val="24"/>
        </w:rPr>
      </w:pPr>
      <w:r w:rsidRPr="007B158C">
        <w:rPr>
          <w:rFonts w:ascii="Times New Roman" w:hAnsi="Times New Roman" w:cs="Times New Roman"/>
          <w:noProof/>
          <w:kern w:val="0"/>
          <w:sz w:val="24"/>
          <w:szCs w:val="24"/>
        </w:rPr>
        <w:tab/>
        <w:t>{</w:t>
      </w:r>
    </w:p>
    <w:p w:rsidR="007B158C" w:rsidRPr="007B158C" w:rsidRDefault="007B158C" w:rsidP="007B158C">
      <w:pPr>
        <w:autoSpaceDE w:val="0"/>
        <w:autoSpaceDN w:val="0"/>
        <w:adjustRightInd w:val="0"/>
        <w:jc w:val="left"/>
        <w:rPr>
          <w:rFonts w:ascii="Times New Roman" w:hAnsi="Times New Roman" w:cs="Times New Roman"/>
          <w:noProof/>
          <w:kern w:val="0"/>
          <w:sz w:val="24"/>
          <w:szCs w:val="24"/>
        </w:rPr>
      </w:pPr>
      <w:r w:rsidRPr="007B158C">
        <w:rPr>
          <w:rFonts w:ascii="Times New Roman" w:hAnsi="Times New Roman" w:cs="Times New Roman"/>
          <w:noProof/>
          <w:kern w:val="0"/>
          <w:sz w:val="24"/>
          <w:szCs w:val="24"/>
        </w:rPr>
        <w:tab/>
      </w:r>
      <w:r w:rsidRPr="007B158C">
        <w:rPr>
          <w:rFonts w:ascii="Times New Roman" w:hAnsi="Times New Roman" w:cs="Times New Roman"/>
          <w:noProof/>
          <w:kern w:val="0"/>
          <w:sz w:val="24"/>
          <w:szCs w:val="24"/>
        </w:rPr>
        <w:tab/>
        <w:t>TRACE0("</w:t>
      </w:r>
      <w:r w:rsidRPr="007B158C">
        <w:rPr>
          <w:rFonts w:ascii="Times New Roman" w:hAnsi="Times New Roman" w:cs="Times New Roman"/>
          <w:noProof/>
          <w:kern w:val="0"/>
          <w:sz w:val="24"/>
          <w:szCs w:val="24"/>
        </w:rPr>
        <w:t>未能创建菜单栏</w:t>
      </w:r>
      <w:r w:rsidRPr="007B158C">
        <w:rPr>
          <w:rFonts w:ascii="Times New Roman" w:hAnsi="Times New Roman" w:cs="Times New Roman"/>
          <w:noProof/>
          <w:kern w:val="0"/>
          <w:sz w:val="24"/>
          <w:szCs w:val="24"/>
        </w:rPr>
        <w:t>\n");</w:t>
      </w:r>
    </w:p>
    <w:p w:rsidR="007B158C" w:rsidRPr="007B158C" w:rsidRDefault="007B158C" w:rsidP="007B158C">
      <w:pPr>
        <w:autoSpaceDE w:val="0"/>
        <w:autoSpaceDN w:val="0"/>
        <w:adjustRightInd w:val="0"/>
        <w:jc w:val="left"/>
        <w:rPr>
          <w:rFonts w:ascii="Times New Roman" w:hAnsi="Times New Roman" w:cs="Times New Roman"/>
          <w:noProof/>
          <w:kern w:val="0"/>
          <w:sz w:val="24"/>
          <w:szCs w:val="24"/>
        </w:rPr>
      </w:pPr>
      <w:r w:rsidRPr="007B158C">
        <w:rPr>
          <w:rFonts w:ascii="Times New Roman" w:hAnsi="Times New Roman" w:cs="Times New Roman"/>
          <w:noProof/>
          <w:kern w:val="0"/>
          <w:sz w:val="24"/>
          <w:szCs w:val="24"/>
        </w:rPr>
        <w:tab/>
      </w:r>
      <w:r w:rsidRPr="007B158C">
        <w:rPr>
          <w:rFonts w:ascii="Times New Roman" w:hAnsi="Times New Roman" w:cs="Times New Roman"/>
          <w:noProof/>
          <w:kern w:val="0"/>
          <w:sz w:val="24"/>
          <w:szCs w:val="24"/>
        </w:rPr>
        <w:tab/>
        <w:t xml:space="preserve">return -1;      // </w:t>
      </w:r>
      <w:r w:rsidRPr="007B158C">
        <w:rPr>
          <w:rFonts w:ascii="Times New Roman" w:hAnsi="Times New Roman" w:cs="Times New Roman"/>
          <w:noProof/>
          <w:kern w:val="0"/>
          <w:sz w:val="24"/>
          <w:szCs w:val="24"/>
        </w:rPr>
        <w:t>未能创建</w:t>
      </w:r>
    </w:p>
    <w:p w:rsidR="005434B6" w:rsidRDefault="007B158C" w:rsidP="007B158C">
      <w:pPr>
        <w:autoSpaceDE w:val="0"/>
        <w:autoSpaceDN w:val="0"/>
        <w:adjustRightInd w:val="0"/>
        <w:jc w:val="left"/>
        <w:rPr>
          <w:rFonts w:ascii="Times New Roman" w:hAnsi="Times New Roman" w:cs="Times New Roman"/>
          <w:noProof/>
          <w:kern w:val="0"/>
          <w:sz w:val="24"/>
          <w:szCs w:val="24"/>
        </w:rPr>
      </w:pPr>
      <w:r w:rsidRPr="007B158C">
        <w:rPr>
          <w:rFonts w:ascii="Times New Roman" w:hAnsi="Times New Roman" w:cs="Times New Roman"/>
          <w:noProof/>
          <w:kern w:val="0"/>
          <w:sz w:val="24"/>
          <w:szCs w:val="24"/>
        </w:rPr>
        <w:tab/>
        <w:t>}</w:t>
      </w:r>
    </w:p>
    <w:p w:rsidR="005434B6" w:rsidRPr="008B14D8" w:rsidRDefault="005434B6" w:rsidP="005434B6">
      <w:pPr>
        <w:autoSpaceDE w:val="0"/>
        <w:autoSpaceDN w:val="0"/>
        <w:adjustRightInd w:val="0"/>
        <w:ind w:left="3360" w:firstLine="420"/>
        <w:rPr>
          <w:rFonts w:ascii="Times New Roman" w:hAnsi="Times New Roman"/>
          <w:sz w:val="24"/>
          <w:szCs w:val="24"/>
        </w:rPr>
      </w:pPr>
      <w:r>
        <w:rPr>
          <w:rFonts w:ascii="Times New Roman" w:hAnsi="Times New Roman" w:hint="eastAsia"/>
          <w:sz w:val="24"/>
          <w:szCs w:val="24"/>
        </w:rPr>
        <w:t>式</w:t>
      </w:r>
      <w:r>
        <w:rPr>
          <w:rFonts w:ascii="Times New Roman" w:hAnsi="Times New Roman"/>
          <w:sz w:val="24"/>
          <w:szCs w:val="24"/>
        </w:rPr>
        <w:t>(3-5)</w:t>
      </w:r>
    </w:p>
    <w:p w:rsidR="005434B6" w:rsidRPr="007B158C" w:rsidRDefault="005434B6" w:rsidP="007B158C">
      <w:pPr>
        <w:autoSpaceDE w:val="0"/>
        <w:autoSpaceDN w:val="0"/>
        <w:adjustRightInd w:val="0"/>
        <w:jc w:val="left"/>
        <w:rPr>
          <w:rFonts w:ascii="Times New Roman" w:hAnsi="Times New Roman" w:cs="Times New Roman" w:hint="eastAsia"/>
          <w:noProof/>
          <w:kern w:val="0"/>
          <w:sz w:val="24"/>
          <w:szCs w:val="24"/>
        </w:rPr>
      </w:pPr>
    </w:p>
    <w:p w:rsidR="004A4BA2" w:rsidRP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hint="eastAsia"/>
          <w:sz w:val="24"/>
          <w:szCs w:val="24"/>
        </w:rPr>
        <w:t>在</w:t>
      </w:r>
      <w:r w:rsidRPr="004A4BA2">
        <w:rPr>
          <w:rFonts w:ascii="Times New Roman" w:hAnsi="Times New Roman" w:hint="eastAsia"/>
          <w:sz w:val="24"/>
          <w:szCs w:val="24"/>
        </w:rPr>
        <w:t>Windows</w:t>
      </w:r>
      <w:r w:rsidRPr="004A4BA2">
        <w:rPr>
          <w:rFonts w:ascii="Times New Roman" w:hAnsi="Times New Roman" w:hint="eastAsia"/>
          <w:sz w:val="24"/>
          <w:szCs w:val="24"/>
        </w:rPr>
        <w:t>窗口的创建过程中，将发送一些消息，如：</w:t>
      </w:r>
    </w:p>
    <w:p w:rsidR="004A4BA2" w:rsidRP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hint="eastAsia"/>
          <w:sz w:val="24"/>
          <w:szCs w:val="24"/>
        </w:rPr>
        <w:t>在创建了窗口的非客户区</w:t>
      </w:r>
      <w:r w:rsidRPr="004A4BA2">
        <w:rPr>
          <w:rFonts w:ascii="Times New Roman" w:hAnsi="Times New Roman" w:hint="eastAsia"/>
          <w:sz w:val="24"/>
          <w:szCs w:val="24"/>
        </w:rPr>
        <w:t>(Nonclient area)</w:t>
      </w:r>
      <w:r w:rsidRPr="004A4BA2">
        <w:rPr>
          <w:rFonts w:ascii="Times New Roman" w:hAnsi="Times New Roman" w:hint="eastAsia"/>
          <w:sz w:val="24"/>
          <w:szCs w:val="24"/>
        </w:rPr>
        <w:t>之后，发送消息</w:t>
      </w:r>
      <w:r w:rsidRPr="004A4BA2">
        <w:rPr>
          <w:rFonts w:ascii="Times New Roman" w:hAnsi="Times New Roman" w:hint="eastAsia"/>
          <w:sz w:val="24"/>
          <w:szCs w:val="24"/>
        </w:rPr>
        <w:t>WM_NCCREATE</w:t>
      </w:r>
      <w:r w:rsidRPr="004A4BA2">
        <w:rPr>
          <w:rFonts w:ascii="Times New Roman" w:hAnsi="Times New Roman" w:hint="eastAsia"/>
          <w:sz w:val="24"/>
          <w:szCs w:val="24"/>
        </w:rPr>
        <w:t>；</w:t>
      </w:r>
    </w:p>
    <w:p w:rsidR="004A4BA2" w:rsidRP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hint="eastAsia"/>
          <w:sz w:val="24"/>
          <w:szCs w:val="24"/>
        </w:rPr>
        <w:t>在创建了窗口的客户区（</w:t>
      </w:r>
      <w:r w:rsidRPr="004A4BA2">
        <w:rPr>
          <w:rFonts w:ascii="Times New Roman" w:hAnsi="Times New Roman" w:hint="eastAsia"/>
          <w:sz w:val="24"/>
          <w:szCs w:val="24"/>
        </w:rPr>
        <w:t>client area</w:t>
      </w:r>
      <w:r w:rsidRPr="004A4BA2">
        <w:rPr>
          <w:rFonts w:ascii="Times New Roman" w:hAnsi="Times New Roman" w:hint="eastAsia"/>
          <w:sz w:val="24"/>
          <w:szCs w:val="24"/>
        </w:rPr>
        <w:t>）之后，发送消息</w:t>
      </w:r>
      <w:r w:rsidRPr="004A4BA2">
        <w:rPr>
          <w:rFonts w:ascii="Times New Roman" w:hAnsi="Times New Roman" w:hint="eastAsia"/>
          <w:sz w:val="24"/>
          <w:szCs w:val="24"/>
        </w:rPr>
        <w:t>WM_CREATE</w:t>
      </w:r>
      <w:r w:rsidRPr="004A4BA2">
        <w:rPr>
          <w:rFonts w:ascii="Times New Roman" w:hAnsi="Times New Roman" w:hint="eastAsia"/>
          <w:sz w:val="24"/>
          <w:szCs w:val="24"/>
        </w:rPr>
        <w:t>；</w:t>
      </w:r>
    </w:p>
    <w:p w:rsid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hint="eastAsia"/>
          <w:sz w:val="24"/>
          <w:szCs w:val="24"/>
        </w:rPr>
        <w:t>窗口的窗口过程在窗口显示之前收到这两个消息。</w:t>
      </w:r>
    </w:p>
    <w:p w:rsidR="00953F71" w:rsidRPr="00595E1B" w:rsidRDefault="00953F71" w:rsidP="00953F71">
      <w:pPr>
        <w:pStyle w:val="2"/>
      </w:pPr>
      <w:bookmarkStart w:id="40" w:name="_Toc420761607"/>
      <w:r>
        <w:rPr>
          <w:rFonts w:hint="eastAsia"/>
        </w:rPr>
        <w:t>3</w:t>
      </w:r>
      <w:r>
        <w:t>.</w:t>
      </w:r>
      <w:r w:rsidR="008542D7">
        <w:t>7</w:t>
      </w:r>
      <w:r>
        <w:t xml:space="preserve">  MFC</w:t>
      </w:r>
      <w:r>
        <w:rPr>
          <w:rFonts w:hint="eastAsia"/>
        </w:rPr>
        <w:t>窗口的</w:t>
      </w:r>
      <w:r>
        <w:t>使用</w:t>
      </w:r>
      <w:bookmarkEnd w:id="40"/>
    </w:p>
    <w:p w:rsidR="004A4BA2" w:rsidRPr="004A4BA2" w:rsidRDefault="004A4BA2" w:rsidP="0017039A">
      <w:pPr>
        <w:spacing w:line="288" w:lineRule="auto"/>
        <w:ind w:firstLineChars="200" w:firstLine="480"/>
        <w:rPr>
          <w:rFonts w:ascii="Times New Roman" w:hAnsi="Times New Roman"/>
          <w:sz w:val="24"/>
          <w:szCs w:val="24"/>
        </w:rPr>
      </w:pPr>
      <w:r w:rsidRPr="004A4BA2">
        <w:rPr>
          <w:rFonts w:ascii="Times New Roman" w:hAnsi="Times New Roman" w:hint="eastAsia"/>
          <w:sz w:val="24"/>
          <w:szCs w:val="24"/>
        </w:rPr>
        <w:t>MFC</w:t>
      </w:r>
      <w:r w:rsidRPr="004A4BA2">
        <w:rPr>
          <w:rFonts w:ascii="Times New Roman" w:hAnsi="Times New Roman" w:hint="eastAsia"/>
          <w:sz w:val="24"/>
          <w:szCs w:val="24"/>
        </w:rPr>
        <w:t>提供了大量的窗口类，其功能和用途各异。</w:t>
      </w:r>
      <w:r w:rsidR="0017039A">
        <w:rPr>
          <w:rFonts w:ascii="Times New Roman" w:hAnsi="Times New Roman" w:hint="eastAsia"/>
          <w:sz w:val="24"/>
          <w:szCs w:val="24"/>
        </w:rPr>
        <w:t>在本次</w:t>
      </w:r>
      <w:r w:rsidR="0017039A">
        <w:rPr>
          <w:rFonts w:ascii="Times New Roman" w:hAnsi="Times New Roman"/>
          <w:sz w:val="24"/>
          <w:szCs w:val="24"/>
        </w:rPr>
        <w:t>项目中</w:t>
      </w:r>
      <w:r w:rsidRPr="004A4BA2">
        <w:rPr>
          <w:rFonts w:ascii="Times New Roman" w:hAnsi="Times New Roman" w:hint="eastAsia"/>
          <w:sz w:val="24"/>
          <w:szCs w:val="24"/>
        </w:rPr>
        <w:t>直</w:t>
      </w:r>
      <w:proofErr w:type="gramStart"/>
      <w:r w:rsidRPr="004A4BA2">
        <w:rPr>
          <w:rFonts w:ascii="Times New Roman" w:hAnsi="Times New Roman" w:hint="eastAsia"/>
          <w:sz w:val="24"/>
          <w:szCs w:val="24"/>
        </w:rPr>
        <w:t>接使用</w:t>
      </w:r>
      <w:proofErr w:type="gramEnd"/>
      <w:r w:rsidRPr="004A4BA2">
        <w:rPr>
          <w:rFonts w:ascii="Times New Roman" w:hAnsi="Times New Roman" w:hint="eastAsia"/>
          <w:sz w:val="24"/>
          <w:szCs w:val="24"/>
        </w:rPr>
        <w:t>MFC</w:t>
      </w:r>
      <w:r w:rsidRPr="004A4BA2">
        <w:rPr>
          <w:rFonts w:ascii="Times New Roman" w:hAnsi="Times New Roman" w:hint="eastAsia"/>
          <w:sz w:val="24"/>
          <w:szCs w:val="24"/>
        </w:rPr>
        <w:t>提供的窗口</w:t>
      </w:r>
      <w:proofErr w:type="gramStart"/>
      <w:r w:rsidRPr="004A4BA2">
        <w:rPr>
          <w:rFonts w:ascii="Times New Roman" w:hAnsi="Times New Roman" w:hint="eastAsia"/>
          <w:sz w:val="24"/>
          <w:szCs w:val="24"/>
        </w:rPr>
        <w:t>类或者</w:t>
      </w:r>
      <w:proofErr w:type="gramEnd"/>
      <w:r w:rsidRPr="004A4BA2">
        <w:rPr>
          <w:rFonts w:ascii="Times New Roman" w:hAnsi="Times New Roman" w:hint="eastAsia"/>
          <w:sz w:val="24"/>
          <w:szCs w:val="24"/>
        </w:rPr>
        <w:t>先从</w:t>
      </w:r>
      <w:r w:rsidRPr="004A4BA2">
        <w:rPr>
          <w:rFonts w:ascii="Times New Roman" w:hAnsi="Times New Roman" w:hint="eastAsia"/>
          <w:sz w:val="24"/>
          <w:szCs w:val="24"/>
        </w:rPr>
        <w:t>MFC</w:t>
      </w:r>
      <w:r w:rsidRPr="004A4BA2">
        <w:rPr>
          <w:rFonts w:ascii="Times New Roman" w:hAnsi="Times New Roman" w:hint="eastAsia"/>
          <w:sz w:val="24"/>
          <w:szCs w:val="24"/>
        </w:rPr>
        <w:t>窗口类派生一个新的</w:t>
      </w:r>
      <w:r w:rsidRPr="004A4BA2">
        <w:rPr>
          <w:rFonts w:ascii="Times New Roman" w:hAnsi="Times New Roman" w:hint="eastAsia"/>
          <w:sz w:val="24"/>
          <w:szCs w:val="24"/>
        </w:rPr>
        <w:t>C++</w:t>
      </w:r>
      <w:r w:rsidRPr="004A4BA2">
        <w:rPr>
          <w:rFonts w:ascii="Times New Roman" w:hAnsi="Times New Roman" w:hint="eastAsia"/>
          <w:sz w:val="24"/>
          <w:szCs w:val="24"/>
        </w:rPr>
        <w:t>类然后使用它，这些在通常情况下都不需要程序员提供窗口注册的代码。是否需要派生新的</w:t>
      </w:r>
      <w:r w:rsidRPr="004A4BA2">
        <w:rPr>
          <w:rFonts w:ascii="Times New Roman" w:hAnsi="Times New Roman" w:hint="eastAsia"/>
          <w:sz w:val="24"/>
          <w:szCs w:val="24"/>
        </w:rPr>
        <w:t>C++</w:t>
      </w:r>
      <w:r w:rsidRPr="004A4BA2">
        <w:rPr>
          <w:rFonts w:ascii="Times New Roman" w:hAnsi="Times New Roman" w:hint="eastAsia"/>
          <w:sz w:val="24"/>
          <w:szCs w:val="24"/>
        </w:rPr>
        <w:t>类，视</w:t>
      </w:r>
      <w:r w:rsidRPr="004A4BA2">
        <w:rPr>
          <w:rFonts w:ascii="Times New Roman" w:hAnsi="Times New Roman" w:hint="eastAsia"/>
          <w:sz w:val="24"/>
          <w:szCs w:val="24"/>
        </w:rPr>
        <w:t>MFC</w:t>
      </w:r>
      <w:r w:rsidRPr="004A4BA2">
        <w:rPr>
          <w:rFonts w:ascii="Times New Roman" w:hAnsi="Times New Roman" w:hint="eastAsia"/>
          <w:sz w:val="24"/>
          <w:szCs w:val="24"/>
        </w:rPr>
        <w:t>已有的窗口类是否能满足使用要求而定。派生的</w:t>
      </w:r>
      <w:r w:rsidRPr="004A4BA2">
        <w:rPr>
          <w:rFonts w:ascii="Times New Roman" w:hAnsi="Times New Roman" w:hint="eastAsia"/>
          <w:sz w:val="24"/>
          <w:szCs w:val="24"/>
        </w:rPr>
        <w:t>C++</w:t>
      </w:r>
      <w:r w:rsidRPr="004A4BA2">
        <w:rPr>
          <w:rFonts w:ascii="Times New Roman" w:hAnsi="Times New Roman" w:hint="eastAsia"/>
          <w:sz w:val="24"/>
          <w:szCs w:val="24"/>
        </w:rPr>
        <w:t>类继承</w:t>
      </w:r>
      <w:proofErr w:type="gramStart"/>
      <w:r w:rsidRPr="004A4BA2">
        <w:rPr>
          <w:rFonts w:ascii="Times New Roman" w:hAnsi="Times New Roman" w:hint="eastAsia"/>
          <w:sz w:val="24"/>
          <w:szCs w:val="24"/>
        </w:rPr>
        <w:t>了基类的</w:t>
      </w:r>
      <w:proofErr w:type="gramEnd"/>
      <w:r w:rsidRPr="004A4BA2">
        <w:rPr>
          <w:rFonts w:ascii="Times New Roman" w:hAnsi="Times New Roman" w:hint="eastAsia"/>
          <w:sz w:val="24"/>
          <w:szCs w:val="24"/>
        </w:rPr>
        <w:t>特性并改变或扩展了它的功能，例如增加或者改变对消息、事件的特殊处理等。</w:t>
      </w:r>
    </w:p>
    <w:p w:rsidR="0017039A" w:rsidRDefault="0017039A" w:rsidP="004A4BA2">
      <w:pPr>
        <w:spacing w:line="288" w:lineRule="auto"/>
        <w:ind w:firstLineChars="200" w:firstLine="480"/>
        <w:rPr>
          <w:rFonts w:ascii="Times New Roman" w:hAnsi="Times New Roman"/>
          <w:sz w:val="24"/>
          <w:szCs w:val="24"/>
        </w:rPr>
      </w:pPr>
      <w:r>
        <w:rPr>
          <w:rFonts w:ascii="Times New Roman" w:hAnsi="Times New Roman" w:hint="eastAsia"/>
          <w:sz w:val="24"/>
          <w:szCs w:val="24"/>
        </w:rPr>
        <w:t>在</w:t>
      </w:r>
      <w:r>
        <w:rPr>
          <w:rFonts w:ascii="Times New Roman" w:hAnsi="Times New Roman"/>
          <w:sz w:val="24"/>
          <w:szCs w:val="24"/>
        </w:rPr>
        <w:t>本次图像处理平台项目中</w:t>
      </w:r>
      <w:r w:rsidR="004A4BA2" w:rsidRPr="004A4BA2">
        <w:rPr>
          <w:rFonts w:ascii="Times New Roman" w:hAnsi="Times New Roman" w:hint="eastAsia"/>
          <w:sz w:val="24"/>
          <w:szCs w:val="24"/>
        </w:rPr>
        <w:t>主要使用或继承以下一些</w:t>
      </w:r>
      <w:r w:rsidR="004A4BA2" w:rsidRPr="004A4BA2">
        <w:rPr>
          <w:rFonts w:ascii="Times New Roman" w:hAnsi="Times New Roman" w:hint="eastAsia"/>
          <w:sz w:val="24"/>
          <w:szCs w:val="24"/>
        </w:rPr>
        <w:t>MFC</w:t>
      </w:r>
      <w:r w:rsidR="004A4BA2" w:rsidRPr="004A4BA2">
        <w:rPr>
          <w:rFonts w:ascii="Times New Roman" w:hAnsi="Times New Roman" w:hint="eastAsia"/>
          <w:sz w:val="24"/>
          <w:szCs w:val="24"/>
        </w:rPr>
        <w:t>窗口类</w:t>
      </w:r>
    </w:p>
    <w:p w:rsidR="0017039A" w:rsidRDefault="0017039A" w:rsidP="004A4BA2">
      <w:pPr>
        <w:spacing w:line="288" w:lineRule="auto"/>
        <w:ind w:firstLineChars="200" w:firstLine="480"/>
        <w:rPr>
          <w:rFonts w:ascii="Times New Roman" w:hAnsi="Times New Roman"/>
          <w:sz w:val="24"/>
          <w:szCs w:val="24"/>
        </w:rPr>
      </w:pPr>
    </w:p>
    <w:p w:rsidR="0017039A" w:rsidRDefault="0017039A" w:rsidP="004A4BA2">
      <w:pPr>
        <w:spacing w:line="288" w:lineRule="auto"/>
        <w:ind w:firstLineChars="200" w:firstLine="480"/>
        <w:rPr>
          <w:rFonts w:ascii="Times New Roman" w:hAnsi="Times New Roman"/>
          <w:sz w:val="24"/>
          <w:szCs w:val="24"/>
        </w:rPr>
      </w:pPr>
      <w:r w:rsidRPr="0017039A">
        <w:rPr>
          <w:rFonts w:ascii="Times New Roman" w:hAnsi="Times New Roman"/>
          <w:noProof/>
          <w:sz w:val="24"/>
          <w:szCs w:val="24"/>
        </w:rPr>
        <w:lastRenderedPageBreak/>
        <w:drawing>
          <wp:inline distT="0" distB="0" distL="0" distR="0" wp14:anchorId="398AE1A2" wp14:editId="1FFEE7A9">
            <wp:extent cx="4133850" cy="2905125"/>
            <wp:effectExtent l="0" t="0" r="0" b="9525"/>
            <wp:docPr id="2" name="图片 2" descr="C:\Users\Administrator\Desktop\QQ截图20150527151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QQ截图2015052715134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33850" cy="2905125"/>
                    </a:xfrm>
                    <a:prstGeom prst="rect">
                      <a:avLst/>
                    </a:prstGeom>
                    <a:noFill/>
                    <a:ln>
                      <a:noFill/>
                    </a:ln>
                  </pic:spPr>
                </pic:pic>
              </a:graphicData>
            </a:graphic>
          </wp:inline>
        </w:drawing>
      </w:r>
    </w:p>
    <w:p w:rsidR="00953F71" w:rsidRPr="000A0D62" w:rsidRDefault="00953F71" w:rsidP="000A0D62">
      <w:pPr>
        <w:spacing w:line="288" w:lineRule="auto"/>
        <w:ind w:firstLineChars="200" w:firstLine="420"/>
        <w:jc w:val="center"/>
        <w:rPr>
          <w:rFonts w:ascii="楷体" w:eastAsia="楷体" w:hAnsi="楷体" w:hint="eastAsia"/>
          <w:szCs w:val="21"/>
        </w:rPr>
      </w:pPr>
      <w:r w:rsidRPr="000A0D62">
        <w:rPr>
          <w:rFonts w:ascii="楷体" w:eastAsia="楷体" w:hAnsi="楷体" w:hint="eastAsia"/>
          <w:szCs w:val="21"/>
        </w:rPr>
        <w:t>图3</w:t>
      </w:r>
      <w:r w:rsidRPr="000A0D62">
        <w:rPr>
          <w:rFonts w:ascii="楷体" w:eastAsia="楷体" w:hAnsi="楷体"/>
          <w:szCs w:val="21"/>
        </w:rPr>
        <w:t>-</w:t>
      </w:r>
      <w:r w:rsidR="005434B6" w:rsidRPr="000A0D62">
        <w:rPr>
          <w:rFonts w:ascii="楷体" w:eastAsia="楷体" w:hAnsi="楷体" w:hint="eastAsia"/>
          <w:szCs w:val="21"/>
        </w:rPr>
        <w:t>1</w:t>
      </w:r>
      <w:r w:rsidR="000A0D62" w:rsidRPr="000A0D62">
        <w:rPr>
          <w:rFonts w:ascii="楷体" w:eastAsia="楷体" w:hAnsi="楷体"/>
          <w:szCs w:val="21"/>
        </w:rPr>
        <w:t xml:space="preserve"> MFC窗口类</w:t>
      </w:r>
    </w:p>
    <w:p w:rsidR="00953F71" w:rsidRDefault="00953F71" w:rsidP="00953F71">
      <w:pPr>
        <w:spacing w:line="288" w:lineRule="auto"/>
        <w:ind w:firstLineChars="200" w:firstLine="480"/>
        <w:jc w:val="center"/>
        <w:rPr>
          <w:rFonts w:ascii="Times New Roman" w:hAnsi="Times New Roman"/>
          <w:sz w:val="24"/>
          <w:szCs w:val="24"/>
        </w:rPr>
      </w:pPr>
    </w:p>
    <w:p w:rsidR="004A4BA2" w:rsidRP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hint="eastAsia"/>
          <w:sz w:val="24"/>
          <w:szCs w:val="24"/>
        </w:rPr>
        <w:t>视图</w:t>
      </w:r>
      <w:r w:rsidRPr="004A4BA2">
        <w:rPr>
          <w:rFonts w:ascii="Times New Roman" w:hAnsi="Times New Roman" w:hint="eastAsia"/>
          <w:sz w:val="24"/>
          <w:szCs w:val="24"/>
        </w:rPr>
        <w:t>CView</w:t>
      </w:r>
      <w:r w:rsidRPr="004A4BA2">
        <w:rPr>
          <w:rFonts w:ascii="Times New Roman" w:hAnsi="Times New Roman" w:hint="eastAsia"/>
          <w:sz w:val="24"/>
          <w:szCs w:val="24"/>
        </w:rPr>
        <w:t>和</w:t>
      </w:r>
      <w:r w:rsidRPr="004A4BA2">
        <w:rPr>
          <w:rFonts w:ascii="Times New Roman" w:hAnsi="Times New Roman" w:hint="eastAsia"/>
          <w:sz w:val="24"/>
          <w:szCs w:val="24"/>
        </w:rPr>
        <w:t>CView</w:t>
      </w:r>
      <w:r w:rsidRPr="004A4BA2">
        <w:rPr>
          <w:rFonts w:ascii="Times New Roman" w:hAnsi="Times New Roman" w:hint="eastAsia"/>
          <w:sz w:val="24"/>
          <w:szCs w:val="24"/>
        </w:rPr>
        <w:t>派生的有特殊功能的视图如：列表</w:t>
      </w:r>
      <w:r w:rsidRPr="004A4BA2">
        <w:rPr>
          <w:rFonts w:ascii="Times New Roman" w:hAnsi="Times New Roman" w:hint="eastAsia"/>
          <w:sz w:val="24"/>
          <w:szCs w:val="24"/>
        </w:rPr>
        <w:t>CListView</w:t>
      </w:r>
      <w:r w:rsidRPr="004A4BA2">
        <w:rPr>
          <w:rFonts w:ascii="Times New Roman" w:hAnsi="Times New Roman" w:hint="eastAsia"/>
          <w:sz w:val="24"/>
          <w:szCs w:val="24"/>
        </w:rPr>
        <w:t>，编辑</w:t>
      </w:r>
      <w:r w:rsidRPr="004A4BA2">
        <w:rPr>
          <w:rFonts w:ascii="Times New Roman" w:hAnsi="Times New Roman" w:hint="eastAsia"/>
          <w:sz w:val="24"/>
          <w:szCs w:val="24"/>
        </w:rPr>
        <w:t>CEditView</w:t>
      </w:r>
      <w:r w:rsidRPr="004A4BA2">
        <w:rPr>
          <w:rFonts w:ascii="Times New Roman" w:hAnsi="Times New Roman" w:hint="eastAsia"/>
          <w:sz w:val="24"/>
          <w:szCs w:val="24"/>
        </w:rPr>
        <w:t>，树形列表</w:t>
      </w:r>
      <w:r w:rsidRPr="004A4BA2">
        <w:rPr>
          <w:rFonts w:ascii="Times New Roman" w:hAnsi="Times New Roman" w:hint="eastAsia"/>
          <w:sz w:val="24"/>
          <w:szCs w:val="24"/>
        </w:rPr>
        <w:t>CTreeView</w:t>
      </w:r>
      <w:r w:rsidRPr="004A4BA2">
        <w:rPr>
          <w:rFonts w:ascii="Times New Roman" w:hAnsi="Times New Roman" w:hint="eastAsia"/>
          <w:sz w:val="24"/>
          <w:szCs w:val="24"/>
        </w:rPr>
        <w:t>，支持</w:t>
      </w:r>
      <w:r w:rsidRPr="004A4BA2">
        <w:rPr>
          <w:rFonts w:ascii="Times New Roman" w:hAnsi="Times New Roman" w:hint="eastAsia"/>
          <w:sz w:val="24"/>
          <w:szCs w:val="24"/>
        </w:rPr>
        <w:t>RTF</w:t>
      </w:r>
      <w:r w:rsidRPr="004A4BA2">
        <w:rPr>
          <w:rFonts w:ascii="Times New Roman" w:hAnsi="Times New Roman" w:hint="eastAsia"/>
          <w:sz w:val="24"/>
          <w:szCs w:val="24"/>
        </w:rPr>
        <w:t>的</w:t>
      </w:r>
      <w:r w:rsidRPr="004A4BA2">
        <w:rPr>
          <w:rFonts w:ascii="Times New Roman" w:hAnsi="Times New Roman" w:hint="eastAsia"/>
          <w:sz w:val="24"/>
          <w:szCs w:val="24"/>
        </w:rPr>
        <w:t>CRichEditView</w:t>
      </w:r>
      <w:r w:rsidRPr="004A4BA2">
        <w:rPr>
          <w:rFonts w:ascii="Times New Roman" w:hAnsi="Times New Roman" w:hint="eastAsia"/>
          <w:sz w:val="24"/>
          <w:szCs w:val="24"/>
        </w:rPr>
        <w:t>，基于对话框的视</w:t>
      </w:r>
      <w:r w:rsidRPr="004A4BA2">
        <w:rPr>
          <w:rFonts w:ascii="Times New Roman" w:hAnsi="Times New Roman" w:hint="eastAsia"/>
          <w:sz w:val="24"/>
          <w:szCs w:val="24"/>
        </w:rPr>
        <w:t>CFormView</w:t>
      </w:r>
      <w:r w:rsidRPr="004A4BA2">
        <w:rPr>
          <w:rFonts w:ascii="Times New Roman" w:hAnsi="Times New Roman" w:hint="eastAsia"/>
          <w:sz w:val="24"/>
          <w:szCs w:val="24"/>
        </w:rPr>
        <w:t>等等。</w:t>
      </w:r>
    </w:p>
    <w:p w:rsidR="004A4BA2" w:rsidRP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hint="eastAsia"/>
          <w:sz w:val="24"/>
          <w:szCs w:val="24"/>
        </w:rPr>
        <w:t>通常，都要从这些类派生应用程序的框架窗口和视窗</w:t>
      </w:r>
      <w:proofErr w:type="gramStart"/>
      <w:r w:rsidRPr="004A4BA2">
        <w:rPr>
          <w:rFonts w:ascii="Times New Roman" w:hAnsi="Times New Roman" w:hint="eastAsia"/>
          <w:sz w:val="24"/>
          <w:szCs w:val="24"/>
        </w:rPr>
        <w:t>口或者</w:t>
      </w:r>
      <w:proofErr w:type="gramEnd"/>
      <w:r w:rsidRPr="004A4BA2">
        <w:rPr>
          <w:rFonts w:ascii="Times New Roman" w:hAnsi="Times New Roman" w:hint="eastAsia"/>
          <w:sz w:val="24"/>
          <w:szCs w:val="24"/>
        </w:rPr>
        <w:t>对话框。</w:t>
      </w:r>
    </w:p>
    <w:p w:rsidR="004A4BA2" w:rsidRPr="004A4BA2" w:rsidRDefault="004A4BA2" w:rsidP="004A4BA2">
      <w:pPr>
        <w:spacing w:line="288" w:lineRule="auto"/>
        <w:ind w:firstLineChars="200" w:firstLine="480"/>
        <w:rPr>
          <w:rFonts w:ascii="Times New Roman" w:hAnsi="Times New Roman"/>
          <w:sz w:val="24"/>
          <w:szCs w:val="24"/>
        </w:rPr>
      </w:pPr>
      <w:r w:rsidRPr="004A4BA2">
        <w:rPr>
          <w:rFonts w:ascii="Times New Roman" w:hAnsi="Times New Roman" w:hint="eastAsia"/>
          <w:sz w:val="24"/>
          <w:szCs w:val="24"/>
        </w:rPr>
        <w:t>其他各</w:t>
      </w:r>
      <w:proofErr w:type="gramStart"/>
      <w:r w:rsidRPr="004A4BA2">
        <w:rPr>
          <w:rFonts w:ascii="Times New Roman" w:hAnsi="Times New Roman" w:hint="eastAsia"/>
          <w:sz w:val="24"/>
          <w:szCs w:val="24"/>
        </w:rPr>
        <w:t>类控制</w:t>
      </w:r>
      <w:proofErr w:type="gramEnd"/>
      <w:r w:rsidRPr="004A4BA2">
        <w:rPr>
          <w:rFonts w:ascii="Times New Roman" w:hAnsi="Times New Roman" w:hint="eastAsia"/>
          <w:sz w:val="24"/>
          <w:szCs w:val="24"/>
        </w:rPr>
        <w:t>窗口，如列表框</w:t>
      </w:r>
      <w:r w:rsidRPr="004A4BA2">
        <w:rPr>
          <w:rFonts w:ascii="Times New Roman" w:hAnsi="Times New Roman" w:hint="eastAsia"/>
          <w:sz w:val="24"/>
          <w:szCs w:val="24"/>
        </w:rPr>
        <w:t>CList</w:t>
      </w:r>
      <w:r w:rsidRPr="004A4BA2">
        <w:rPr>
          <w:rFonts w:ascii="Times New Roman" w:hAnsi="Times New Roman" w:hint="eastAsia"/>
          <w:sz w:val="24"/>
          <w:szCs w:val="24"/>
        </w:rPr>
        <w:t>，编辑框</w:t>
      </w:r>
      <w:r w:rsidRPr="004A4BA2">
        <w:rPr>
          <w:rFonts w:ascii="Times New Roman" w:hAnsi="Times New Roman" w:hint="eastAsia"/>
          <w:sz w:val="24"/>
          <w:szCs w:val="24"/>
        </w:rPr>
        <w:t>CEdit</w:t>
      </w:r>
      <w:r w:rsidRPr="004A4BA2">
        <w:rPr>
          <w:rFonts w:ascii="Times New Roman" w:hAnsi="Times New Roman" w:hint="eastAsia"/>
          <w:sz w:val="24"/>
          <w:szCs w:val="24"/>
        </w:rPr>
        <w:t>，组合框</w:t>
      </w:r>
      <w:r w:rsidRPr="004A4BA2">
        <w:rPr>
          <w:rFonts w:ascii="Times New Roman" w:hAnsi="Times New Roman" w:hint="eastAsia"/>
          <w:sz w:val="24"/>
          <w:szCs w:val="24"/>
        </w:rPr>
        <w:t>CComboBox</w:t>
      </w:r>
      <w:r w:rsidRPr="004A4BA2">
        <w:rPr>
          <w:rFonts w:ascii="Times New Roman" w:hAnsi="Times New Roman" w:hint="eastAsia"/>
          <w:sz w:val="24"/>
          <w:szCs w:val="24"/>
        </w:rPr>
        <w:t>，按钮</w:t>
      </w:r>
      <w:r w:rsidRPr="004A4BA2">
        <w:rPr>
          <w:rFonts w:ascii="Times New Roman" w:hAnsi="Times New Roman" w:hint="eastAsia"/>
          <w:sz w:val="24"/>
          <w:szCs w:val="24"/>
        </w:rPr>
        <w:t>Cbutton</w:t>
      </w:r>
      <w:r w:rsidRPr="004A4BA2">
        <w:rPr>
          <w:rFonts w:ascii="Times New Roman" w:hAnsi="Times New Roman" w:hint="eastAsia"/>
          <w:sz w:val="24"/>
          <w:szCs w:val="24"/>
        </w:rPr>
        <w:t>等。</w:t>
      </w:r>
      <w:r w:rsidR="00571B16">
        <w:rPr>
          <w:rFonts w:ascii="Times New Roman" w:hAnsi="Times New Roman" w:hint="eastAsia"/>
          <w:sz w:val="24"/>
          <w:szCs w:val="24"/>
        </w:rPr>
        <w:t>在</w:t>
      </w:r>
      <w:r w:rsidR="00571B16">
        <w:rPr>
          <w:rFonts w:ascii="Times New Roman" w:hAnsi="Times New Roman"/>
          <w:sz w:val="24"/>
          <w:szCs w:val="24"/>
        </w:rPr>
        <w:t>项目中</w:t>
      </w:r>
      <w:r w:rsidR="00571B16">
        <w:rPr>
          <w:rFonts w:ascii="Times New Roman" w:hAnsi="Times New Roman" w:hint="eastAsia"/>
          <w:sz w:val="24"/>
          <w:szCs w:val="24"/>
        </w:rPr>
        <w:t>直</w:t>
      </w:r>
      <w:proofErr w:type="gramStart"/>
      <w:r w:rsidR="00571B16">
        <w:rPr>
          <w:rFonts w:ascii="Times New Roman" w:hAnsi="Times New Roman" w:hint="eastAsia"/>
          <w:sz w:val="24"/>
          <w:szCs w:val="24"/>
        </w:rPr>
        <w:t>接</w:t>
      </w:r>
      <w:r w:rsidR="00571B16">
        <w:rPr>
          <w:rFonts w:ascii="Times New Roman" w:hAnsi="Times New Roman"/>
          <w:sz w:val="24"/>
          <w:szCs w:val="24"/>
        </w:rPr>
        <w:t>使用</w:t>
      </w:r>
      <w:proofErr w:type="gramEnd"/>
      <w:r w:rsidR="00571B16">
        <w:rPr>
          <w:rFonts w:ascii="Times New Roman" w:hAnsi="Times New Roman"/>
          <w:sz w:val="24"/>
          <w:szCs w:val="24"/>
        </w:rPr>
        <w:t>了这些类。</w:t>
      </w:r>
    </w:p>
    <w:p w:rsidR="00B274BC" w:rsidRPr="00B274BC" w:rsidRDefault="00B274BC" w:rsidP="00B274BC">
      <w:pPr>
        <w:spacing w:line="288" w:lineRule="auto"/>
        <w:ind w:firstLineChars="200" w:firstLine="480"/>
        <w:rPr>
          <w:rFonts w:ascii="Times New Roman" w:hAnsi="Times New Roman" w:hint="eastAsia"/>
          <w:sz w:val="24"/>
          <w:szCs w:val="24"/>
        </w:rPr>
      </w:pPr>
      <w:r w:rsidRPr="00B274BC">
        <w:rPr>
          <w:rFonts w:ascii="Times New Roman" w:hAnsi="Times New Roman" w:hint="eastAsia"/>
          <w:sz w:val="24"/>
          <w:szCs w:val="24"/>
        </w:rPr>
        <w:t>CDocument</w:t>
      </w:r>
      <w:r w:rsidRPr="00B274BC">
        <w:rPr>
          <w:rFonts w:ascii="Times New Roman" w:hAnsi="Times New Roman" w:hint="eastAsia"/>
          <w:sz w:val="24"/>
          <w:szCs w:val="24"/>
        </w:rPr>
        <w:t>文档，负责内存数据与磁盘的交互。最重要的是</w:t>
      </w:r>
      <w:r w:rsidRPr="00B274BC">
        <w:rPr>
          <w:rFonts w:ascii="Times New Roman" w:hAnsi="Times New Roman" w:hint="eastAsia"/>
          <w:sz w:val="24"/>
          <w:szCs w:val="24"/>
        </w:rPr>
        <w:t>OnOpenDocument(</w:t>
      </w:r>
      <w:r w:rsidRPr="00B274BC">
        <w:rPr>
          <w:rFonts w:ascii="Times New Roman" w:hAnsi="Times New Roman" w:hint="eastAsia"/>
          <w:sz w:val="24"/>
          <w:szCs w:val="24"/>
        </w:rPr>
        <w:t>读入</w:t>
      </w:r>
      <w:r w:rsidRPr="00B274BC">
        <w:rPr>
          <w:rFonts w:ascii="Times New Roman" w:hAnsi="Times New Roman" w:hint="eastAsia"/>
          <w:sz w:val="24"/>
          <w:szCs w:val="24"/>
        </w:rPr>
        <w:t>)</w:t>
      </w:r>
      <w:r w:rsidRPr="00B274BC">
        <w:rPr>
          <w:rFonts w:ascii="Times New Roman" w:hAnsi="Times New Roman" w:hint="eastAsia"/>
          <w:sz w:val="24"/>
          <w:szCs w:val="24"/>
        </w:rPr>
        <w:t>，</w:t>
      </w:r>
      <w:r w:rsidRPr="00B274BC">
        <w:rPr>
          <w:rFonts w:ascii="Times New Roman" w:hAnsi="Times New Roman" w:hint="eastAsia"/>
          <w:sz w:val="24"/>
          <w:szCs w:val="24"/>
        </w:rPr>
        <w:t>OnSaveDocument</w:t>
      </w:r>
      <w:r w:rsidRPr="00B274BC">
        <w:rPr>
          <w:rFonts w:ascii="Times New Roman" w:hAnsi="Times New Roman" w:hint="eastAsia"/>
          <w:sz w:val="24"/>
          <w:szCs w:val="24"/>
        </w:rPr>
        <w:t>（写盘），</w:t>
      </w:r>
      <w:r w:rsidRPr="00B274BC">
        <w:rPr>
          <w:rFonts w:ascii="Times New Roman" w:hAnsi="Times New Roman" w:hint="eastAsia"/>
          <w:sz w:val="24"/>
          <w:szCs w:val="24"/>
        </w:rPr>
        <w:t>Serialize</w:t>
      </w:r>
      <w:r w:rsidRPr="00B274BC">
        <w:rPr>
          <w:rFonts w:ascii="Times New Roman" w:hAnsi="Times New Roman" w:hint="eastAsia"/>
          <w:sz w:val="24"/>
          <w:szCs w:val="24"/>
        </w:rPr>
        <w:t>（序列化读写）。</w:t>
      </w:r>
    </w:p>
    <w:p w:rsidR="00B274BC" w:rsidRPr="00B274BC" w:rsidRDefault="00B274BC" w:rsidP="00B274BC">
      <w:pPr>
        <w:spacing w:line="288" w:lineRule="auto"/>
        <w:ind w:firstLineChars="200" w:firstLine="480"/>
        <w:rPr>
          <w:rFonts w:ascii="Times New Roman" w:hAnsi="Times New Roman" w:hint="eastAsia"/>
          <w:sz w:val="24"/>
          <w:szCs w:val="24"/>
        </w:rPr>
      </w:pPr>
      <w:r w:rsidRPr="00B274BC">
        <w:rPr>
          <w:rFonts w:ascii="Times New Roman" w:hAnsi="Times New Roman" w:hint="eastAsia"/>
          <w:sz w:val="24"/>
          <w:szCs w:val="24"/>
        </w:rPr>
        <w:t>CView</w:t>
      </w:r>
      <w:r w:rsidRPr="00B274BC">
        <w:rPr>
          <w:rFonts w:ascii="Times New Roman" w:hAnsi="Times New Roman" w:hint="eastAsia"/>
          <w:sz w:val="24"/>
          <w:szCs w:val="24"/>
        </w:rPr>
        <w:t>视图，负责内存数据与用户的交互。包括数据的显示、用户操作的响应（如菜单的选取、鼠标的响应等等）。最重要的是</w:t>
      </w:r>
      <w:r w:rsidRPr="00B274BC">
        <w:rPr>
          <w:rFonts w:ascii="Times New Roman" w:hAnsi="Times New Roman" w:hint="eastAsia"/>
          <w:sz w:val="24"/>
          <w:szCs w:val="24"/>
        </w:rPr>
        <w:t>OnDraw(</w:t>
      </w:r>
      <w:r w:rsidRPr="00B274BC">
        <w:rPr>
          <w:rFonts w:ascii="Times New Roman" w:hAnsi="Times New Roman" w:hint="eastAsia"/>
          <w:sz w:val="24"/>
          <w:szCs w:val="24"/>
        </w:rPr>
        <w:t>重画窗口</w:t>
      </w:r>
      <w:r w:rsidRPr="00B274BC">
        <w:rPr>
          <w:rFonts w:ascii="Times New Roman" w:hAnsi="Times New Roman" w:hint="eastAsia"/>
          <w:sz w:val="24"/>
          <w:szCs w:val="24"/>
        </w:rPr>
        <w:t>)</w:t>
      </w:r>
      <w:r w:rsidRPr="00B274BC">
        <w:rPr>
          <w:rFonts w:ascii="Times New Roman" w:hAnsi="Times New Roman" w:hint="eastAsia"/>
          <w:sz w:val="24"/>
          <w:szCs w:val="24"/>
        </w:rPr>
        <w:t>，通常用</w:t>
      </w:r>
      <w:r w:rsidRPr="00B274BC">
        <w:rPr>
          <w:rFonts w:ascii="Times New Roman" w:hAnsi="Times New Roman" w:hint="eastAsia"/>
          <w:sz w:val="24"/>
          <w:szCs w:val="24"/>
        </w:rPr>
        <w:t>CWnd::Invalidate()</w:t>
      </w:r>
      <w:r w:rsidRPr="00B274BC">
        <w:rPr>
          <w:rFonts w:ascii="Times New Roman" w:hAnsi="Times New Roman" w:hint="eastAsia"/>
          <w:sz w:val="24"/>
          <w:szCs w:val="24"/>
        </w:rPr>
        <w:t>来启动它。另外，它通过消息映射表处理菜单、工具条、快捷键和其他用户消息。你自己的许多功能都要加在里面，你打交道最多的就是它。</w:t>
      </w:r>
    </w:p>
    <w:p w:rsidR="00B274BC" w:rsidRPr="00B274BC" w:rsidRDefault="00B274BC" w:rsidP="00B274BC">
      <w:pPr>
        <w:spacing w:line="288" w:lineRule="auto"/>
        <w:ind w:firstLineChars="200" w:firstLine="480"/>
        <w:rPr>
          <w:rFonts w:ascii="Times New Roman" w:hAnsi="Times New Roman" w:hint="eastAsia"/>
          <w:sz w:val="24"/>
          <w:szCs w:val="24"/>
        </w:rPr>
      </w:pPr>
      <w:r w:rsidRPr="00B274BC">
        <w:rPr>
          <w:rFonts w:ascii="Times New Roman" w:hAnsi="Times New Roman" w:hint="eastAsia"/>
          <w:sz w:val="24"/>
          <w:szCs w:val="24"/>
        </w:rPr>
        <w:t>CDC</w:t>
      </w:r>
      <w:r w:rsidRPr="00B274BC">
        <w:rPr>
          <w:rFonts w:ascii="Times New Roman" w:hAnsi="Times New Roman" w:hint="eastAsia"/>
          <w:sz w:val="24"/>
          <w:szCs w:val="24"/>
        </w:rPr>
        <w:t>设备文本。无论是显示器还是打印机，都是画图给用户看。这图就抽象为</w:t>
      </w:r>
      <w:r w:rsidRPr="00B274BC">
        <w:rPr>
          <w:rFonts w:ascii="Times New Roman" w:hAnsi="Times New Roman" w:hint="eastAsia"/>
          <w:sz w:val="24"/>
          <w:szCs w:val="24"/>
        </w:rPr>
        <w:t>CDC</w:t>
      </w:r>
      <w:r w:rsidRPr="00B274BC">
        <w:rPr>
          <w:rFonts w:ascii="Times New Roman" w:hAnsi="Times New Roman" w:hint="eastAsia"/>
          <w:sz w:val="24"/>
          <w:szCs w:val="24"/>
        </w:rPr>
        <w:t>。</w:t>
      </w:r>
      <w:r w:rsidRPr="00B274BC">
        <w:rPr>
          <w:rFonts w:ascii="Times New Roman" w:hAnsi="Times New Roman" w:hint="eastAsia"/>
          <w:sz w:val="24"/>
          <w:szCs w:val="24"/>
        </w:rPr>
        <w:t>CDC</w:t>
      </w:r>
      <w:r w:rsidRPr="00B274BC">
        <w:rPr>
          <w:rFonts w:ascii="Times New Roman" w:hAnsi="Times New Roman" w:hint="eastAsia"/>
          <w:sz w:val="24"/>
          <w:szCs w:val="24"/>
        </w:rPr>
        <w:t>与其他</w:t>
      </w:r>
      <w:r w:rsidRPr="00B274BC">
        <w:rPr>
          <w:rFonts w:ascii="Times New Roman" w:hAnsi="Times New Roman" w:hint="eastAsia"/>
          <w:sz w:val="24"/>
          <w:szCs w:val="24"/>
        </w:rPr>
        <w:t>GDI</w:t>
      </w:r>
      <w:r w:rsidRPr="00B274BC">
        <w:rPr>
          <w:rFonts w:ascii="Times New Roman" w:hAnsi="Times New Roman" w:hint="eastAsia"/>
          <w:sz w:val="24"/>
          <w:szCs w:val="24"/>
        </w:rPr>
        <w:t>（图形设备接口）一起，完成文字和图形、图像的显示工作。把</w:t>
      </w:r>
      <w:r w:rsidRPr="00B274BC">
        <w:rPr>
          <w:rFonts w:ascii="Times New Roman" w:hAnsi="Times New Roman" w:hint="eastAsia"/>
          <w:sz w:val="24"/>
          <w:szCs w:val="24"/>
        </w:rPr>
        <w:t>CDC</w:t>
      </w:r>
      <w:r w:rsidRPr="00B274BC">
        <w:rPr>
          <w:rFonts w:ascii="Times New Roman" w:hAnsi="Times New Roman" w:hint="eastAsia"/>
          <w:sz w:val="24"/>
          <w:szCs w:val="24"/>
        </w:rPr>
        <w:t>想象成一张纸，每个窗口都有一个</w:t>
      </w:r>
      <w:r w:rsidRPr="00B274BC">
        <w:rPr>
          <w:rFonts w:ascii="Times New Roman" w:hAnsi="Times New Roman" w:hint="eastAsia"/>
          <w:sz w:val="24"/>
          <w:szCs w:val="24"/>
        </w:rPr>
        <w:t>CDC</w:t>
      </w:r>
      <w:r w:rsidRPr="00B274BC">
        <w:rPr>
          <w:rFonts w:ascii="Times New Roman" w:hAnsi="Times New Roman" w:hint="eastAsia"/>
          <w:sz w:val="24"/>
          <w:szCs w:val="24"/>
        </w:rPr>
        <w:t>相联系，负责画窗口。</w:t>
      </w:r>
      <w:r w:rsidRPr="00B274BC">
        <w:rPr>
          <w:rFonts w:ascii="Times New Roman" w:hAnsi="Times New Roman" w:hint="eastAsia"/>
          <w:sz w:val="24"/>
          <w:szCs w:val="24"/>
        </w:rPr>
        <w:t>CDC</w:t>
      </w:r>
      <w:r w:rsidRPr="00B274BC">
        <w:rPr>
          <w:rFonts w:ascii="Times New Roman" w:hAnsi="Times New Roman" w:hint="eastAsia"/>
          <w:sz w:val="24"/>
          <w:szCs w:val="24"/>
        </w:rPr>
        <w:t>有个常用子类</w:t>
      </w:r>
      <w:r w:rsidRPr="00B274BC">
        <w:rPr>
          <w:rFonts w:ascii="Times New Roman" w:hAnsi="Times New Roman" w:hint="eastAsia"/>
          <w:sz w:val="24"/>
          <w:szCs w:val="24"/>
        </w:rPr>
        <w:t>CClientDC</w:t>
      </w:r>
      <w:r w:rsidRPr="00B274BC">
        <w:rPr>
          <w:rFonts w:ascii="Times New Roman" w:hAnsi="Times New Roman" w:hint="eastAsia"/>
          <w:sz w:val="24"/>
          <w:szCs w:val="24"/>
        </w:rPr>
        <w:t>（窗口客户区），画图通常通过</w:t>
      </w:r>
      <w:r w:rsidRPr="00B274BC">
        <w:rPr>
          <w:rFonts w:ascii="Times New Roman" w:hAnsi="Times New Roman" w:hint="eastAsia"/>
          <w:sz w:val="24"/>
          <w:szCs w:val="24"/>
        </w:rPr>
        <w:t>CClientDC</w:t>
      </w:r>
      <w:r w:rsidRPr="00B274BC">
        <w:rPr>
          <w:rFonts w:ascii="Times New Roman" w:hAnsi="Times New Roman" w:hint="eastAsia"/>
          <w:sz w:val="24"/>
          <w:szCs w:val="24"/>
        </w:rPr>
        <w:t>完成。</w:t>
      </w:r>
    </w:p>
    <w:p w:rsidR="00B274BC" w:rsidRPr="00B274BC" w:rsidRDefault="00B274BC" w:rsidP="00B274BC">
      <w:pPr>
        <w:spacing w:line="288" w:lineRule="auto"/>
        <w:ind w:firstLineChars="200" w:firstLine="480"/>
        <w:rPr>
          <w:rFonts w:ascii="Times New Roman" w:hAnsi="Times New Roman" w:hint="eastAsia"/>
          <w:sz w:val="24"/>
          <w:szCs w:val="24"/>
        </w:rPr>
      </w:pPr>
      <w:r w:rsidRPr="00B274BC">
        <w:rPr>
          <w:rFonts w:ascii="Times New Roman" w:hAnsi="Times New Roman" w:hint="eastAsia"/>
          <w:sz w:val="24"/>
          <w:szCs w:val="24"/>
        </w:rPr>
        <w:t>CWinApp</w:t>
      </w:r>
      <w:r w:rsidRPr="00B274BC">
        <w:rPr>
          <w:rFonts w:ascii="Times New Roman" w:hAnsi="Times New Roman" w:hint="eastAsia"/>
          <w:sz w:val="24"/>
          <w:szCs w:val="24"/>
        </w:rPr>
        <w:t>应用程序类。似于</w:t>
      </w:r>
      <w:r w:rsidRPr="00B274BC">
        <w:rPr>
          <w:rFonts w:ascii="Times New Roman" w:hAnsi="Times New Roman" w:hint="eastAsia"/>
          <w:sz w:val="24"/>
          <w:szCs w:val="24"/>
        </w:rPr>
        <w:t>C</w:t>
      </w:r>
      <w:r w:rsidRPr="00B274BC">
        <w:rPr>
          <w:rFonts w:ascii="Times New Roman" w:hAnsi="Times New Roman" w:hint="eastAsia"/>
          <w:sz w:val="24"/>
          <w:szCs w:val="24"/>
        </w:rPr>
        <w:t>中的</w:t>
      </w:r>
      <w:r w:rsidRPr="00B274BC">
        <w:rPr>
          <w:rFonts w:ascii="Times New Roman" w:hAnsi="Times New Roman" w:hint="eastAsia"/>
          <w:sz w:val="24"/>
          <w:szCs w:val="24"/>
        </w:rPr>
        <w:t>main</w:t>
      </w:r>
      <w:r w:rsidRPr="00B274BC">
        <w:rPr>
          <w:rFonts w:ascii="Times New Roman" w:hAnsi="Times New Roman" w:hint="eastAsia"/>
          <w:sz w:val="24"/>
          <w:szCs w:val="24"/>
        </w:rPr>
        <w:t>函数，是程序执行的入口和管理者，负责程序建立、消灭，主窗口和文档模板的建立。最常用函数</w:t>
      </w:r>
      <w:r w:rsidRPr="00B274BC">
        <w:rPr>
          <w:rFonts w:ascii="Times New Roman" w:hAnsi="Times New Roman" w:hint="eastAsia"/>
          <w:sz w:val="24"/>
          <w:szCs w:val="24"/>
        </w:rPr>
        <w:t>InitInstance</w:t>
      </w:r>
      <w:r w:rsidRPr="00B274BC">
        <w:rPr>
          <w:rFonts w:ascii="Times New Roman" w:hAnsi="Times New Roman" w:hint="eastAsia"/>
          <w:sz w:val="24"/>
          <w:szCs w:val="24"/>
        </w:rPr>
        <w:t>（）：初始化。</w:t>
      </w:r>
    </w:p>
    <w:p w:rsidR="0017039A" w:rsidRPr="00B274BC" w:rsidRDefault="00B274BC" w:rsidP="00B274BC">
      <w:pPr>
        <w:spacing w:line="288" w:lineRule="auto"/>
        <w:ind w:firstLineChars="200" w:firstLine="480"/>
        <w:rPr>
          <w:rFonts w:ascii="Times New Roman" w:hAnsi="Times New Roman"/>
          <w:sz w:val="24"/>
          <w:szCs w:val="24"/>
        </w:rPr>
      </w:pPr>
      <w:r w:rsidRPr="00B274BC">
        <w:rPr>
          <w:rFonts w:ascii="Times New Roman" w:hAnsi="Times New Roman" w:hint="eastAsia"/>
          <w:sz w:val="24"/>
          <w:szCs w:val="24"/>
        </w:rPr>
        <w:t>CGdiObject</w:t>
      </w:r>
      <w:r w:rsidRPr="00B274BC">
        <w:rPr>
          <w:rFonts w:ascii="Times New Roman" w:hAnsi="Times New Roman" w:hint="eastAsia"/>
          <w:sz w:val="24"/>
          <w:szCs w:val="24"/>
        </w:rPr>
        <w:t>及子类，用于</w:t>
      </w:r>
      <w:proofErr w:type="gramStart"/>
      <w:r w:rsidRPr="00B274BC">
        <w:rPr>
          <w:rFonts w:ascii="Times New Roman" w:hAnsi="Times New Roman" w:hint="eastAsia"/>
          <w:sz w:val="24"/>
          <w:szCs w:val="24"/>
        </w:rPr>
        <w:t>向设备</w:t>
      </w:r>
      <w:proofErr w:type="gramEnd"/>
      <w:r w:rsidRPr="00B274BC">
        <w:rPr>
          <w:rFonts w:ascii="Times New Roman" w:hAnsi="Times New Roman" w:hint="eastAsia"/>
          <w:sz w:val="24"/>
          <w:szCs w:val="24"/>
        </w:rPr>
        <w:t>文本画图。</w:t>
      </w:r>
    </w:p>
    <w:p w:rsidR="009B7542" w:rsidRDefault="009B7542" w:rsidP="00CF6EA4">
      <w:pPr>
        <w:spacing w:line="288" w:lineRule="auto"/>
        <w:rPr>
          <w:rFonts w:ascii="Times New Roman" w:hAnsi="Times New Roman" w:hint="eastAsia"/>
          <w:sz w:val="24"/>
          <w:szCs w:val="24"/>
        </w:rPr>
      </w:pPr>
    </w:p>
    <w:p w:rsidR="00EC4772" w:rsidRDefault="00E51484">
      <w:pPr>
        <w:pStyle w:val="2"/>
      </w:pPr>
      <w:bookmarkStart w:id="41" w:name="_Toc414526013"/>
      <w:bookmarkStart w:id="42" w:name="_Toc420761608"/>
      <w:bookmarkEnd w:id="31"/>
      <w:r>
        <w:rPr>
          <w:rFonts w:hint="eastAsia"/>
        </w:rPr>
        <w:lastRenderedPageBreak/>
        <w:t>3</w:t>
      </w:r>
      <w:r w:rsidR="008542D7">
        <w:t>.8</w:t>
      </w:r>
      <w:r>
        <w:t xml:space="preserve">  </w:t>
      </w:r>
      <w:r>
        <w:rPr>
          <w:rFonts w:hint="eastAsia"/>
        </w:rPr>
        <w:t>功能详情</w:t>
      </w:r>
      <w:bookmarkEnd w:id="41"/>
      <w:bookmarkEnd w:id="42"/>
    </w:p>
    <w:p w:rsidR="00EC4772" w:rsidRDefault="00E51484">
      <w:pPr>
        <w:pStyle w:val="3"/>
      </w:pPr>
      <w:bookmarkStart w:id="43" w:name="_Toc414526014"/>
      <w:bookmarkStart w:id="44" w:name="_Toc420761609"/>
      <w:r>
        <w:rPr>
          <w:rFonts w:hint="eastAsia"/>
        </w:rPr>
        <w:t>3</w:t>
      </w:r>
      <w:r w:rsidR="00A173E7">
        <w:t>.</w:t>
      </w:r>
      <w:r w:rsidR="008542D7">
        <w:t>8</w:t>
      </w:r>
      <w:r>
        <w:t xml:space="preserve">.1  </w:t>
      </w:r>
      <w:r w:rsidR="00A173E7">
        <w:rPr>
          <w:rFonts w:hint="eastAsia"/>
        </w:rPr>
        <w:t>开始</w:t>
      </w:r>
      <w:r>
        <w:rPr>
          <w:rFonts w:hint="eastAsia"/>
        </w:rPr>
        <w:t>页面</w:t>
      </w:r>
      <w:bookmarkEnd w:id="43"/>
      <w:bookmarkEnd w:id="44"/>
    </w:p>
    <w:p w:rsidR="009B7542" w:rsidRPr="00A173E7" w:rsidRDefault="009B7542" w:rsidP="00CF6EA4">
      <w:pPr>
        <w:ind w:firstLine="420"/>
      </w:pPr>
      <w:r w:rsidRPr="00CF6EA4">
        <w:rPr>
          <w:rFonts w:hint="eastAsia"/>
          <w:sz w:val="24"/>
          <w:szCs w:val="24"/>
        </w:rPr>
        <w:t>可</w:t>
      </w:r>
      <w:r w:rsidRPr="00CF6EA4">
        <w:rPr>
          <w:sz w:val="24"/>
          <w:szCs w:val="24"/>
        </w:rPr>
        <w:t>依次</w:t>
      </w:r>
      <w:r w:rsidRPr="00CF6EA4">
        <w:rPr>
          <w:rFonts w:hint="eastAsia"/>
          <w:sz w:val="24"/>
          <w:szCs w:val="24"/>
        </w:rPr>
        <w:t>点击</w:t>
      </w:r>
      <w:r w:rsidRPr="00CF6EA4">
        <w:rPr>
          <w:sz w:val="24"/>
          <w:szCs w:val="24"/>
        </w:rPr>
        <w:t>图标进行</w:t>
      </w:r>
      <w:proofErr w:type="gramStart"/>
      <w:r w:rsidRPr="00CF6EA4">
        <w:rPr>
          <w:sz w:val="24"/>
          <w:szCs w:val="24"/>
        </w:rPr>
        <w:t>图像去块操作</w:t>
      </w:r>
      <w:proofErr w:type="gramEnd"/>
      <w:r w:rsidRPr="00CF6EA4">
        <w:rPr>
          <w:sz w:val="24"/>
          <w:szCs w:val="24"/>
        </w:rPr>
        <w:t>处理，也可</w:t>
      </w:r>
      <w:r w:rsidRPr="00CF6EA4">
        <w:rPr>
          <w:rFonts w:hint="eastAsia"/>
          <w:sz w:val="24"/>
          <w:szCs w:val="24"/>
        </w:rPr>
        <w:t>点击</w:t>
      </w:r>
      <w:r w:rsidRPr="00CF6EA4">
        <w:rPr>
          <w:sz w:val="24"/>
          <w:szCs w:val="24"/>
        </w:rPr>
        <w:t>菜单</w:t>
      </w:r>
      <w:proofErr w:type="gramStart"/>
      <w:r w:rsidRPr="00CF6EA4">
        <w:rPr>
          <w:sz w:val="24"/>
          <w:szCs w:val="24"/>
        </w:rPr>
        <w:t>栏处理</w:t>
      </w:r>
      <w:proofErr w:type="gramEnd"/>
      <w:r w:rsidRPr="00CF6EA4">
        <w:rPr>
          <w:sz w:val="24"/>
          <w:szCs w:val="24"/>
        </w:rPr>
        <w:t>窗口设置。</w:t>
      </w:r>
    </w:p>
    <w:p w:rsidR="009B7542" w:rsidRPr="009B7542" w:rsidRDefault="009B7542" w:rsidP="009B7542"/>
    <w:p w:rsidR="00EC4772" w:rsidRDefault="00A173E7">
      <w:pPr>
        <w:spacing w:line="288" w:lineRule="auto"/>
        <w:ind w:firstLineChars="200" w:firstLine="420"/>
        <w:jc w:val="center"/>
      </w:pPr>
      <w:r>
        <w:rPr>
          <w:noProof/>
        </w:rPr>
        <w:drawing>
          <wp:inline distT="0" distB="0" distL="0" distR="0" wp14:anchorId="28E6D4C6" wp14:editId="77327545">
            <wp:extent cx="5759450" cy="29552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2955290"/>
                    </a:xfrm>
                    <a:prstGeom prst="rect">
                      <a:avLst/>
                    </a:prstGeom>
                  </pic:spPr>
                </pic:pic>
              </a:graphicData>
            </a:graphic>
          </wp:inline>
        </w:drawing>
      </w:r>
    </w:p>
    <w:p w:rsidR="00A173E7" w:rsidRPr="009B7542" w:rsidRDefault="00E51484" w:rsidP="009B7542">
      <w:pPr>
        <w:pStyle w:val="a4"/>
        <w:jc w:val="center"/>
        <w:rPr>
          <w:rFonts w:ascii="楷体" w:eastAsia="楷体" w:hAnsi="楷体"/>
          <w:sz w:val="21"/>
          <w:szCs w:val="21"/>
        </w:rPr>
      </w:pPr>
      <w:r w:rsidRPr="00E51484">
        <w:rPr>
          <w:rFonts w:ascii="楷体" w:eastAsia="楷体" w:hAnsi="楷体" w:hint="eastAsia"/>
          <w:sz w:val="21"/>
          <w:szCs w:val="21"/>
        </w:rPr>
        <w:t>图</w:t>
      </w:r>
      <w:r w:rsidR="00A173E7">
        <w:rPr>
          <w:rFonts w:ascii="楷体" w:eastAsia="楷体" w:hAnsi="楷体" w:hint="eastAsia"/>
          <w:sz w:val="21"/>
          <w:szCs w:val="21"/>
        </w:rPr>
        <w:t>3</w:t>
      </w:r>
      <w:r w:rsidR="005434B6">
        <w:rPr>
          <w:rFonts w:ascii="楷体" w:eastAsia="楷体" w:hAnsi="楷体"/>
          <w:sz w:val="21"/>
          <w:szCs w:val="21"/>
        </w:rPr>
        <w:t>-2</w:t>
      </w:r>
      <w:r w:rsidR="00A173E7">
        <w:rPr>
          <w:rFonts w:ascii="楷体" w:eastAsia="楷体" w:hAnsi="楷体" w:hint="eastAsia"/>
          <w:sz w:val="21"/>
          <w:szCs w:val="21"/>
        </w:rPr>
        <w:t>开始页面</w:t>
      </w:r>
    </w:p>
    <w:p w:rsidR="00EC4772" w:rsidRDefault="00E51484">
      <w:pPr>
        <w:pStyle w:val="3"/>
      </w:pPr>
      <w:bookmarkStart w:id="45" w:name="_Toc414526015"/>
      <w:bookmarkStart w:id="46" w:name="_Toc420761610"/>
      <w:r>
        <w:rPr>
          <w:rFonts w:hint="eastAsia"/>
        </w:rPr>
        <w:t>3</w:t>
      </w:r>
      <w:r w:rsidR="008542D7">
        <w:t>.8</w:t>
      </w:r>
      <w:r>
        <w:t xml:space="preserve">.2  </w:t>
      </w:r>
      <w:bookmarkEnd w:id="45"/>
      <w:r w:rsidR="009B7542">
        <w:rPr>
          <w:rFonts w:hint="eastAsia"/>
        </w:rPr>
        <w:t>选择图像</w:t>
      </w:r>
      <w:bookmarkEnd w:id="46"/>
    </w:p>
    <w:p w:rsidR="009B7542" w:rsidRDefault="009B7542" w:rsidP="009B7542">
      <w:pPr>
        <w:spacing w:line="288" w:lineRule="auto"/>
        <w:ind w:firstLineChars="200" w:firstLine="480"/>
        <w:rPr>
          <w:sz w:val="24"/>
          <w:szCs w:val="24"/>
        </w:rPr>
      </w:pPr>
      <w:r>
        <w:rPr>
          <w:rFonts w:hint="eastAsia"/>
          <w:sz w:val="24"/>
          <w:szCs w:val="24"/>
        </w:rPr>
        <w:t>点击红色</w:t>
      </w:r>
      <w:r>
        <w:rPr>
          <w:sz w:val="24"/>
          <w:szCs w:val="24"/>
        </w:rPr>
        <w:t>按钮选择图像，</w:t>
      </w:r>
      <w:r>
        <w:rPr>
          <w:rFonts w:hint="eastAsia"/>
          <w:sz w:val="24"/>
          <w:szCs w:val="24"/>
        </w:rPr>
        <w:t>可</w:t>
      </w:r>
      <w:r>
        <w:rPr>
          <w:sz w:val="24"/>
          <w:szCs w:val="24"/>
        </w:rPr>
        <w:t>自由选择系统中的测试</w:t>
      </w:r>
      <w:r>
        <w:rPr>
          <w:rFonts w:hint="eastAsia"/>
          <w:sz w:val="24"/>
          <w:szCs w:val="24"/>
        </w:rPr>
        <w:t>图片</w:t>
      </w:r>
      <w:r>
        <w:rPr>
          <w:sz w:val="24"/>
          <w:szCs w:val="24"/>
        </w:rPr>
        <w:t>。</w:t>
      </w:r>
    </w:p>
    <w:p w:rsidR="009B7542" w:rsidRPr="009B7542" w:rsidRDefault="009B7542" w:rsidP="009B7542"/>
    <w:p w:rsidR="00EC4772" w:rsidRPr="009B7542" w:rsidRDefault="009B7542">
      <w:pPr>
        <w:jc w:val="center"/>
      </w:pPr>
      <w:r>
        <w:rPr>
          <w:noProof/>
        </w:rPr>
        <w:drawing>
          <wp:inline distT="0" distB="0" distL="0" distR="0" wp14:anchorId="6C39D55D" wp14:editId="278F4573">
            <wp:extent cx="5759450" cy="29552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955290"/>
                    </a:xfrm>
                    <a:prstGeom prst="rect">
                      <a:avLst/>
                    </a:prstGeom>
                  </pic:spPr>
                </pic:pic>
              </a:graphicData>
            </a:graphic>
          </wp:inline>
        </w:drawing>
      </w:r>
    </w:p>
    <w:p w:rsidR="00EC4772" w:rsidRDefault="00E51484">
      <w:pPr>
        <w:pStyle w:val="a4"/>
        <w:jc w:val="center"/>
        <w:rPr>
          <w:rFonts w:ascii="楷体" w:eastAsia="楷体" w:hAnsi="楷体"/>
          <w:sz w:val="21"/>
          <w:szCs w:val="21"/>
        </w:rPr>
      </w:pPr>
      <w:r>
        <w:rPr>
          <w:rFonts w:ascii="楷体" w:eastAsia="楷体" w:hAnsi="楷体" w:hint="eastAsia"/>
          <w:sz w:val="21"/>
          <w:szCs w:val="21"/>
        </w:rPr>
        <w:t>图</w:t>
      </w:r>
      <w:r w:rsidR="005434B6">
        <w:rPr>
          <w:rFonts w:ascii="楷体" w:eastAsia="楷体" w:hAnsi="楷体"/>
          <w:sz w:val="21"/>
          <w:szCs w:val="21"/>
        </w:rPr>
        <w:t>3-3</w:t>
      </w:r>
      <w:r w:rsidR="009B7542">
        <w:rPr>
          <w:rFonts w:ascii="楷体" w:eastAsia="楷体" w:hAnsi="楷体" w:hint="eastAsia"/>
          <w:sz w:val="21"/>
          <w:szCs w:val="21"/>
        </w:rPr>
        <w:t>选择图像</w:t>
      </w:r>
    </w:p>
    <w:p w:rsidR="009B7542" w:rsidRPr="009B7542" w:rsidRDefault="009B7542" w:rsidP="009B7542"/>
    <w:p w:rsidR="009B7542" w:rsidRPr="009B7542" w:rsidRDefault="009B7542" w:rsidP="009B7542"/>
    <w:p w:rsidR="00EC4772" w:rsidRDefault="00E51484">
      <w:pPr>
        <w:pStyle w:val="3"/>
      </w:pPr>
      <w:bookmarkStart w:id="47" w:name="_Toc414526016"/>
      <w:bookmarkStart w:id="48" w:name="_Toc420761611"/>
      <w:r>
        <w:rPr>
          <w:rFonts w:hint="eastAsia"/>
        </w:rPr>
        <w:lastRenderedPageBreak/>
        <w:t>3</w:t>
      </w:r>
      <w:r w:rsidR="009B7542">
        <w:t>.</w:t>
      </w:r>
      <w:r w:rsidR="008542D7">
        <w:t>8</w:t>
      </w:r>
      <w:r>
        <w:t xml:space="preserve">.3  </w:t>
      </w:r>
      <w:bookmarkEnd w:id="47"/>
      <w:r w:rsidR="009B7542">
        <w:rPr>
          <w:rFonts w:hint="eastAsia"/>
        </w:rPr>
        <w:t>选择量化表</w:t>
      </w:r>
      <w:r w:rsidR="009B7542">
        <w:t>参数</w:t>
      </w:r>
      <w:bookmarkEnd w:id="48"/>
    </w:p>
    <w:p w:rsidR="00EC4772" w:rsidRDefault="009B7542">
      <w:pPr>
        <w:spacing w:line="288" w:lineRule="auto"/>
        <w:ind w:firstLineChars="200" w:firstLine="480"/>
        <w:rPr>
          <w:sz w:val="24"/>
          <w:szCs w:val="24"/>
        </w:rPr>
      </w:pPr>
      <w:r>
        <w:rPr>
          <w:rFonts w:hint="eastAsia"/>
          <w:sz w:val="24"/>
          <w:szCs w:val="24"/>
        </w:rPr>
        <w:t>通过选择</w:t>
      </w:r>
      <w:r>
        <w:rPr>
          <w:sz w:val="24"/>
          <w:szCs w:val="24"/>
        </w:rPr>
        <w:t>量化参数等级，可使得图像</w:t>
      </w:r>
      <w:r>
        <w:rPr>
          <w:rFonts w:hint="eastAsia"/>
          <w:sz w:val="24"/>
          <w:szCs w:val="24"/>
        </w:rPr>
        <w:t>压缩程度</w:t>
      </w:r>
      <w:r>
        <w:rPr>
          <w:sz w:val="24"/>
          <w:szCs w:val="24"/>
        </w:rPr>
        <w:t>变化，块状效应更高。</w:t>
      </w:r>
    </w:p>
    <w:p w:rsidR="00EC4772" w:rsidRDefault="009B7542">
      <w:pPr>
        <w:jc w:val="center"/>
      </w:pPr>
      <w:r>
        <w:rPr>
          <w:noProof/>
        </w:rPr>
        <w:drawing>
          <wp:inline distT="0" distB="0" distL="0" distR="0" wp14:anchorId="7D8AD4A4" wp14:editId="18E45375">
            <wp:extent cx="5759450" cy="29552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955290"/>
                    </a:xfrm>
                    <a:prstGeom prst="rect">
                      <a:avLst/>
                    </a:prstGeom>
                  </pic:spPr>
                </pic:pic>
              </a:graphicData>
            </a:graphic>
          </wp:inline>
        </w:drawing>
      </w:r>
    </w:p>
    <w:p w:rsidR="00EC4772" w:rsidRDefault="00E51484">
      <w:pPr>
        <w:pStyle w:val="a4"/>
        <w:jc w:val="center"/>
        <w:rPr>
          <w:rFonts w:ascii="楷体" w:eastAsia="楷体" w:hAnsi="楷体"/>
          <w:sz w:val="21"/>
          <w:szCs w:val="21"/>
        </w:rPr>
      </w:pPr>
      <w:r>
        <w:rPr>
          <w:rFonts w:ascii="楷体" w:eastAsia="楷体" w:hAnsi="楷体" w:hint="eastAsia"/>
          <w:sz w:val="21"/>
          <w:szCs w:val="21"/>
        </w:rPr>
        <w:t>图</w:t>
      </w:r>
      <w:r w:rsidR="009B7542">
        <w:rPr>
          <w:rFonts w:ascii="楷体" w:eastAsia="楷体" w:hAnsi="楷体"/>
          <w:sz w:val="21"/>
          <w:szCs w:val="21"/>
        </w:rPr>
        <w:t>3-</w:t>
      </w:r>
      <w:r w:rsidR="005434B6">
        <w:rPr>
          <w:rFonts w:ascii="楷体" w:eastAsia="楷体" w:hAnsi="楷体"/>
          <w:sz w:val="21"/>
          <w:szCs w:val="21"/>
        </w:rPr>
        <w:t>4</w:t>
      </w:r>
      <w:r w:rsidR="009B7542">
        <w:rPr>
          <w:rFonts w:ascii="楷体" w:eastAsia="楷体" w:hAnsi="楷体" w:hint="eastAsia"/>
          <w:sz w:val="21"/>
          <w:szCs w:val="21"/>
        </w:rPr>
        <w:t>选择量化表</w:t>
      </w:r>
      <w:r w:rsidR="009B7542">
        <w:rPr>
          <w:rFonts w:ascii="楷体" w:eastAsia="楷体" w:hAnsi="楷体"/>
          <w:sz w:val="21"/>
          <w:szCs w:val="21"/>
        </w:rPr>
        <w:t>参数</w:t>
      </w:r>
    </w:p>
    <w:p w:rsidR="00EC4772" w:rsidRDefault="00E51484">
      <w:pPr>
        <w:pStyle w:val="3"/>
      </w:pPr>
      <w:bookmarkStart w:id="49" w:name="_Toc414526017"/>
      <w:bookmarkStart w:id="50" w:name="_Toc420761612"/>
      <w:r>
        <w:rPr>
          <w:rFonts w:hint="eastAsia"/>
        </w:rPr>
        <w:t>3</w:t>
      </w:r>
      <w:r w:rsidR="009B7542">
        <w:t>.</w:t>
      </w:r>
      <w:r w:rsidR="008542D7">
        <w:t>8</w:t>
      </w:r>
      <w:r>
        <w:t xml:space="preserve">.4  </w:t>
      </w:r>
      <w:bookmarkEnd w:id="49"/>
      <w:r w:rsidR="009B7542">
        <w:rPr>
          <w:rFonts w:hint="eastAsia"/>
        </w:rPr>
        <w:t>图像压缩</w:t>
      </w:r>
      <w:bookmarkEnd w:id="50"/>
    </w:p>
    <w:p w:rsidR="00EC4772" w:rsidRDefault="009B7542">
      <w:pPr>
        <w:spacing w:line="288" w:lineRule="auto"/>
        <w:ind w:firstLineChars="200" w:firstLine="480"/>
        <w:rPr>
          <w:sz w:val="24"/>
          <w:szCs w:val="24"/>
        </w:rPr>
      </w:pPr>
      <w:r>
        <w:rPr>
          <w:rFonts w:hint="eastAsia"/>
          <w:sz w:val="24"/>
          <w:szCs w:val="24"/>
        </w:rPr>
        <w:t>本模块可</w:t>
      </w:r>
      <w:r>
        <w:rPr>
          <w:sz w:val="24"/>
          <w:szCs w:val="24"/>
        </w:rPr>
        <w:t>将清晰的测试图像压缩为块状效应图像，</w:t>
      </w:r>
      <w:r w:rsidR="00187297">
        <w:rPr>
          <w:rFonts w:hint="eastAsia"/>
          <w:sz w:val="24"/>
          <w:szCs w:val="24"/>
        </w:rPr>
        <w:t>点击</w:t>
      </w:r>
      <w:r w:rsidR="00187297">
        <w:rPr>
          <w:sz w:val="24"/>
          <w:szCs w:val="24"/>
        </w:rPr>
        <w:t>图像压缩按钮后，</w:t>
      </w:r>
      <w:r w:rsidR="00187297">
        <w:rPr>
          <w:rFonts w:hint="eastAsia"/>
          <w:sz w:val="24"/>
          <w:szCs w:val="24"/>
        </w:rPr>
        <w:t>显示</w:t>
      </w:r>
      <w:r w:rsidR="00187297">
        <w:rPr>
          <w:sz w:val="24"/>
          <w:szCs w:val="24"/>
        </w:rPr>
        <w:t>带</w:t>
      </w:r>
      <w:r w:rsidR="00187297">
        <w:rPr>
          <w:rFonts w:hint="eastAsia"/>
          <w:sz w:val="24"/>
          <w:szCs w:val="24"/>
        </w:rPr>
        <w:t>有</w:t>
      </w:r>
      <w:r w:rsidR="00187297">
        <w:rPr>
          <w:sz w:val="24"/>
          <w:szCs w:val="24"/>
        </w:rPr>
        <w:t>块状效应的图像</w:t>
      </w:r>
      <w:r w:rsidR="00187297">
        <w:rPr>
          <w:rFonts w:hint="eastAsia"/>
          <w:sz w:val="24"/>
          <w:szCs w:val="24"/>
        </w:rPr>
        <w:t>，</w:t>
      </w:r>
      <w:r w:rsidR="00187297">
        <w:rPr>
          <w:sz w:val="24"/>
          <w:szCs w:val="24"/>
        </w:rPr>
        <w:t>并可将图像保存。</w:t>
      </w:r>
    </w:p>
    <w:p w:rsidR="00EC4772" w:rsidRDefault="009B7542">
      <w:pPr>
        <w:jc w:val="center"/>
      </w:pPr>
      <w:r>
        <w:rPr>
          <w:noProof/>
        </w:rPr>
        <w:drawing>
          <wp:inline distT="0" distB="0" distL="0" distR="0" wp14:anchorId="62C96747" wp14:editId="422DEBDA">
            <wp:extent cx="5759450" cy="3383915"/>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383915"/>
                    </a:xfrm>
                    <a:prstGeom prst="rect">
                      <a:avLst/>
                    </a:prstGeom>
                  </pic:spPr>
                </pic:pic>
              </a:graphicData>
            </a:graphic>
          </wp:inline>
        </w:drawing>
      </w:r>
    </w:p>
    <w:p w:rsidR="00EC4772" w:rsidRDefault="00E51484">
      <w:pPr>
        <w:pStyle w:val="a4"/>
        <w:jc w:val="center"/>
        <w:rPr>
          <w:rFonts w:ascii="楷体" w:eastAsia="楷体" w:hAnsi="楷体"/>
          <w:sz w:val="21"/>
          <w:szCs w:val="21"/>
        </w:rPr>
      </w:pPr>
      <w:r>
        <w:rPr>
          <w:rFonts w:ascii="楷体" w:eastAsia="楷体" w:hAnsi="楷体" w:hint="eastAsia"/>
          <w:sz w:val="21"/>
          <w:szCs w:val="21"/>
        </w:rPr>
        <w:t>图</w:t>
      </w:r>
      <w:r w:rsidR="00187297">
        <w:rPr>
          <w:rFonts w:ascii="楷体" w:eastAsia="楷体" w:hAnsi="楷体"/>
          <w:sz w:val="21"/>
          <w:szCs w:val="21"/>
        </w:rPr>
        <w:t>3-5</w:t>
      </w:r>
      <w:r>
        <w:rPr>
          <w:rFonts w:ascii="楷体" w:eastAsia="楷体" w:hAnsi="楷体" w:hint="eastAsia"/>
          <w:sz w:val="21"/>
          <w:szCs w:val="21"/>
        </w:rPr>
        <w:t>信息提醒模块</w:t>
      </w:r>
    </w:p>
    <w:p w:rsidR="00EC4772" w:rsidRDefault="00E51484">
      <w:pPr>
        <w:pStyle w:val="3"/>
      </w:pPr>
      <w:bookmarkStart w:id="51" w:name="_Toc414526018"/>
      <w:bookmarkStart w:id="52" w:name="_Toc420761613"/>
      <w:r>
        <w:rPr>
          <w:rFonts w:hint="eastAsia"/>
        </w:rPr>
        <w:lastRenderedPageBreak/>
        <w:t>3</w:t>
      </w:r>
      <w:r w:rsidR="00187297">
        <w:t>.</w:t>
      </w:r>
      <w:r w:rsidR="008542D7">
        <w:t>8</w:t>
      </w:r>
      <w:r>
        <w:t xml:space="preserve">.5  </w:t>
      </w:r>
      <w:bookmarkEnd w:id="51"/>
      <w:proofErr w:type="gramStart"/>
      <w:r w:rsidR="00187297">
        <w:rPr>
          <w:rFonts w:hint="eastAsia"/>
        </w:rPr>
        <w:t>去块效应</w:t>
      </w:r>
      <w:bookmarkEnd w:id="52"/>
      <w:proofErr w:type="gramEnd"/>
    </w:p>
    <w:p w:rsidR="00EC4772" w:rsidRDefault="00187297" w:rsidP="00CF6EA4">
      <w:pPr>
        <w:pStyle w:val="11"/>
        <w:spacing w:line="288" w:lineRule="auto"/>
        <w:ind w:left="120" w:firstLineChars="0" w:firstLine="300"/>
        <w:rPr>
          <w:rFonts w:ascii="宋体" w:hAnsi="宋体"/>
          <w:sz w:val="24"/>
          <w:szCs w:val="24"/>
        </w:rPr>
      </w:pPr>
      <w:proofErr w:type="gramStart"/>
      <w:r>
        <w:rPr>
          <w:rFonts w:ascii="宋体" w:hAnsi="宋体" w:hint="eastAsia"/>
          <w:sz w:val="24"/>
          <w:szCs w:val="24"/>
        </w:rPr>
        <w:t>点击去块</w:t>
      </w:r>
      <w:r>
        <w:rPr>
          <w:rFonts w:ascii="宋体" w:hAnsi="宋体"/>
          <w:sz w:val="24"/>
          <w:szCs w:val="24"/>
        </w:rPr>
        <w:t>效应</w:t>
      </w:r>
      <w:proofErr w:type="gramEnd"/>
      <w:r>
        <w:rPr>
          <w:rFonts w:ascii="宋体" w:hAnsi="宋体"/>
          <w:sz w:val="24"/>
          <w:szCs w:val="24"/>
        </w:rPr>
        <w:t>按钮后，</w:t>
      </w:r>
      <w:r>
        <w:rPr>
          <w:rFonts w:ascii="宋体" w:hAnsi="宋体" w:hint="eastAsia"/>
          <w:sz w:val="24"/>
          <w:szCs w:val="24"/>
        </w:rPr>
        <w:t>将</w:t>
      </w:r>
      <w:r>
        <w:rPr>
          <w:rFonts w:ascii="宋体" w:hAnsi="宋体"/>
          <w:sz w:val="24"/>
          <w:szCs w:val="24"/>
        </w:rPr>
        <w:t>会</w:t>
      </w:r>
      <w:proofErr w:type="gramStart"/>
      <w:r>
        <w:rPr>
          <w:rFonts w:ascii="宋体" w:hAnsi="宋体"/>
          <w:sz w:val="24"/>
          <w:szCs w:val="24"/>
        </w:rPr>
        <w:t>显示去块效应</w:t>
      </w:r>
      <w:proofErr w:type="gramEnd"/>
      <w:r>
        <w:rPr>
          <w:rFonts w:ascii="宋体" w:hAnsi="宋体"/>
          <w:sz w:val="24"/>
          <w:szCs w:val="24"/>
        </w:rPr>
        <w:t>过程所耗时间，点击确定按钮后</w:t>
      </w:r>
      <w:proofErr w:type="gramStart"/>
      <w:r>
        <w:rPr>
          <w:rFonts w:ascii="宋体" w:hAnsi="宋体" w:hint="eastAsia"/>
          <w:sz w:val="24"/>
          <w:szCs w:val="24"/>
        </w:rPr>
        <w:t>结束</w:t>
      </w:r>
      <w:r>
        <w:rPr>
          <w:rFonts w:ascii="宋体" w:hAnsi="宋体"/>
          <w:sz w:val="24"/>
          <w:szCs w:val="24"/>
        </w:rPr>
        <w:t>去块效应</w:t>
      </w:r>
      <w:proofErr w:type="gramEnd"/>
      <w:r>
        <w:rPr>
          <w:rFonts w:ascii="宋体" w:hAnsi="宋体"/>
          <w:sz w:val="24"/>
          <w:szCs w:val="24"/>
        </w:rPr>
        <w:t>过程。</w:t>
      </w:r>
    </w:p>
    <w:p w:rsidR="00EC4772" w:rsidRDefault="00187297">
      <w:pPr>
        <w:spacing w:line="288" w:lineRule="auto"/>
        <w:ind w:left="420"/>
        <w:jc w:val="center"/>
      </w:pPr>
      <w:r>
        <w:rPr>
          <w:noProof/>
        </w:rPr>
        <w:drawing>
          <wp:inline distT="0" distB="0" distL="0" distR="0" wp14:anchorId="010E92E1" wp14:editId="74545409">
            <wp:extent cx="5759450" cy="2743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743200"/>
                    </a:xfrm>
                    <a:prstGeom prst="rect">
                      <a:avLst/>
                    </a:prstGeom>
                  </pic:spPr>
                </pic:pic>
              </a:graphicData>
            </a:graphic>
          </wp:inline>
        </w:drawing>
      </w:r>
    </w:p>
    <w:p w:rsidR="00EC4772" w:rsidRDefault="00E51484">
      <w:pPr>
        <w:pStyle w:val="a4"/>
        <w:jc w:val="center"/>
        <w:rPr>
          <w:rFonts w:ascii="楷体" w:eastAsia="楷体" w:hAnsi="楷体"/>
          <w:sz w:val="21"/>
          <w:szCs w:val="21"/>
        </w:rPr>
      </w:pPr>
      <w:r>
        <w:rPr>
          <w:rFonts w:ascii="楷体" w:eastAsia="楷体" w:hAnsi="楷体" w:hint="eastAsia"/>
          <w:sz w:val="21"/>
          <w:szCs w:val="21"/>
        </w:rPr>
        <w:t>图</w:t>
      </w:r>
      <w:r w:rsidR="00187297">
        <w:rPr>
          <w:rFonts w:ascii="楷体" w:eastAsia="楷体" w:hAnsi="楷体"/>
          <w:sz w:val="21"/>
          <w:szCs w:val="21"/>
        </w:rPr>
        <w:t>3-</w:t>
      </w:r>
      <w:r w:rsidR="005434B6">
        <w:rPr>
          <w:rFonts w:ascii="楷体" w:eastAsia="楷体" w:hAnsi="楷体"/>
          <w:sz w:val="21"/>
          <w:szCs w:val="21"/>
        </w:rPr>
        <w:t>6</w:t>
      </w:r>
      <w:proofErr w:type="gramStart"/>
      <w:r w:rsidR="00187297">
        <w:rPr>
          <w:rFonts w:ascii="楷体" w:eastAsia="楷体" w:hAnsi="楷体" w:hint="eastAsia"/>
          <w:sz w:val="21"/>
          <w:szCs w:val="21"/>
        </w:rPr>
        <w:t>去块</w:t>
      </w:r>
      <w:r w:rsidR="00187297">
        <w:rPr>
          <w:rFonts w:ascii="楷体" w:eastAsia="楷体" w:hAnsi="楷体"/>
          <w:sz w:val="21"/>
          <w:szCs w:val="21"/>
        </w:rPr>
        <w:t>效应</w:t>
      </w:r>
      <w:proofErr w:type="gramEnd"/>
    </w:p>
    <w:p w:rsidR="00EC4772" w:rsidRDefault="00E51484">
      <w:pPr>
        <w:pStyle w:val="3"/>
      </w:pPr>
      <w:bookmarkStart w:id="53" w:name="_Toc414526019"/>
      <w:bookmarkStart w:id="54" w:name="_Toc420761614"/>
      <w:r>
        <w:rPr>
          <w:rFonts w:hint="eastAsia"/>
        </w:rPr>
        <w:t>3</w:t>
      </w:r>
      <w:r w:rsidR="00187297">
        <w:t>.</w:t>
      </w:r>
      <w:r w:rsidR="008542D7">
        <w:t>8</w:t>
      </w:r>
      <w:r>
        <w:t xml:space="preserve">.6  </w:t>
      </w:r>
      <w:bookmarkEnd w:id="53"/>
      <w:r w:rsidR="00187297">
        <w:rPr>
          <w:rFonts w:hint="eastAsia"/>
        </w:rPr>
        <w:t>保存图像</w:t>
      </w:r>
      <w:bookmarkEnd w:id="54"/>
    </w:p>
    <w:p w:rsidR="00187297" w:rsidRDefault="00187297" w:rsidP="008542D7">
      <w:pPr>
        <w:ind w:firstLine="420"/>
        <w:rPr>
          <w:sz w:val="24"/>
          <w:szCs w:val="24"/>
        </w:rPr>
      </w:pPr>
      <w:r w:rsidRPr="00CF6EA4">
        <w:rPr>
          <w:rFonts w:hint="eastAsia"/>
          <w:sz w:val="24"/>
          <w:szCs w:val="24"/>
        </w:rPr>
        <w:t>点击</w:t>
      </w:r>
      <w:r w:rsidRPr="00CF6EA4">
        <w:rPr>
          <w:sz w:val="24"/>
          <w:szCs w:val="24"/>
        </w:rPr>
        <w:t>保存图像按钮可将之前去块效应得到的成果保存，</w:t>
      </w:r>
      <w:r w:rsidR="00F01ED0" w:rsidRPr="00CF6EA4">
        <w:rPr>
          <w:rFonts w:hint="eastAsia"/>
          <w:sz w:val="24"/>
          <w:szCs w:val="24"/>
        </w:rPr>
        <w:t>保存</w:t>
      </w:r>
      <w:r w:rsidR="00F01ED0" w:rsidRPr="00CF6EA4">
        <w:rPr>
          <w:sz w:val="24"/>
          <w:szCs w:val="24"/>
        </w:rPr>
        <w:t>完毕后将显示处理结果，</w:t>
      </w:r>
      <w:r w:rsidRPr="00CF6EA4">
        <w:rPr>
          <w:rFonts w:hint="eastAsia"/>
          <w:sz w:val="24"/>
          <w:szCs w:val="24"/>
        </w:rPr>
        <w:t>可</w:t>
      </w:r>
      <w:r w:rsidRPr="00CF6EA4">
        <w:rPr>
          <w:sz w:val="24"/>
          <w:szCs w:val="24"/>
        </w:rPr>
        <w:t>将其与之前的原始图像及带有块状效应的图像作对比。默认</w:t>
      </w:r>
      <w:r w:rsidRPr="00CF6EA4">
        <w:rPr>
          <w:rFonts w:hint="eastAsia"/>
          <w:sz w:val="24"/>
          <w:szCs w:val="24"/>
        </w:rPr>
        <w:t>名</w:t>
      </w:r>
      <w:r w:rsidRPr="00CF6EA4">
        <w:rPr>
          <w:sz w:val="24"/>
          <w:szCs w:val="24"/>
        </w:rPr>
        <w:t>为</w:t>
      </w:r>
      <w:proofErr w:type="gramStart"/>
      <w:r w:rsidRPr="00CF6EA4">
        <w:rPr>
          <w:sz w:val="24"/>
          <w:szCs w:val="24"/>
        </w:rPr>
        <w:t>”</w:t>
      </w:r>
      <w:proofErr w:type="gramEnd"/>
      <w:r w:rsidRPr="00CF6EA4">
        <w:rPr>
          <w:sz w:val="24"/>
          <w:szCs w:val="24"/>
        </w:rPr>
        <w:t>Test</w:t>
      </w:r>
      <w:proofErr w:type="gramStart"/>
      <w:r w:rsidRPr="00CF6EA4">
        <w:rPr>
          <w:sz w:val="24"/>
          <w:szCs w:val="24"/>
        </w:rPr>
        <w:t>”</w:t>
      </w:r>
      <w:proofErr w:type="gramEnd"/>
      <w:r w:rsidRPr="00CF6EA4">
        <w:rPr>
          <w:rFonts w:hint="eastAsia"/>
          <w:sz w:val="24"/>
          <w:szCs w:val="24"/>
        </w:rPr>
        <w:t>。</w:t>
      </w:r>
      <w:bookmarkStart w:id="55" w:name="_Toc414526020"/>
    </w:p>
    <w:p w:rsidR="008542D7" w:rsidRPr="008542D7" w:rsidRDefault="008542D7" w:rsidP="008542D7">
      <w:pPr>
        <w:ind w:firstLine="420"/>
        <w:rPr>
          <w:rFonts w:hint="eastAsia"/>
          <w:sz w:val="24"/>
          <w:szCs w:val="24"/>
        </w:rPr>
      </w:pPr>
      <w:r>
        <w:rPr>
          <w:noProof/>
        </w:rPr>
        <w:drawing>
          <wp:inline distT="0" distB="0" distL="0" distR="0" wp14:anchorId="5EAAB4BC" wp14:editId="55E46E7B">
            <wp:extent cx="5759450" cy="26193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619375"/>
                    </a:xfrm>
                    <a:prstGeom prst="rect">
                      <a:avLst/>
                    </a:prstGeom>
                  </pic:spPr>
                </pic:pic>
              </a:graphicData>
            </a:graphic>
          </wp:inline>
        </w:drawing>
      </w:r>
    </w:p>
    <w:p w:rsidR="00187297" w:rsidRDefault="00187297" w:rsidP="00187297">
      <w:pPr>
        <w:pStyle w:val="a4"/>
        <w:jc w:val="center"/>
        <w:rPr>
          <w:rFonts w:ascii="楷体" w:eastAsia="楷体" w:hAnsi="楷体"/>
          <w:sz w:val="21"/>
          <w:szCs w:val="21"/>
        </w:rPr>
      </w:pPr>
      <w:r>
        <w:rPr>
          <w:rFonts w:ascii="楷体" w:eastAsia="楷体" w:hAnsi="楷体" w:hint="eastAsia"/>
          <w:sz w:val="21"/>
          <w:szCs w:val="21"/>
        </w:rPr>
        <w:t>图</w:t>
      </w:r>
      <w:r>
        <w:rPr>
          <w:rFonts w:ascii="楷体" w:eastAsia="楷体" w:hAnsi="楷体"/>
          <w:sz w:val="21"/>
          <w:szCs w:val="21"/>
        </w:rPr>
        <w:t>3-</w:t>
      </w:r>
      <w:r w:rsidR="005434B6">
        <w:rPr>
          <w:rFonts w:ascii="楷体" w:eastAsia="楷体" w:hAnsi="楷体"/>
          <w:sz w:val="21"/>
          <w:szCs w:val="21"/>
        </w:rPr>
        <w:t>7</w:t>
      </w:r>
      <w:r>
        <w:rPr>
          <w:rFonts w:ascii="楷体" w:eastAsia="楷体" w:hAnsi="楷体" w:hint="eastAsia"/>
          <w:sz w:val="21"/>
          <w:szCs w:val="21"/>
        </w:rPr>
        <w:t>保存图像</w:t>
      </w:r>
    </w:p>
    <w:p w:rsidR="00BE51EE" w:rsidRDefault="00BE51EE" w:rsidP="00187297"/>
    <w:p w:rsidR="00BE51EE" w:rsidRPr="00BE51EE" w:rsidRDefault="00BE51EE" w:rsidP="00187297"/>
    <w:p w:rsidR="00EC4772" w:rsidRDefault="00E51484" w:rsidP="00F37B93">
      <w:pPr>
        <w:pStyle w:val="1"/>
      </w:pPr>
      <w:bookmarkStart w:id="56" w:name="_Toc414526024"/>
      <w:bookmarkStart w:id="57" w:name="_Toc420761615"/>
      <w:bookmarkEnd w:id="55"/>
      <w:r>
        <w:rPr>
          <w:rFonts w:hint="eastAsia"/>
        </w:rPr>
        <w:lastRenderedPageBreak/>
        <w:t>第四章</w:t>
      </w:r>
      <w:r>
        <w:rPr>
          <w:rFonts w:hint="eastAsia"/>
        </w:rPr>
        <w:t xml:space="preserve"> </w:t>
      </w:r>
      <w:r>
        <w:t xml:space="preserve"> </w:t>
      </w:r>
      <w:r w:rsidR="00BE51EE">
        <w:rPr>
          <w:rFonts w:hint="eastAsia"/>
        </w:rPr>
        <w:t>算法</w:t>
      </w:r>
      <w:r>
        <w:rPr>
          <w:rFonts w:hint="eastAsia"/>
        </w:rPr>
        <w:t>设计</w:t>
      </w:r>
      <w:bookmarkEnd w:id="56"/>
      <w:bookmarkEnd w:id="57"/>
    </w:p>
    <w:p w:rsidR="009113DC" w:rsidRDefault="00A261A5" w:rsidP="009113DC">
      <w:pPr>
        <w:pStyle w:val="2"/>
      </w:pPr>
      <w:bookmarkStart w:id="58" w:name="_Toc420761616"/>
      <w:r>
        <w:rPr>
          <w:rFonts w:hint="eastAsia"/>
        </w:rPr>
        <w:t>4</w:t>
      </w:r>
      <w:r>
        <w:t>.1</w:t>
      </w:r>
      <w:r w:rsidR="009113DC">
        <w:t xml:space="preserve">  </w:t>
      </w:r>
      <w:r w:rsidR="00D209F3">
        <w:rPr>
          <w:rFonts w:hint="eastAsia"/>
        </w:rPr>
        <w:t>图像</w:t>
      </w:r>
      <w:r>
        <w:rPr>
          <w:rFonts w:hint="eastAsia"/>
        </w:rPr>
        <w:t>输入</w:t>
      </w:r>
      <w:r w:rsidR="00D209F3">
        <w:rPr>
          <w:rFonts w:hint="eastAsia"/>
        </w:rPr>
        <w:t>处理</w:t>
      </w:r>
      <w:bookmarkEnd w:id="58"/>
    </w:p>
    <w:p w:rsidR="0072330B" w:rsidRDefault="00A261A5">
      <w:pPr>
        <w:pStyle w:val="a3"/>
        <w:spacing w:before="48" w:after="48" w:line="288" w:lineRule="auto"/>
        <w:ind w:firstLine="480"/>
        <w:jc w:val="both"/>
        <w:rPr>
          <w:rFonts w:ascii="Consolas" w:hAnsi="Consolas" w:cs="Consolas"/>
          <w:noProof/>
          <w:kern w:val="0"/>
          <w:szCs w:val="24"/>
        </w:rPr>
      </w:pPr>
      <w:r>
        <w:rPr>
          <w:rFonts w:hint="eastAsia"/>
        </w:rPr>
        <w:t>在</w:t>
      </w:r>
      <w:r>
        <w:t>本次项目中，我使用</w:t>
      </w:r>
      <w:r>
        <w:t>OpenCV</w:t>
      </w:r>
      <w:r>
        <w:t>的</w:t>
      </w:r>
      <w:r>
        <w:t>imread</w:t>
      </w:r>
      <w:r>
        <w:t>函数和</w:t>
      </w:r>
      <w:r>
        <w:t>imshow</w:t>
      </w:r>
      <w:r>
        <w:t>函数读入和显示图像</w:t>
      </w:r>
      <w:r w:rsidR="00D209F3">
        <w:rPr>
          <w:rFonts w:hint="eastAsia"/>
        </w:rPr>
        <w:t>，设定</w:t>
      </w:r>
      <w:r w:rsidR="00D209F3">
        <w:t>的测试图像大小为</w:t>
      </w:r>
      <w:r w:rsidR="00D209F3">
        <w:rPr>
          <w:rFonts w:hint="eastAsia"/>
        </w:rPr>
        <w:t>512*512</w:t>
      </w:r>
      <w:r>
        <w:rPr>
          <w:rFonts w:hint="eastAsia"/>
        </w:rPr>
        <w:t>，</w:t>
      </w:r>
      <w:r>
        <w:t>然后</w:t>
      </w:r>
      <w:r>
        <w:rPr>
          <w:rFonts w:hint="eastAsia"/>
        </w:rPr>
        <w:t>利用</w:t>
      </w:r>
      <w:r>
        <w:t>OpenCV</w:t>
      </w:r>
      <w:r>
        <w:t>的内置函数</w:t>
      </w:r>
      <w:r>
        <w:rPr>
          <w:rFonts w:hint="eastAsia"/>
        </w:rPr>
        <w:t>convertTo</w:t>
      </w:r>
      <w:r>
        <w:t>将图像存为</w:t>
      </w:r>
      <w:r>
        <w:rPr>
          <w:rFonts w:ascii="Consolas" w:hAnsi="Consolas" w:cs="Consolas"/>
          <w:noProof/>
          <w:kern w:val="0"/>
          <w:szCs w:val="24"/>
        </w:rPr>
        <w:t>CV_64F</w:t>
      </w:r>
      <w:r>
        <w:rPr>
          <w:rFonts w:ascii="Consolas" w:hAnsi="Consolas" w:cs="Consolas"/>
          <w:noProof/>
          <w:kern w:val="0"/>
          <w:szCs w:val="24"/>
        </w:rPr>
        <w:t>格式的矩阵，即</w:t>
      </w:r>
      <w:r>
        <w:rPr>
          <w:rFonts w:ascii="Consolas" w:hAnsi="Consolas" w:cs="Consolas"/>
          <w:noProof/>
          <w:kern w:val="0"/>
          <w:szCs w:val="24"/>
        </w:rPr>
        <w:t>double</w:t>
      </w:r>
      <w:r>
        <w:rPr>
          <w:rFonts w:ascii="Consolas" w:hAnsi="Consolas" w:cs="Consolas"/>
          <w:noProof/>
          <w:kern w:val="0"/>
          <w:szCs w:val="24"/>
        </w:rPr>
        <w:t>类型矩阵。</w:t>
      </w:r>
    </w:p>
    <w:p w:rsidR="00D209F3" w:rsidRPr="00CF6EA4" w:rsidRDefault="00A261A5" w:rsidP="00CF6EA4">
      <w:pPr>
        <w:pStyle w:val="a3"/>
        <w:spacing w:before="48" w:after="48" w:line="288" w:lineRule="auto"/>
        <w:ind w:firstLine="480"/>
        <w:jc w:val="both"/>
        <w:rPr>
          <w:rFonts w:ascii="Consolas" w:hAnsi="Consolas" w:cs="Consolas" w:hint="eastAsia"/>
          <w:noProof/>
          <w:kern w:val="0"/>
          <w:szCs w:val="24"/>
        </w:rPr>
      </w:pPr>
      <w:r>
        <w:rPr>
          <w:rFonts w:ascii="Consolas" w:hAnsi="Consolas" w:cs="Consolas" w:hint="eastAsia"/>
          <w:noProof/>
          <w:kern w:val="0"/>
          <w:szCs w:val="24"/>
        </w:rPr>
        <w:t>在用户</w:t>
      </w:r>
      <w:r>
        <w:rPr>
          <w:rFonts w:ascii="Consolas" w:hAnsi="Consolas" w:cs="Consolas"/>
          <w:noProof/>
          <w:kern w:val="0"/>
          <w:szCs w:val="24"/>
        </w:rPr>
        <w:t>选择完</w:t>
      </w:r>
      <w:r>
        <w:rPr>
          <w:rFonts w:ascii="Consolas" w:hAnsi="Consolas" w:cs="Consolas" w:hint="eastAsia"/>
          <w:noProof/>
          <w:kern w:val="0"/>
          <w:szCs w:val="24"/>
        </w:rPr>
        <w:t>量化</w:t>
      </w:r>
      <w:r>
        <w:rPr>
          <w:rFonts w:ascii="Consolas" w:hAnsi="Consolas" w:cs="Consolas"/>
          <w:noProof/>
          <w:kern w:val="0"/>
          <w:szCs w:val="24"/>
        </w:rPr>
        <w:t>参数</w:t>
      </w:r>
      <w:r>
        <w:rPr>
          <w:rFonts w:ascii="Consolas" w:hAnsi="Consolas" w:cs="Consolas" w:hint="eastAsia"/>
          <w:noProof/>
          <w:kern w:val="0"/>
          <w:szCs w:val="24"/>
        </w:rPr>
        <w:t>后，</w:t>
      </w:r>
      <w:r w:rsidR="00F12ED0">
        <w:rPr>
          <w:rFonts w:ascii="Consolas" w:hAnsi="Consolas" w:cs="Consolas"/>
          <w:noProof/>
          <w:kern w:val="0"/>
          <w:szCs w:val="24"/>
        </w:rPr>
        <w:t>进</w:t>
      </w:r>
      <w:r w:rsidR="00F12ED0">
        <w:rPr>
          <w:rFonts w:ascii="Consolas" w:hAnsi="Consolas" w:cs="Consolas" w:hint="eastAsia"/>
          <w:noProof/>
          <w:kern w:val="0"/>
          <w:szCs w:val="24"/>
        </w:rPr>
        <w:t>行</w:t>
      </w:r>
      <w:r>
        <w:rPr>
          <w:rFonts w:ascii="Consolas" w:hAnsi="Consolas" w:cs="Consolas"/>
          <w:noProof/>
          <w:kern w:val="0"/>
          <w:szCs w:val="24"/>
        </w:rPr>
        <w:t>DCT</w:t>
      </w:r>
      <w:r>
        <w:rPr>
          <w:rFonts w:ascii="Consolas" w:hAnsi="Consolas" w:cs="Consolas" w:hint="eastAsia"/>
          <w:noProof/>
          <w:kern w:val="0"/>
          <w:szCs w:val="24"/>
        </w:rPr>
        <w:t>变换</w:t>
      </w:r>
      <w:r w:rsidR="00F12ED0">
        <w:rPr>
          <w:rFonts w:ascii="Consolas" w:hAnsi="Consolas" w:cs="Consolas" w:hint="eastAsia"/>
          <w:noProof/>
          <w:kern w:val="0"/>
          <w:szCs w:val="24"/>
        </w:rPr>
        <w:t>、</w:t>
      </w:r>
      <w:r w:rsidR="00F12ED0">
        <w:rPr>
          <w:rFonts w:ascii="Consolas" w:hAnsi="Consolas" w:cs="Consolas"/>
          <w:noProof/>
          <w:kern w:val="0"/>
          <w:szCs w:val="24"/>
        </w:rPr>
        <w:t>量化、光滑、</w:t>
      </w:r>
      <w:r w:rsidR="00F12ED0">
        <w:rPr>
          <w:rFonts w:ascii="Consolas" w:hAnsi="Consolas" w:cs="Consolas" w:hint="eastAsia"/>
          <w:noProof/>
          <w:kern w:val="0"/>
          <w:szCs w:val="24"/>
        </w:rPr>
        <w:t>反量化</w:t>
      </w:r>
      <w:r>
        <w:rPr>
          <w:rFonts w:ascii="Consolas" w:hAnsi="Consolas" w:cs="Consolas" w:hint="eastAsia"/>
          <w:noProof/>
          <w:kern w:val="0"/>
          <w:szCs w:val="24"/>
        </w:rPr>
        <w:t>和</w:t>
      </w:r>
      <w:r>
        <w:rPr>
          <w:rFonts w:ascii="Consolas" w:hAnsi="Consolas" w:cs="Consolas"/>
          <w:noProof/>
          <w:kern w:val="0"/>
          <w:szCs w:val="24"/>
        </w:rPr>
        <w:t>IDCT</w:t>
      </w:r>
      <w:r>
        <w:rPr>
          <w:rFonts w:ascii="Consolas" w:hAnsi="Consolas" w:cs="Consolas"/>
          <w:noProof/>
          <w:kern w:val="0"/>
          <w:szCs w:val="24"/>
        </w:rPr>
        <w:t>变换</w:t>
      </w:r>
      <w:r>
        <w:rPr>
          <w:rFonts w:ascii="Consolas" w:hAnsi="Consolas" w:cs="Consolas" w:hint="eastAsia"/>
          <w:noProof/>
          <w:kern w:val="0"/>
          <w:szCs w:val="24"/>
        </w:rPr>
        <w:t>。</w:t>
      </w:r>
      <w:r>
        <w:rPr>
          <w:rFonts w:ascii="Consolas" w:hAnsi="Consolas" w:cs="Consolas"/>
          <w:noProof/>
          <w:kern w:val="0"/>
          <w:szCs w:val="24"/>
        </w:rPr>
        <w:t>根据</w:t>
      </w:r>
      <w:r>
        <w:rPr>
          <w:rFonts w:ascii="Consolas" w:hAnsi="Consolas" w:cs="Consolas" w:hint="eastAsia"/>
          <w:noProof/>
          <w:kern w:val="0"/>
          <w:szCs w:val="24"/>
        </w:rPr>
        <w:t>用户</w:t>
      </w:r>
      <w:r>
        <w:rPr>
          <w:rFonts w:ascii="Consolas" w:hAnsi="Consolas" w:cs="Consolas"/>
          <w:noProof/>
          <w:kern w:val="0"/>
          <w:szCs w:val="24"/>
        </w:rPr>
        <w:t>选择的量化参数选择量化表和噪声系数，进行完一系列三角函数计算后</w:t>
      </w:r>
      <w:r w:rsidR="00F12ED0">
        <w:rPr>
          <w:rFonts w:ascii="Consolas" w:hAnsi="Consolas" w:cs="Consolas" w:hint="eastAsia"/>
          <w:noProof/>
          <w:kern w:val="0"/>
          <w:szCs w:val="24"/>
        </w:rPr>
        <w:t>返回</w:t>
      </w:r>
      <w:r w:rsidR="00F12ED0">
        <w:rPr>
          <w:rFonts w:ascii="Consolas" w:hAnsi="Consolas" w:cs="Consolas"/>
          <w:noProof/>
          <w:kern w:val="0"/>
          <w:szCs w:val="24"/>
        </w:rPr>
        <w:t>带有块状效应的图像矩阵。</w:t>
      </w:r>
      <w:r w:rsidR="00D209F3">
        <w:rPr>
          <w:rFonts w:ascii="Consolas" w:hAnsi="Consolas" w:cs="Consolas" w:hint="eastAsia"/>
          <w:noProof/>
          <w:kern w:val="0"/>
          <w:szCs w:val="24"/>
        </w:rPr>
        <w:t>应用</w:t>
      </w:r>
      <w:r w:rsidR="00D209F3">
        <w:rPr>
          <w:rFonts w:ascii="Consolas" w:hAnsi="Consolas" w:cs="Consolas"/>
          <w:noProof/>
          <w:kern w:val="0"/>
          <w:szCs w:val="24"/>
        </w:rPr>
        <w:t>公</w:t>
      </w:r>
      <m:oMath>
        <m:sSup>
          <m:sSupPr>
            <m:ctrlPr>
              <w:rPr>
                <w:rFonts w:ascii="Cambria Math" w:hAnsi="Cambria Math" w:cs="Consolas"/>
                <w:noProof/>
                <w:kern w:val="0"/>
                <w:szCs w:val="24"/>
              </w:rPr>
            </m:ctrlPr>
          </m:sSupPr>
          <m:e>
            <m:r>
              <m:rPr>
                <m:sty m:val="p"/>
              </m:rPr>
              <w:rPr>
                <w:rFonts w:ascii="Cambria Math" w:hAnsi="Cambria Math" w:cs="Consolas"/>
                <w:noProof/>
                <w:kern w:val="0"/>
                <w:szCs w:val="24"/>
              </w:rPr>
              <m:t>式</m:t>
            </m:r>
          </m:e>
          <m:sup>
            <m:r>
              <w:rPr>
                <w:rFonts w:ascii="Cambria Math" w:hAnsi="Cambria Math" w:cs="Consolas"/>
                <w:noProof/>
                <w:kern w:val="0"/>
                <w:szCs w:val="24"/>
              </w:rPr>
              <m:t>[10]</m:t>
            </m:r>
          </m:sup>
        </m:sSup>
      </m:oMath>
      <w:r w:rsidR="00D209F3">
        <w:rPr>
          <w:rFonts w:ascii="Consolas" w:hAnsi="Consolas" w:cs="Consolas"/>
          <w:noProof/>
          <w:kern w:val="0"/>
          <w:szCs w:val="24"/>
        </w:rPr>
        <w:t>如下：</w:t>
      </w:r>
    </w:p>
    <w:p w:rsidR="00F12ED0" w:rsidRPr="00F12ED0" w:rsidRDefault="00F12ED0" w:rsidP="00CF6EA4">
      <w:pPr>
        <w:autoSpaceDE w:val="0"/>
        <w:autoSpaceDN w:val="0"/>
        <w:adjustRightInd w:val="0"/>
        <w:ind w:firstLine="420"/>
        <w:jc w:val="left"/>
        <w:rPr>
          <w:rFonts w:ascii="Consolas" w:hAnsi="Consolas" w:cs="Consolas"/>
          <w:noProof/>
          <w:kern w:val="0"/>
          <w:sz w:val="24"/>
          <w:szCs w:val="24"/>
        </w:rPr>
      </w:pPr>
      <w:r w:rsidRPr="00F12ED0">
        <w:rPr>
          <w:rFonts w:ascii="Consolas" w:hAnsi="Consolas" w:cs="Consolas"/>
          <w:noProof/>
          <w:kern w:val="0"/>
          <w:sz w:val="24"/>
          <w:szCs w:val="24"/>
        </w:rPr>
        <w:t>对数据</w:t>
      </w:r>
      <w:r w:rsidRPr="00F12ED0">
        <w:rPr>
          <w:rFonts w:ascii="Consolas" w:hAnsi="Consolas" w:cs="Consolas"/>
          <w:noProof/>
          <w:kern w:val="0"/>
          <w:sz w:val="24"/>
          <w:szCs w:val="24"/>
        </w:rPr>
        <w:t>f[i][j]</w:t>
      </w:r>
      <w:r w:rsidRPr="00F12ED0">
        <w:rPr>
          <w:rFonts w:ascii="Consolas" w:hAnsi="Consolas" w:cs="Consolas"/>
          <w:noProof/>
          <w:kern w:val="0"/>
          <w:sz w:val="24"/>
          <w:szCs w:val="24"/>
        </w:rPr>
        <w:t>进行</w:t>
      </w:r>
      <w:r w:rsidRPr="00F12ED0">
        <w:rPr>
          <w:rFonts w:ascii="Consolas" w:hAnsi="Consolas" w:cs="Consolas"/>
          <w:noProof/>
          <w:kern w:val="0"/>
          <w:sz w:val="24"/>
          <w:szCs w:val="24"/>
        </w:rPr>
        <w:t>DCT</w:t>
      </w:r>
      <w:r w:rsidRPr="00F12ED0">
        <w:rPr>
          <w:rFonts w:ascii="Consolas" w:hAnsi="Consolas" w:cs="Consolas"/>
          <w:noProof/>
          <w:kern w:val="0"/>
          <w:sz w:val="24"/>
          <w:szCs w:val="24"/>
        </w:rPr>
        <w:t>变化生成</w:t>
      </w:r>
      <w:r w:rsidRPr="00F12ED0">
        <w:rPr>
          <w:rFonts w:ascii="Consolas" w:hAnsi="Consolas" w:cs="Consolas"/>
          <w:noProof/>
          <w:kern w:val="0"/>
          <w:sz w:val="24"/>
          <w:szCs w:val="24"/>
        </w:rPr>
        <w:t>F[u][v]</w:t>
      </w:r>
    </w:p>
    <w:p w:rsidR="00F12ED0" w:rsidRPr="00F12ED0" w:rsidRDefault="00F12ED0" w:rsidP="00CF6EA4">
      <w:pPr>
        <w:autoSpaceDE w:val="0"/>
        <w:autoSpaceDN w:val="0"/>
        <w:adjustRightInd w:val="0"/>
        <w:ind w:firstLine="420"/>
        <w:jc w:val="left"/>
        <w:rPr>
          <w:rFonts w:ascii="Consolas" w:hAnsi="Consolas" w:cs="Consolas"/>
          <w:noProof/>
          <w:kern w:val="0"/>
          <w:sz w:val="24"/>
          <w:szCs w:val="24"/>
        </w:rPr>
      </w:pPr>
      <w:r w:rsidRPr="00F12ED0">
        <w:rPr>
          <w:rFonts w:ascii="Consolas" w:hAnsi="Consolas" w:cs="Consolas"/>
          <w:noProof/>
          <w:kern w:val="0"/>
          <w:sz w:val="24"/>
          <w:szCs w:val="24"/>
        </w:rPr>
        <w:t>应用公式：</w:t>
      </w:r>
    </w:p>
    <w:p w:rsidR="00F12ED0" w:rsidRPr="00E04803" w:rsidRDefault="00F12ED0" w:rsidP="00CF6EA4">
      <w:pPr>
        <w:autoSpaceDE w:val="0"/>
        <w:autoSpaceDN w:val="0"/>
        <w:adjustRightInd w:val="0"/>
        <w:ind w:firstLine="420"/>
        <w:jc w:val="left"/>
        <w:rPr>
          <w:rFonts w:ascii="Times New Roman" w:hAnsi="Times New Roman" w:cs="Times New Roman"/>
          <w:noProof/>
          <w:kern w:val="0"/>
          <w:sz w:val="24"/>
          <w:szCs w:val="24"/>
        </w:rPr>
      </w:pPr>
      <w:r w:rsidRPr="00E04803">
        <w:rPr>
          <w:rFonts w:ascii="Times New Roman" w:hAnsi="Times New Roman" w:cs="Times New Roman"/>
          <w:noProof/>
          <w:kern w:val="0"/>
          <w:sz w:val="24"/>
          <w:szCs w:val="24"/>
        </w:rPr>
        <w:t>F(u,</w:t>
      </w:r>
      <w:r w:rsidR="00D209F3" w:rsidRPr="00E04803">
        <w:rPr>
          <w:rFonts w:ascii="Times New Roman" w:hAnsi="Times New Roman" w:cs="Times New Roman"/>
          <w:noProof/>
          <w:kern w:val="0"/>
          <w:sz w:val="24"/>
          <w:szCs w:val="24"/>
        </w:rPr>
        <w:t>v) = alpha(u)*alpha(v)*</w:t>
      </w:r>
      <w:r w:rsidRPr="00E04803">
        <w:rPr>
          <w:rFonts w:ascii="Times New Roman" w:hAnsi="Times New Roman" w:cs="Times New Roman"/>
          <w:noProof/>
          <w:kern w:val="0"/>
          <w:sz w:val="24"/>
          <w:szCs w:val="24"/>
        </w:rPr>
        <w:t>sum</w:t>
      </w:r>
    </w:p>
    <w:p w:rsidR="00F12ED0" w:rsidRPr="00E04803" w:rsidRDefault="00F12ED0" w:rsidP="00CF6EA4">
      <w:pPr>
        <w:autoSpaceDE w:val="0"/>
        <w:autoSpaceDN w:val="0"/>
        <w:adjustRightInd w:val="0"/>
        <w:ind w:firstLine="420"/>
        <w:jc w:val="left"/>
        <w:rPr>
          <w:rFonts w:ascii="Times New Roman" w:hAnsi="Times New Roman" w:cs="Times New Roman"/>
          <w:noProof/>
          <w:kern w:val="0"/>
          <w:sz w:val="24"/>
          <w:szCs w:val="24"/>
        </w:rPr>
      </w:pPr>
      <w:r w:rsidRPr="00E04803">
        <w:rPr>
          <w:rFonts w:ascii="Times New Roman" w:hAnsi="Times New Roman" w:cs="Times New Roman"/>
          <w:noProof/>
          <w:kern w:val="0"/>
          <w:sz w:val="24"/>
          <w:szCs w:val="24"/>
        </w:rPr>
        <w:t>sum=f(x,y) * cos ((2*i+1)*u*PI/16)* cos ((2*j+1)*v*PI/16)</w:t>
      </w:r>
    </w:p>
    <w:p w:rsidR="00F12ED0" w:rsidRPr="00E04803" w:rsidRDefault="00F12ED0" w:rsidP="00CF6EA4">
      <w:pPr>
        <w:autoSpaceDE w:val="0"/>
        <w:autoSpaceDN w:val="0"/>
        <w:adjustRightInd w:val="0"/>
        <w:ind w:firstLine="420"/>
        <w:jc w:val="left"/>
        <w:rPr>
          <w:rFonts w:ascii="Times New Roman" w:hAnsi="Times New Roman" w:cs="Times New Roman"/>
          <w:noProof/>
          <w:kern w:val="0"/>
          <w:sz w:val="24"/>
          <w:szCs w:val="24"/>
        </w:rPr>
      </w:pPr>
      <w:r w:rsidRPr="00E04803">
        <w:rPr>
          <w:rFonts w:ascii="Times New Roman" w:hAnsi="Times New Roman" w:cs="Times New Roman"/>
          <w:noProof/>
          <w:kern w:val="0"/>
          <w:sz w:val="24"/>
          <w:szCs w:val="24"/>
        </w:rPr>
        <w:t>当</w:t>
      </w:r>
      <w:r w:rsidRPr="00E04803">
        <w:rPr>
          <w:rFonts w:ascii="Times New Roman" w:hAnsi="Times New Roman" w:cs="Times New Roman"/>
          <w:noProof/>
          <w:kern w:val="0"/>
          <w:sz w:val="24"/>
          <w:szCs w:val="24"/>
        </w:rPr>
        <w:t xml:space="preserve"> u=0 v=0  --&gt;alpha(u)*alpha(v)=0.125  cos(u)=cos(v)=0</w:t>
      </w:r>
    </w:p>
    <w:p w:rsidR="00F12ED0" w:rsidRPr="00E04803" w:rsidRDefault="00F12ED0" w:rsidP="00CF6EA4">
      <w:pPr>
        <w:autoSpaceDE w:val="0"/>
        <w:autoSpaceDN w:val="0"/>
        <w:adjustRightInd w:val="0"/>
        <w:ind w:firstLine="420"/>
        <w:jc w:val="left"/>
        <w:rPr>
          <w:rFonts w:ascii="Times New Roman" w:hAnsi="Times New Roman" w:cs="Times New Roman"/>
          <w:noProof/>
          <w:kern w:val="0"/>
          <w:sz w:val="24"/>
          <w:szCs w:val="24"/>
        </w:rPr>
      </w:pPr>
      <w:r w:rsidRPr="00E04803">
        <w:rPr>
          <w:rFonts w:ascii="Times New Roman" w:hAnsi="Times New Roman" w:cs="Times New Roman"/>
          <w:noProof/>
          <w:kern w:val="0"/>
          <w:sz w:val="24"/>
          <w:szCs w:val="24"/>
        </w:rPr>
        <w:t>当</w:t>
      </w:r>
      <w:r w:rsidRPr="00E04803">
        <w:rPr>
          <w:rFonts w:ascii="Times New Roman" w:hAnsi="Times New Roman" w:cs="Times New Roman"/>
          <w:noProof/>
          <w:kern w:val="0"/>
          <w:sz w:val="24"/>
          <w:szCs w:val="24"/>
        </w:rPr>
        <w:t xml:space="preserve"> u=0 ||v!=0 --&gt;alpha(u)*alpha(v)=sqrt(2.0)/8.0</w:t>
      </w:r>
    </w:p>
    <w:p w:rsidR="00EC4772" w:rsidRPr="00E04803" w:rsidRDefault="00F12ED0" w:rsidP="00CF6EA4">
      <w:pPr>
        <w:pStyle w:val="a3"/>
        <w:spacing w:before="48" w:after="48" w:line="288" w:lineRule="auto"/>
        <w:ind w:firstLineChars="0"/>
        <w:jc w:val="both"/>
        <w:rPr>
          <w:noProof/>
          <w:kern w:val="0"/>
          <w:szCs w:val="24"/>
        </w:rPr>
      </w:pPr>
      <w:r w:rsidRPr="00E04803">
        <w:rPr>
          <w:noProof/>
          <w:kern w:val="0"/>
          <w:szCs w:val="24"/>
        </w:rPr>
        <w:t>当</w:t>
      </w:r>
      <w:r w:rsidRPr="00E04803">
        <w:rPr>
          <w:noProof/>
          <w:kern w:val="0"/>
          <w:szCs w:val="24"/>
        </w:rPr>
        <w:t xml:space="preserve"> u!=0&amp;&amp;v!=0  --&gt;alpha(u)*alpha(v)=0.25</w:t>
      </w:r>
    </w:p>
    <w:p w:rsidR="00EC4772" w:rsidRPr="00F12ED0" w:rsidRDefault="00F12ED0" w:rsidP="00F12ED0">
      <w:pPr>
        <w:pStyle w:val="a3"/>
        <w:spacing w:before="48" w:after="48" w:line="288" w:lineRule="auto"/>
        <w:ind w:firstLine="480"/>
        <w:jc w:val="center"/>
      </w:pPr>
      <w:r>
        <w:rPr>
          <w:rFonts w:hint="eastAsia"/>
          <w:szCs w:val="24"/>
        </w:rPr>
        <w:t>式</w:t>
      </w:r>
      <w:r w:rsidR="00CF6EA4">
        <w:rPr>
          <w:rFonts w:hint="eastAsia"/>
          <w:szCs w:val="24"/>
        </w:rPr>
        <w:t>(</w:t>
      </w:r>
      <w:r>
        <w:rPr>
          <w:rFonts w:hint="eastAsia"/>
          <w:szCs w:val="24"/>
        </w:rPr>
        <w:t>4</w:t>
      </w:r>
      <w:r>
        <w:rPr>
          <w:szCs w:val="24"/>
        </w:rPr>
        <w:t>-1</w:t>
      </w:r>
      <w:r w:rsidR="00CF6EA4">
        <w:rPr>
          <w:szCs w:val="24"/>
        </w:rPr>
        <w:t>)</w:t>
      </w:r>
    </w:p>
    <w:p w:rsidR="00F12ED0" w:rsidRPr="00F12ED0" w:rsidRDefault="00F12ED0" w:rsidP="00CF6EA4">
      <w:pPr>
        <w:autoSpaceDE w:val="0"/>
        <w:autoSpaceDN w:val="0"/>
        <w:adjustRightInd w:val="0"/>
        <w:ind w:firstLine="420"/>
        <w:jc w:val="left"/>
        <w:rPr>
          <w:rFonts w:ascii="Consolas" w:hAnsi="Consolas" w:cs="Consolas"/>
          <w:noProof/>
          <w:kern w:val="0"/>
          <w:sz w:val="24"/>
          <w:szCs w:val="24"/>
        </w:rPr>
      </w:pPr>
      <w:r w:rsidRPr="00F12ED0">
        <w:rPr>
          <w:rFonts w:ascii="Consolas" w:hAnsi="Consolas" w:cs="Consolas"/>
          <w:noProof/>
          <w:kern w:val="0"/>
          <w:sz w:val="24"/>
          <w:szCs w:val="24"/>
        </w:rPr>
        <w:t>对数据</w:t>
      </w:r>
      <w:r w:rsidRPr="00F12ED0">
        <w:rPr>
          <w:rFonts w:ascii="Consolas" w:hAnsi="Consolas" w:cs="Consolas"/>
          <w:noProof/>
          <w:kern w:val="0"/>
          <w:sz w:val="24"/>
          <w:szCs w:val="24"/>
        </w:rPr>
        <w:t>F[u][v]</w:t>
      </w:r>
      <w:r w:rsidRPr="00F12ED0">
        <w:rPr>
          <w:rFonts w:ascii="Consolas" w:hAnsi="Consolas" w:cs="Consolas"/>
          <w:noProof/>
          <w:kern w:val="0"/>
          <w:sz w:val="24"/>
          <w:szCs w:val="24"/>
        </w:rPr>
        <w:t>进行</w:t>
      </w:r>
      <w:r w:rsidRPr="00F12ED0">
        <w:rPr>
          <w:rFonts w:ascii="Consolas" w:hAnsi="Consolas" w:cs="Consolas"/>
          <w:noProof/>
          <w:kern w:val="0"/>
          <w:sz w:val="24"/>
          <w:szCs w:val="24"/>
        </w:rPr>
        <w:t>IDCT</w:t>
      </w:r>
      <w:r w:rsidRPr="00F12ED0">
        <w:rPr>
          <w:rFonts w:ascii="Consolas" w:hAnsi="Consolas" w:cs="Consolas"/>
          <w:noProof/>
          <w:kern w:val="0"/>
          <w:sz w:val="24"/>
          <w:szCs w:val="24"/>
        </w:rPr>
        <w:t>变化生成</w:t>
      </w:r>
      <w:r w:rsidRPr="00F12ED0">
        <w:rPr>
          <w:rFonts w:ascii="Consolas" w:hAnsi="Consolas" w:cs="Consolas"/>
          <w:noProof/>
          <w:kern w:val="0"/>
          <w:sz w:val="24"/>
          <w:szCs w:val="24"/>
        </w:rPr>
        <w:t>f[i][j]</w:t>
      </w:r>
    </w:p>
    <w:p w:rsidR="00F12ED0" w:rsidRPr="00F12ED0" w:rsidRDefault="00F12ED0" w:rsidP="00CF6EA4">
      <w:pPr>
        <w:autoSpaceDE w:val="0"/>
        <w:autoSpaceDN w:val="0"/>
        <w:adjustRightInd w:val="0"/>
        <w:ind w:firstLine="420"/>
        <w:jc w:val="left"/>
        <w:rPr>
          <w:rFonts w:ascii="Consolas" w:hAnsi="Consolas" w:cs="Consolas"/>
          <w:noProof/>
          <w:kern w:val="0"/>
          <w:sz w:val="24"/>
          <w:szCs w:val="24"/>
        </w:rPr>
      </w:pPr>
      <w:r w:rsidRPr="00F12ED0">
        <w:rPr>
          <w:rFonts w:ascii="Consolas" w:hAnsi="Consolas" w:cs="Consolas"/>
          <w:noProof/>
          <w:kern w:val="0"/>
          <w:sz w:val="24"/>
          <w:szCs w:val="24"/>
        </w:rPr>
        <w:t>应用公式：</w:t>
      </w:r>
    </w:p>
    <w:p w:rsidR="00F12ED0" w:rsidRPr="00E04803" w:rsidRDefault="00D209F3" w:rsidP="00CF6EA4">
      <w:pPr>
        <w:autoSpaceDE w:val="0"/>
        <w:autoSpaceDN w:val="0"/>
        <w:adjustRightInd w:val="0"/>
        <w:ind w:firstLine="420"/>
        <w:jc w:val="left"/>
        <w:rPr>
          <w:rFonts w:ascii="Times New Roman" w:hAnsi="Times New Roman" w:cs="Times New Roman"/>
          <w:noProof/>
          <w:kern w:val="0"/>
          <w:sz w:val="24"/>
          <w:szCs w:val="24"/>
        </w:rPr>
      </w:pPr>
      <w:r w:rsidRPr="00E04803">
        <w:rPr>
          <w:rFonts w:ascii="Times New Roman" w:hAnsi="Times New Roman" w:cs="Times New Roman"/>
          <w:noProof/>
          <w:kern w:val="0"/>
          <w:sz w:val="24"/>
          <w:szCs w:val="24"/>
        </w:rPr>
        <w:t>f(x,y) =sum*alpha(u)*alpha(v)*F(u,v)*cos</w:t>
      </w:r>
      <w:r w:rsidR="00F12ED0" w:rsidRPr="00E04803">
        <w:rPr>
          <w:rFonts w:ascii="Times New Roman" w:hAnsi="Times New Roman" w:cs="Times New Roman"/>
          <w:noProof/>
          <w:kern w:val="0"/>
          <w:sz w:val="24"/>
          <w:szCs w:val="24"/>
        </w:rPr>
        <w:t>(</w:t>
      </w:r>
      <w:r w:rsidRPr="00E04803">
        <w:rPr>
          <w:rFonts w:ascii="Times New Roman" w:hAnsi="Times New Roman" w:cs="Times New Roman"/>
          <w:noProof/>
          <w:kern w:val="0"/>
          <w:sz w:val="24"/>
          <w:szCs w:val="24"/>
        </w:rPr>
        <w:t>(2*i+1)</w:t>
      </w:r>
      <w:r w:rsidR="00F12ED0" w:rsidRPr="00E04803">
        <w:rPr>
          <w:rFonts w:ascii="Times New Roman" w:hAnsi="Times New Roman" w:cs="Times New Roman"/>
          <w:noProof/>
          <w:kern w:val="0"/>
          <w:sz w:val="24"/>
          <w:szCs w:val="24"/>
        </w:rPr>
        <w:t>*u*PI)* cos (</w:t>
      </w:r>
      <w:r w:rsidRPr="00E04803">
        <w:rPr>
          <w:rFonts w:ascii="Times New Roman" w:hAnsi="Times New Roman" w:cs="Times New Roman"/>
          <w:noProof/>
          <w:kern w:val="0"/>
          <w:sz w:val="24"/>
          <w:szCs w:val="24"/>
        </w:rPr>
        <w:t>(2*j+1)</w:t>
      </w:r>
      <w:r w:rsidR="00F12ED0" w:rsidRPr="00E04803">
        <w:rPr>
          <w:rFonts w:ascii="Times New Roman" w:hAnsi="Times New Roman" w:cs="Times New Roman"/>
          <w:noProof/>
          <w:kern w:val="0"/>
          <w:sz w:val="24"/>
          <w:szCs w:val="24"/>
        </w:rPr>
        <w:t xml:space="preserve">*v*PI) </w:t>
      </w:r>
    </w:p>
    <w:p w:rsidR="00D209F3" w:rsidRPr="00E04803" w:rsidRDefault="00D209F3" w:rsidP="00CF6EA4">
      <w:pPr>
        <w:autoSpaceDE w:val="0"/>
        <w:autoSpaceDN w:val="0"/>
        <w:adjustRightInd w:val="0"/>
        <w:ind w:firstLine="420"/>
        <w:jc w:val="left"/>
        <w:rPr>
          <w:rFonts w:ascii="Times New Roman" w:hAnsi="Times New Roman" w:cs="Times New Roman"/>
          <w:noProof/>
          <w:kern w:val="0"/>
          <w:sz w:val="24"/>
          <w:szCs w:val="24"/>
        </w:rPr>
      </w:pPr>
      <w:r w:rsidRPr="00E04803">
        <w:rPr>
          <w:rFonts w:ascii="Times New Roman" w:hAnsi="Times New Roman" w:cs="Times New Roman"/>
          <w:noProof/>
          <w:kern w:val="0"/>
          <w:sz w:val="24"/>
          <w:szCs w:val="24"/>
        </w:rPr>
        <w:t>F(u,v) = alpha(u)*alpha(v)*</w:t>
      </w:r>
      <w:r w:rsidR="00F12ED0" w:rsidRPr="00E04803">
        <w:rPr>
          <w:rFonts w:ascii="Times New Roman" w:hAnsi="Times New Roman" w:cs="Times New Roman"/>
          <w:noProof/>
          <w:kern w:val="0"/>
          <w:sz w:val="24"/>
          <w:szCs w:val="24"/>
        </w:rPr>
        <w:t xml:space="preserve">sum </w:t>
      </w:r>
    </w:p>
    <w:p w:rsidR="00EC4772" w:rsidRPr="00E04803" w:rsidRDefault="00D209F3" w:rsidP="00CF6EA4">
      <w:pPr>
        <w:autoSpaceDE w:val="0"/>
        <w:autoSpaceDN w:val="0"/>
        <w:adjustRightInd w:val="0"/>
        <w:ind w:firstLine="420"/>
        <w:jc w:val="left"/>
        <w:rPr>
          <w:rFonts w:ascii="Times New Roman" w:hAnsi="Times New Roman" w:cs="Times New Roman"/>
          <w:noProof/>
          <w:kern w:val="0"/>
          <w:sz w:val="24"/>
          <w:szCs w:val="24"/>
        </w:rPr>
      </w:pPr>
      <w:r w:rsidRPr="00E04803">
        <w:rPr>
          <w:rFonts w:ascii="Times New Roman" w:hAnsi="Times New Roman" w:cs="Times New Roman"/>
          <w:noProof/>
          <w:kern w:val="0"/>
          <w:sz w:val="24"/>
          <w:szCs w:val="24"/>
        </w:rPr>
        <w:t>Sum=f(x,y)*cos</w:t>
      </w:r>
      <w:r w:rsidR="00F12ED0" w:rsidRPr="00E04803">
        <w:rPr>
          <w:rFonts w:ascii="Times New Roman" w:hAnsi="Times New Roman" w:cs="Times New Roman"/>
          <w:noProof/>
          <w:kern w:val="0"/>
          <w:sz w:val="24"/>
          <w:szCs w:val="24"/>
        </w:rPr>
        <w:t xml:space="preserve">((2*i+1)*u*PI/16)* </w:t>
      </w:r>
      <w:r w:rsidRPr="00E04803">
        <w:rPr>
          <w:rFonts w:ascii="Times New Roman" w:hAnsi="Times New Roman" w:cs="Times New Roman"/>
          <w:noProof/>
          <w:kern w:val="0"/>
          <w:sz w:val="24"/>
          <w:szCs w:val="24"/>
        </w:rPr>
        <w:t>cos</w:t>
      </w:r>
      <w:r w:rsidR="00F12ED0" w:rsidRPr="00E04803">
        <w:rPr>
          <w:rFonts w:ascii="Times New Roman" w:hAnsi="Times New Roman" w:cs="Times New Roman"/>
          <w:noProof/>
          <w:kern w:val="0"/>
          <w:sz w:val="24"/>
          <w:szCs w:val="24"/>
        </w:rPr>
        <w:t>((2*j+1)*v*PI/16)</w:t>
      </w:r>
    </w:p>
    <w:p w:rsidR="00D209F3" w:rsidRPr="00F12ED0" w:rsidRDefault="00D209F3" w:rsidP="00D209F3">
      <w:pPr>
        <w:pStyle w:val="a3"/>
        <w:spacing w:before="48" w:after="48" w:line="288" w:lineRule="auto"/>
        <w:ind w:firstLine="480"/>
        <w:jc w:val="center"/>
      </w:pPr>
      <w:r>
        <w:rPr>
          <w:rFonts w:hint="eastAsia"/>
          <w:szCs w:val="24"/>
        </w:rPr>
        <w:t>式</w:t>
      </w:r>
      <w:r w:rsidR="00CF6EA4">
        <w:rPr>
          <w:rFonts w:hint="eastAsia"/>
          <w:szCs w:val="24"/>
        </w:rPr>
        <w:t>(</w:t>
      </w:r>
      <w:r>
        <w:rPr>
          <w:rFonts w:hint="eastAsia"/>
          <w:szCs w:val="24"/>
        </w:rPr>
        <w:t>4</w:t>
      </w:r>
      <w:r w:rsidR="00CE6CBF">
        <w:rPr>
          <w:szCs w:val="24"/>
        </w:rPr>
        <w:t>-</w:t>
      </w:r>
      <w:r w:rsidR="00E04803">
        <w:rPr>
          <w:szCs w:val="24"/>
        </w:rPr>
        <w:t>2</w:t>
      </w:r>
      <w:r w:rsidR="00CF6EA4">
        <w:rPr>
          <w:szCs w:val="24"/>
        </w:rPr>
        <w:t>)</w:t>
      </w:r>
    </w:p>
    <w:p w:rsidR="00EC4772" w:rsidRDefault="00D209F3" w:rsidP="00CF6EA4">
      <w:pPr>
        <w:pStyle w:val="a3"/>
        <w:spacing w:before="48" w:after="48" w:line="288" w:lineRule="auto"/>
        <w:ind w:firstLineChars="0"/>
        <w:jc w:val="both"/>
      </w:pPr>
      <w:r>
        <w:rPr>
          <w:rFonts w:hint="eastAsia"/>
        </w:rPr>
        <w:t>得到</w:t>
      </w:r>
      <w:r>
        <w:t>带有块状效应图像后，将</w:t>
      </w:r>
      <w:r>
        <w:rPr>
          <w:rFonts w:hint="eastAsia"/>
        </w:rPr>
        <w:t>该</w:t>
      </w:r>
      <w:r>
        <w:t>图像</w:t>
      </w:r>
      <w:r>
        <w:rPr>
          <w:rFonts w:hint="eastAsia"/>
        </w:rPr>
        <w:t>作为</w:t>
      </w:r>
      <w:r>
        <w:t>输入数据，</w:t>
      </w:r>
      <w:proofErr w:type="gramStart"/>
      <w:r>
        <w:t>进入</w:t>
      </w:r>
      <w:r>
        <w:rPr>
          <w:rFonts w:hint="eastAsia"/>
        </w:rPr>
        <w:t>去块</w:t>
      </w:r>
      <w:r>
        <w:t>效应</w:t>
      </w:r>
      <w:proofErr w:type="gramEnd"/>
      <w:r>
        <w:t>过程。</w:t>
      </w:r>
    </w:p>
    <w:p w:rsidR="00D209F3" w:rsidRDefault="00D209F3" w:rsidP="00D209F3">
      <w:pPr>
        <w:pStyle w:val="2"/>
      </w:pPr>
      <w:bookmarkStart w:id="59" w:name="_Toc420761617"/>
      <w:r>
        <w:rPr>
          <w:rFonts w:hint="eastAsia"/>
        </w:rPr>
        <w:t>4</w:t>
      </w:r>
      <w:r>
        <w:t xml:space="preserve">.2  </w:t>
      </w:r>
      <w:proofErr w:type="gramStart"/>
      <w:r>
        <w:rPr>
          <w:rFonts w:hint="eastAsia"/>
        </w:rPr>
        <w:t>图像去块效应</w:t>
      </w:r>
      <w:proofErr w:type="gramEnd"/>
      <w:r>
        <w:rPr>
          <w:rFonts w:hint="eastAsia"/>
        </w:rPr>
        <w:t>算法处理</w:t>
      </w:r>
      <w:bookmarkEnd w:id="59"/>
    </w:p>
    <w:p w:rsidR="00D209F3" w:rsidRDefault="00D209F3" w:rsidP="007E65A7">
      <w:pPr>
        <w:pStyle w:val="a3"/>
        <w:spacing w:before="48" w:after="48" w:line="288" w:lineRule="auto"/>
        <w:ind w:firstLineChars="0"/>
        <w:jc w:val="both"/>
      </w:pPr>
      <w:proofErr w:type="gramStart"/>
      <w:r>
        <w:rPr>
          <w:rFonts w:hint="eastAsia"/>
        </w:rPr>
        <w:t>去块</w:t>
      </w:r>
      <w:r>
        <w:t>效应</w:t>
      </w:r>
      <w:proofErr w:type="gramEnd"/>
      <w:r>
        <w:t>算法部分的</w:t>
      </w:r>
      <w:r>
        <w:rPr>
          <w:rFonts w:hint="eastAsia"/>
        </w:rPr>
        <w:t>输入</w:t>
      </w:r>
      <w:r>
        <w:t>数据为</w:t>
      </w:r>
      <w:r>
        <w:rPr>
          <w:rFonts w:hint="eastAsia"/>
        </w:rPr>
        <w:t>512</w:t>
      </w:r>
      <w:r>
        <w:t>*512</w:t>
      </w:r>
      <w:r>
        <w:rPr>
          <w:rFonts w:hint="eastAsia"/>
        </w:rPr>
        <w:t>大小</w:t>
      </w:r>
      <w:r>
        <w:t>的</w:t>
      </w:r>
      <w:r>
        <w:rPr>
          <w:rFonts w:hint="eastAsia"/>
        </w:rPr>
        <w:t>经过</w:t>
      </w:r>
      <w:r>
        <w:t>压缩后具有块状效应的图像</w:t>
      </w:r>
      <w:r w:rsidR="007E65A7">
        <w:rPr>
          <w:rFonts w:hint="eastAsia"/>
        </w:rPr>
        <w:t>，先</w:t>
      </w:r>
      <w:r w:rsidR="007E65A7">
        <w:t>将图像数据</w:t>
      </w:r>
      <w:proofErr w:type="gramStart"/>
      <w:r w:rsidR="007E65A7">
        <w:t>进行降维处理</w:t>
      </w:r>
      <w:proofErr w:type="gramEnd"/>
      <w:r w:rsidR="007E65A7">
        <w:rPr>
          <w:rFonts w:hint="eastAsia"/>
        </w:rPr>
        <w:t>，</w:t>
      </w:r>
      <w:r w:rsidR="007E65A7">
        <w:t>分成一个个小块图像，再将图像</w:t>
      </w:r>
      <w:r w:rsidR="007E65A7">
        <w:rPr>
          <w:rFonts w:hint="eastAsia"/>
        </w:rPr>
        <w:t>块</w:t>
      </w:r>
      <w:r w:rsidR="007E65A7">
        <w:t>进行块匹配后进行</w:t>
      </w:r>
      <w:r w:rsidR="007E65A7">
        <w:t>SVD</w:t>
      </w:r>
      <w:r w:rsidR="007E65A7">
        <w:t>算法，然后进行</w:t>
      </w:r>
      <w:r w:rsidR="007E65A7">
        <w:t>Low-Rnak</w:t>
      </w:r>
      <w:r w:rsidR="007E65A7">
        <w:t>和</w:t>
      </w:r>
      <w:r w:rsidR="007E65A7">
        <w:rPr>
          <w:rFonts w:hint="eastAsia"/>
        </w:rPr>
        <w:t>软</w:t>
      </w:r>
      <w:r w:rsidR="007E65A7">
        <w:t>阈值等操作</w:t>
      </w:r>
      <w:r w:rsidR="007E65A7">
        <w:rPr>
          <w:rFonts w:hint="eastAsia"/>
        </w:rPr>
        <w:t>将</w:t>
      </w:r>
      <w:r w:rsidR="007E65A7">
        <w:t>图像降噪，最后得到每个</w:t>
      </w:r>
      <w:r w:rsidR="007E65A7">
        <w:rPr>
          <w:rFonts w:hint="eastAsia"/>
        </w:rPr>
        <w:t>图像</w:t>
      </w:r>
      <w:r w:rsidR="007E65A7">
        <w:t>块合并后的原始图像，得到</w:t>
      </w:r>
      <w:proofErr w:type="gramStart"/>
      <w:r w:rsidR="007E65A7">
        <w:t>最后去块效应</w:t>
      </w:r>
      <w:proofErr w:type="gramEnd"/>
      <w:r w:rsidR="007E65A7">
        <w:t>后</w:t>
      </w:r>
      <w:r w:rsidR="007E65A7">
        <w:rPr>
          <w:rFonts w:hint="eastAsia"/>
        </w:rPr>
        <w:t>的</w:t>
      </w:r>
      <w:r w:rsidR="007E65A7">
        <w:t>图像</w:t>
      </w:r>
      <w:r w:rsidR="007E65A7">
        <w:rPr>
          <w:rFonts w:hint="eastAsia"/>
        </w:rPr>
        <w:t>。</w:t>
      </w:r>
    </w:p>
    <w:p w:rsidR="007E65A7" w:rsidRDefault="007E65A7" w:rsidP="007E65A7">
      <w:pPr>
        <w:pStyle w:val="3"/>
      </w:pPr>
      <w:bookmarkStart w:id="60" w:name="_Toc420761618"/>
      <w:r>
        <w:rPr>
          <w:rFonts w:hint="eastAsia"/>
        </w:rPr>
        <w:t>4</w:t>
      </w:r>
      <w:r>
        <w:t xml:space="preserve">.2.1  </w:t>
      </w:r>
      <w:r>
        <w:rPr>
          <w:rFonts w:hint="eastAsia"/>
        </w:rPr>
        <w:t>图像降维</w:t>
      </w:r>
      <w:bookmarkEnd w:id="60"/>
    </w:p>
    <w:p w:rsidR="007E65A7" w:rsidRPr="00693FA3" w:rsidRDefault="007E65A7" w:rsidP="00693FA3">
      <w:pPr>
        <w:ind w:firstLine="420"/>
        <w:rPr>
          <w:rFonts w:ascii="Times New Roman" w:hAnsi="Times New Roman" w:cs="Times New Roman"/>
          <w:sz w:val="24"/>
          <w:szCs w:val="20"/>
        </w:rPr>
      </w:pPr>
      <w:r w:rsidRPr="00693FA3">
        <w:rPr>
          <w:rFonts w:ascii="Times New Roman" w:hAnsi="Times New Roman" w:cs="Times New Roman" w:hint="eastAsia"/>
          <w:sz w:val="24"/>
          <w:szCs w:val="20"/>
        </w:rPr>
        <w:t>先</w:t>
      </w:r>
      <w:r w:rsidRPr="00693FA3">
        <w:rPr>
          <w:rFonts w:ascii="Times New Roman" w:hAnsi="Times New Roman" w:cs="Times New Roman"/>
          <w:sz w:val="24"/>
          <w:szCs w:val="20"/>
        </w:rPr>
        <w:t>事先设置好图像块的合适大小为</w:t>
      </w:r>
      <w:r w:rsidRPr="00693FA3">
        <w:rPr>
          <w:rFonts w:ascii="Times New Roman" w:hAnsi="Times New Roman" w:cs="Times New Roman"/>
          <w:sz w:val="24"/>
          <w:szCs w:val="20"/>
        </w:rPr>
        <w:t>6*6</w:t>
      </w:r>
      <w:r w:rsidRPr="00693FA3">
        <w:rPr>
          <w:rFonts w:ascii="Times New Roman" w:hAnsi="Times New Roman" w:cs="Times New Roman" w:hint="eastAsia"/>
          <w:sz w:val="24"/>
          <w:szCs w:val="20"/>
        </w:rPr>
        <w:t>的图像</w:t>
      </w:r>
      <w:r w:rsidRPr="00693FA3">
        <w:rPr>
          <w:rFonts w:ascii="Times New Roman" w:hAnsi="Times New Roman" w:cs="Times New Roman"/>
          <w:sz w:val="24"/>
          <w:szCs w:val="20"/>
        </w:rPr>
        <w:t>窗口。</w:t>
      </w:r>
      <w:r w:rsidRPr="00693FA3">
        <w:rPr>
          <w:rFonts w:ascii="Times New Roman" w:hAnsi="Times New Roman" w:cs="Times New Roman" w:hint="eastAsia"/>
          <w:sz w:val="24"/>
          <w:szCs w:val="20"/>
        </w:rPr>
        <w:t>利用</w:t>
      </w:r>
      <w:r w:rsidRPr="00693FA3">
        <w:rPr>
          <w:rFonts w:ascii="Times New Roman" w:hAnsi="Times New Roman" w:cs="Times New Roman"/>
          <w:sz w:val="24"/>
          <w:szCs w:val="20"/>
        </w:rPr>
        <w:t>OpenCV</w:t>
      </w:r>
      <w:r w:rsidRPr="00693FA3">
        <w:rPr>
          <w:rFonts w:ascii="Times New Roman" w:hAnsi="Times New Roman" w:cs="Times New Roman"/>
          <w:sz w:val="24"/>
          <w:szCs w:val="20"/>
        </w:rPr>
        <w:t>里的</w:t>
      </w:r>
      <w:r w:rsidR="00693FA3" w:rsidRPr="00693FA3">
        <w:rPr>
          <w:rFonts w:ascii="Times New Roman" w:hAnsi="Times New Roman" w:cs="Times New Roman" w:hint="eastAsia"/>
          <w:sz w:val="24"/>
          <w:szCs w:val="20"/>
        </w:rPr>
        <w:t>方法</w:t>
      </w:r>
      <w:r w:rsidR="00693FA3" w:rsidRPr="00693FA3">
        <w:rPr>
          <w:rFonts w:ascii="Times New Roman" w:hAnsi="Times New Roman" w:cs="Times New Roman"/>
          <w:sz w:val="24"/>
          <w:szCs w:val="20"/>
        </w:rPr>
        <w:t>将</w:t>
      </w:r>
      <w:r w:rsidR="00693FA3" w:rsidRPr="00693FA3">
        <w:rPr>
          <w:rFonts w:ascii="Times New Roman" w:hAnsi="Times New Roman" w:cs="Times New Roman" w:hint="eastAsia"/>
          <w:sz w:val="24"/>
          <w:szCs w:val="20"/>
        </w:rPr>
        <w:t>整个</w:t>
      </w:r>
      <w:r w:rsidR="00693FA3" w:rsidRPr="00693FA3">
        <w:rPr>
          <w:rFonts w:ascii="Times New Roman" w:hAnsi="Times New Roman" w:cs="Times New Roman"/>
          <w:sz w:val="24"/>
          <w:szCs w:val="20"/>
        </w:rPr>
        <w:t>图像分为</w:t>
      </w:r>
      <w:r w:rsidR="00693FA3" w:rsidRPr="00693FA3">
        <w:rPr>
          <w:rFonts w:ascii="Times New Roman" w:hAnsi="Times New Roman" w:cs="Times New Roman" w:hint="eastAsia"/>
          <w:sz w:val="24"/>
          <w:szCs w:val="20"/>
        </w:rPr>
        <w:t>多个</w:t>
      </w:r>
      <w:r w:rsidR="00693FA3" w:rsidRPr="00693FA3">
        <w:rPr>
          <w:rFonts w:ascii="Times New Roman" w:hAnsi="Times New Roman" w:cs="Times New Roman" w:hint="eastAsia"/>
          <w:sz w:val="24"/>
          <w:szCs w:val="20"/>
        </w:rPr>
        <w:t>6</w:t>
      </w:r>
      <w:r w:rsidR="00693FA3" w:rsidRPr="00693FA3">
        <w:rPr>
          <w:rFonts w:ascii="Times New Roman" w:hAnsi="Times New Roman" w:cs="Times New Roman"/>
          <w:sz w:val="24"/>
          <w:szCs w:val="20"/>
        </w:rPr>
        <w:t>*6</w:t>
      </w:r>
      <w:r w:rsidR="00693FA3" w:rsidRPr="00693FA3">
        <w:rPr>
          <w:rFonts w:ascii="Times New Roman" w:hAnsi="Times New Roman" w:cs="Times New Roman" w:hint="eastAsia"/>
          <w:sz w:val="24"/>
          <w:szCs w:val="20"/>
        </w:rPr>
        <w:t>的</w:t>
      </w:r>
      <w:r w:rsidR="00693FA3" w:rsidRPr="00693FA3">
        <w:rPr>
          <w:rFonts w:ascii="Times New Roman" w:hAnsi="Times New Roman" w:cs="Times New Roman"/>
          <w:sz w:val="24"/>
          <w:szCs w:val="20"/>
        </w:rPr>
        <w:t>窗口图像，</w:t>
      </w:r>
      <w:r w:rsidR="00693FA3" w:rsidRPr="00693FA3">
        <w:rPr>
          <w:rFonts w:ascii="Times New Roman" w:hAnsi="Times New Roman" w:cs="Times New Roman" w:hint="eastAsia"/>
          <w:sz w:val="24"/>
          <w:szCs w:val="20"/>
        </w:rPr>
        <w:t>因为</w:t>
      </w:r>
      <w:r w:rsidR="00693FA3" w:rsidRPr="00693FA3">
        <w:rPr>
          <w:rFonts w:ascii="Times New Roman" w:hAnsi="Times New Roman" w:cs="Times New Roman"/>
          <w:sz w:val="24"/>
          <w:szCs w:val="20"/>
        </w:rPr>
        <w:t>OpenCV</w:t>
      </w:r>
      <w:r w:rsidR="00693FA3" w:rsidRPr="00693FA3">
        <w:rPr>
          <w:rFonts w:ascii="Times New Roman" w:hAnsi="Times New Roman" w:cs="Times New Roman"/>
          <w:sz w:val="24"/>
          <w:szCs w:val="20"/>
        </w:rPr>
        <w:t>和</w:t>
      </w:r>
      <w:r w:rsidR="00693FA3" w:rsidRPr="00693FA3">
        <w:rPr>
          <w:rFonts w:ascii="Times New Roman" w:hAnsi="Times New Roman" w:cs="Times New Roman"/>
          <w:sz w:val="24"/>
          <w:szCs w:val="20"/>
        </w:rPr>
        <w:t>C++</w:t>
      </w:r>
      <w:r w:rsidR="00693FA3" w:rsidRPr="00693FA3">
        <w:rPr>
          <w:rFonts w:ascii="Times New Roman" w:hAnsi="Times New Roman" w:cs="Times New Roman"/>
          <w:sz w:val="24"/>
          <w:szCs w:val="20"/>
        </w:rPr>
        <w:t>的矩阵数组存储行列方式不同，利用</w:t>
      </w:r>
      <w:r w:rsidR="00693FA3" w:rsidRPr="00693FA3">
        <w:rPr>
          <w:rFonts w:ascii="Times New Roman" w:hAnsi="Times New Roman" w:cs="Times New Roman"/>
          <w:sz w:val="24"/>
          <w:szCs w:val="20"/>
        </w:rPr>
        <w:t>transpose</w:t>
      </w:r>
      <w:r w:rsidR="00693FA3" w:rsidRPr="00693FA3">
        <w:rPr>
          <w:rFonts w:ascii="Times New Roman" w:hAnsi="Times New Roman" w:cs="Times New Roman"/>
          <w:sz w:val="24"/>
          <w:szCs w:val="20"/>
        </w:rPr>
        <w:t>方式将每个图像块转置存储。</w:t>
      </w:r>
      <w:r w:rsidR="00693FA3" w:rsidRPr="00693FA3">
        <w:rPr>
          <w:rFonts w:ascii="Times New Roman" w:hAnsi="Times New Roman" w:cs="Times New Roman" w:hint="eastAsia"/>
          <w:sz w:val="24"/>
          <w:szCs w:val="20"/>
        </w:rPr>
        <w:t>然后</w:t>
      </w:r>
      <w:r w:rsidR="00693FA3" w:rsidRPr="00693FA3">
        <w:rPr>
          <w:rFonts w:ascii="Times New Roman" w:hAnsi="Times New Roman" w:cs="Times New Roman"/>
          <w:sz w:val="24"/>
          <w:szCs w:val="20"/>
        </w:rPr>
        <w:t>利用</w:t>
      </w:r>
      <w:r w:rsidR="00693FA3" w:rsidRPr="00693FA3">
        <w:rPr>
          <w:rFonts w:ascii="Times New Roman" w:hAnsi="Times New Roman" w:cs="Times New Roman"/>
          <w:sz w:val="24"/>
          <w:szCs w:val="20"/>
        </w:rPr>
        <w:t>OpenCV</w:t>
      </w:r>
      <w:r w:rsidR="00693FA3" w:rsidRPr="00693FA3">
        <w:rPr>
          <w:rFonts w:ascii="Times New Roman" w:hAnsi="Times New Roman" w:cs="Times New Roman"/>
          <w:sz w:val="24"/>
          <w:szCs w:val="20"/>
        </w:rPr>
        <w:t>的</w:t>
      </w:r>
      <w:r w:rsidR="00693FA3" w:rsidRPr="00693FA3">
        <w:rPr>
          <w:rFonts w:ascii="Times New Roman" w:hAnsi="Times New Roman" w:cs="Times New Roman"/>
          <w:sz w:val="24"/>
          <w:szCs w:val="20"/>
        </w:rPr>
        <w:t>reshape</w:t>
      </w:r>
      <w:r w:rsidR="00693FA3" w:rsidRPr="00693FA3">
        <w:rPr>
          <w:rFonts w:ascii="Times New Roman" w:hAnsi="Times New Roman" w:cs="Times New Roman"/>
          <w:sz w:val="24"/>
          <w:szCs w:val="20"/>
        </w:rPr>
        <w:t>方式将每个图像块压为一维</w:t>
      </w:r>
      <w:r w:rsidR="00693FA3" w:rsidRPr="00693FA3">
        <w:rPr>
          <w:rFonts w:ascii="Times New Roman" w:hAnsi="Times New Roman" w:cs="Times New Roman" w:hint="eastAsia"/>
          <w:sz w:val="24"/>
          <w:szCs w:val="20"/>
        </w:rPr>
        <w:t>图像</w:t>
      </w:r>
      <w:r w:rsidR="00693FA3" w:rsidRPr="00693FA3">
        <w:rPr>
          <w:rFonts w:ascii="Times New Roman" w:hAnsi="Times New Roman" w:cs="Times New Roman"/>
          <w:sz w:val="24"/>
          <w:szCs w:val="20"/>
        </w:rPr>
        <w:t>数据</w:t>
      </w:r>
      <w:r w:rsidR="00693FA3" w:rsidRPr="00693FA3">
        <w:rPr>
          <w:rFonts w:ascii="Times New Roman" w:hAnsi="Times New Roman" w:cs="Times New Roman" w:hint="eastAsia"/>
          <w:sz w:val="24"/>
          <w:szCs w:val="20"/>
        </w:rPr>
        <w:t>，</w:t>
      </w:r>
      <w:r w:rsidR="00693FA3" w:rsidRPr="00693FA3">
        <w:rPr>
          <w:rFonts w:ascii="Times New Roman" w:hAnsi="Times New Roman" w:cs="Times New Roman"/>
          <w:sz w:val="24"/>
          <w:szCs w:val="20"/>
        </w:rPr>
        <w:t>即将图像数据存于一维向量中，</w:t>
      </w:r>
      <w:r w:rsidR="00693FA3" w:rsidRPr="00693FA3">
        <w:rPr>
          <w:rFonts w:ascii="Times New Roman" w:hAnsi="Times New Roman" w:cs="Times New Roman" w:hint="eastAsia"/>
          <w:sz w:val="24"/>
          <w:szCs w:val="20"/>
        </w:rPr>
        <w:t>便于</w:t>
      </w:r>
      <w:r w:rsidR="00693FA3" w:rsidRPr="00693FA3">
        <w:rPr>
          <w:rFonts w:ascii="Times New Roman" w:hAnsi="Times New Roman" w:cs="Times New Roman"/>
          <w:sz w:val="24"/>
          <w:szCs w:val="20"/>
        </w:rPr>
        <w:t>后面的图像块</w:t>
      </w:r>
      <w:r w:rsidR="00693FA3" w:rsidRPr="00693FA3">
        <w:rPr>
          <w:rFonts w:ascii="Times New Roman" w:hAnsi="Times New Roman" w:cs="Times New Roman" w:hint="eastAsia"/>
          <w:sz w:val="24"/>
          <w:szCs w:val="20"/>
        </w:rPr>
        <w:t>的</w:t>
      </w:r>
      <w:r w:rsidR="00693FA3" w:rsidRPr="00693FA3">
        <w:rPr>
          <w:rFonts w:ascii="Times New Roman" w:hAnsi="Times New Roman" w:cs="Times New Roman"/>
          <w:sz w:val="24"/>
          <w:szCs w:val="20"/>
        </w:rPr>
        <w:t>匹配</w:t>
      </w:r>
      <w:r w:rsidR="00693FA3" w:rsidRPr="00693FA3">
        <w:rPr>
          <w:rFonts w:ascii="Times New Roman" w:hAnsi="Times New Roman" w:cs="Times New Roman" w:hint="eastAsia"/>
          <w:sz w:val="24"/>
          <w:szCs w:val="20"/>
        </w:rPr>
        <w:t>。这样</w:t>
      </w:r>
      <w:r w:rsidR="00693FA3" w:rsidRPr="00693FA3">
        <w:rPr>
          <w:rFonts w:ascii="Times New Roman" w:hAnsi="Times New Roman" w:cs="Times New Roman"/>
          <w:sz w:val="24"/>
          <w:szCs w:val="20"/>
        </w:rPr>
        <w:t>便得到新的图像矩阵，大小为</w:t>
      </w:r>
      <w:r w:rsidR="00693FA3" w:rsidRPr="00693FA3">
        <w:rPr>
          <w:rFonts w:ascii="Times New Roman" w:hAnsi="Times New Roman" w:cs="Times New Roman" w:hint="eastAsia"/>
          <w:sz w:val="24"/>
          <w:szCs w:val="20"/>
        </w:rPr>
        <w:t>36</w:t>
      </w:r>
      <w:r w:rsidR="00693FA3" w:rsidRPr="00693FA3">
        <w:rPr>
          <w:rFonts w:ascii="Times New Roman" w:hAnsi="Times New Roman" w:cs="Times New Roman"/>
          <w:sz w:val="24"/>
          <w:szCs w:val="20"/>
        </w:rPr>
        <w:t>*(M-f+1)(N-f+1)</w:t>
      </w:r>
      <w:r w:rsidR="00693FA3" w:rsidRPr="00693FA3">
        <w:rPr>
          <w:rFonts w:ascii="Times New Roman" w:hAnsi="Times New Roman" w:cs="Times New Roman" w:hint="eastAsia"/>
          <w:sz w:val="24"/>
          <w:szCs w:val="20"/>
        </w:rPr>
        <w:t>，只有</w:t>
      </w:r>
      <w:r w:rsidR="00693FA3" w:rsidRPr="00693FA3">
        <w:rPr>
          <w:rFonts w:ascii="Times New Roman" w:hAnsi="Times New Roman" w:cs="Times New Roman"/>
          <w:sz w:val="24"/>
          <w:szCs w:val="20"/>
        </w:rPr>
        <w:t>前</w:t>
      </w:r>
      <w:r w:rsidR="00693FA3" w:rsidRPr="00693FA3">
        <w:rPr>
          <w:rFonts w:ascii="Times New Roman" w:hAnsi="Times New Roman" w:cs="Times New Roman" w:hint="eastAsia"/>
          <w:sz w:val="24"/>
          <w:szCs w:val="20"/>
        </w:rPr>
        <w:t>507</w:t>
      </w:r>
      <w:r w:rsidR="00693FA3" w:rsidRPr="00693FA3">
        <w:rPr>
          <w:rFonts w:ascii="Times New Roman" w:hAnsi="Times New Roman" w:cs="Times New Roman"/>
          <w:sz w:val="24"/>
          <w:szCs w:val="20"/>
        </w:rPr>
        <w:t>*507</w:t>
      </w:r>
      <w:r w:rsidR="00693FA3" w:rsidRPr="00693FA3">
        <w:rPr>
          <w:rFonts w:ascii="Times New Roman" w:hAnsi="Times New Roman" w:cs="Times New Roman" w:hint="eastAsia"/>
          <w:sz w:val="24"/>
          <w:szCs w:val="20"/>
        </w:rPr>
        <w:t>的数据</w:t>
      </w:r>
      <w:r w:rsidR="00693FA3" w:rsidRPr="00693FA3">
        <w:rPr>
          <w:rFonts w:ascii="Times New Roman" w:hAnsi="Times New Roman" w:cs="Times New Roman"/>
          <w:sz w:val="24"/>
          <w:szCs w:val="20"/>
        </w:rPr>
        <w:t>有相似图像块，</w:t>
      </w:r>
      <w:r w:rsidR="00693FA3" w:rsidRPr="00693FA3">
        <w:rPr>
          <w:rFonts w:ascii="Times New Roman" w:hAnsi="Times New Roman" w:cs="Times New Roman" w:hint="eastAsia"/>
          <w:sz w:val="24"/>
          <w:szCs w:val="20"/>
        </w:rPr>
        <w:lastRenderedPageBreak/>
        <w:t>因为</w:t>
      </w:r>
      <w:r w:rsidR="00693FA3" w:rsidRPr="00693FA3">
        <w:rPr>
          <w:rFonts w:ascii="Times New Roman" w:hAnsi="Times New Roman" w:cs="Times New Roman" w:hint="eastAsia"/>
          <w:sz w:val="24"/>
          <w:szCs w:val="20"/>
        </w:rPr>
        <w:t>512</w:t>
      </w:r>
      <w:r w:rsidR="00693FA3" w:rsidRPr="00693FA3">
        <w:rPr>
          <w:rFonts w:ascii="Times New Roman" w:hAnsi="Times New Roman" w:cs="Times New Roman" w:hint="eastAsia"/>
          <w:sz w:val="24"/>
          <w:szCs w:val="20"/>
        </w:rPr>
        <w:t>不能</w:t>
      </w:r>
      <w:r w:rsidR="00693FA3" w:rsidRPr="00693FA3">
        <w:rPr>
          <w:rFonts w:ascii="Times New Roman" w:hAnsi="Times New Roman" w:cs="Times New Roman"/>
          <w:sz w:val="24"/>
          <w:szCs w:val="20"/>
        </w:rPr>
        <w:t>完整被</w:t>
      </w:r>
      <w:r w:rsidR="00693FA3" w:rsidRPr="00693FA3">
        <w:rPr>
          <w:rFonts w:ascii="Times New Roman" w:hAnsi="Times New Roman" w:cs="Times New Roman" w:hint="eastAsia"/>
          <w:sz w:val="24"/>
          <w:szCs w:val="20"/>
        </w:rPr>
        <w:t>6</w:t>
      </w:r>
      <w:r w:rsidR="00693FA3" w:rsidRPr="00693FA3">
        <w:rPr>
          <w:rFonts w:ascii="Times New Roman" w:hAnsi="Times New Roman" w:cs="Times New Roman" w:hint="eastAsia"/>
          <w:sz w:val="24"/>
          <w:szCs w:val="20"/>
        </w:rPr>
        <w:t>整除</w:t>
      </w:r>
      <w:r w:rsidR="00693FA3" w:rsidRPr="00693FA3">
        <w:rPr>
          <w:rFonts w:ascii="Times New Roman" w:hAnsi="Times New Roman" w:cs="Times New Roman"/>
          <w:sz w:val="24"/>
          <w:szCs w:val="20"/>
        </w:rPr>
        <w:t>。每个</w:t>
      </w:r>
      <w:proofErr w:type="gramStart"/>
      <w:r w:rsidR="00693FA3" w:rsidRPr="00693FA3">
        <w:rPr>
          <w:rFonts w:ascii="Times New Roman" w:hAnsi="Times New Roman" w:cs="Times New Roman"/>
          <w:sz w:val="24"/>
          <w:szCs w:val="20"/>
        </w:rPr>
        <w:t>纵</w:t>
      </w:r>
      <w:proofErr w:type="gramEnd"/>
      <w:r w:rsidR="00693FA3" w:rsidRPr="00693FA3">
        <w:rPr>
          <w:rFonts w:ascii="Times New Roman" w:hAnsi="Times New Roman" w:cs="Times New Roman"/>
          <w:sz w:val="24"/>
          <w:szCs w:val="20"/>
        </w:rPr>
        <w:t>列为一个小图像块，整个</w:t>
      </w:r>
      <w:r w:rsidR="00693FA3" w:rsidRPr="00693FA3">
        <w:rPr>
          <w:rFonts w:ascii="Times New Roman" w:hAnsi="Times New Roman" w:cs="Times New Roman" w:hint="eastAsia"/>
          <w:sz w:val="24"/>
          <w:szCs w:val="20"/>
        </w:rPr>
        <w:t>矩阵</w:t>
      </w:r>
      <w:r w:rsidR="00693FA3" w:rsidRPr="00693FA3">
        <w:rPr>
          <w:rFonts w:ascii="Times New Roman" w:hAnsi="Times New Roman" w:cs="Times New Roman"/>
          <w:sz w:val="24"/>
          <w:szCs w:val="20"/>
        </w:rPr>
        <w:t>构成了原来的图像，数据没有丢失。</w:t>
      </w:r>
    </w:p>
    <w:p w:rsidR="00693FA3" w:rsidRDefault="00693FA3" w:rsidP="00693FA3">
      <w:pPr>
        <w:pStyle w:val="3"/>
      </w:pPr>
      <w:bookmarkStart w:id="61" w:name="_Toc420761619"/>
      <w:r>
        <w:rPr>
          <w:rFonts w:hint="eastAsia"/>
        </w:rPr>
        <w:t>4</w:t>
      </w:r>
      <w:r>
        <w:t xml:space="preserve">.2.2  </w:t>
      </w:r>
      <w:r>
        <w:rPr>
          <w:rFonts w:hint="eastAsia"/>
        </w:rPr>
        <w:t>图像块匹配</w:t>
      </w:r>
      <w:bookmarkEnd w:id="61"/>
    </w:p>
    <w:p w:rsidR="00B4450A" w:rsidRPr="00B4450A" w:rsidRDefault="00693FA3" w:rsidP="00B4450A">
      <w:pPr>
        <w:ind w:firstLine="420"/>
        <w:rPr>
          <w:rFonts w:ascii="Times New Roman" w:hAnsi="Times New Roman" w:cs="Times New Roman"/>
          <w:sz w:val="24"/>
          <w:szCs w:val="20"/>
        </w:rPr>
      </w:pPr>
      <w:r>
        <w:rPr>
          <w:rFonts w:ascii="Times New Roman" w:hAnsi="Times New Roman" w:cs="Times New Roman" w:hint="eastAsia"/>
          <w:sz w:val="24"/>
          <w:szCs w:val="20"/>
        </w:rPr>
        <w:t>将</w:t>
      </w:r>
      <w:r>
        <w:rPr>
          <w:rFonts w:ascii="Times New Roman" w:hAnsi="Times New Roman" w:cs="Times New Roman"/>
          <w:sz w:val="24"/>
          <w:szCs w:val="20"/>
        </w:rPr>
        <w:t>之前的</w:t>
      </w:r>
      <w:r>
        <w:rPr>
          <w:rFonts w:ascii="Times New Roman" w:hAnsi="Times New Roman" w:cs="Times New Roman" w:hint="eastAsia"/>
          <w:sz w:val="24"/>
          <w:szCs w:val="20"/>
        </w:rPr>
        <w:t>数据</w:t>
      </w:r>
      <w:proofErr w:type="gramStart"/>
      <w:r>
        <w:rPr>
          <w:rFonts w:ascii="Times New Roman" w:hAnsi="Times New Roman" w:cs="Times New Roman"/>
          <w:sz w:val="24"/>
          <w:szCs w:val="20"/>
        </w:rPr>
        <w:t>降维后</w:t>
      </w:r>
      <w:proofErr w:type="gramEnd"/>
      <w:r>
        <w:rPr>
          <w:rFonts w:ascii="Times New Roman" w:hAnsi="Times New Roman" w:cs="Times New Roman"/>
          <w:sz w:val="24"/>
          <w:szCs w:val="20"/>
        </w:rPr>
        <w:t>的数据</w:t>
      </w:r>
      <w:r w:rsidR="00DD1326">
        <w:rPr>
          <w:rFonts w:ascii="Times New Roman" w:hAnsi="Times New Roman" w:cs="Times New Roman" w:hint="eastAsia"/>
          <w:sz w:val="24"/>
          <w:szCs w:val="20"/>
        </w:rPr>
        <w:t>矩阵</w:t>
      </w:r>
      <w:r w:rsidR="00DD1326">
        <w:rPr>
          <w:rFonts w:ascii="Times New Roman" w:hAnsi="Times New Roman" w:cs="Times New Roman"/>
          <w:sz w:val="24"/>
          <w:szCs w:val="20"/>
        </w:rPr>
        <w:t>和原始图像矩阵输入图像块匹配过程中。</w:t>
      </w:r>
      <w:r w:rsidR="00DD1326">
        <w:rPr>
          <w:rFonts w:ascii="Times New Roman" w:hAnsi="Times New Roman" w:cs="Times New Roman" w:hint="eastAsia"/>
          <w:sz w:val="24"/>
          <w:szCs w:val="20"/>
        </w:rPr>
        <w:t>本</w:t>
      </w:r>
      <w:r w:rsidR="00DD1326">
        <w:rPr>
          <w:rFonts w:ascii="Times New Roman" w:hAnsi="Times New Roman" w:cs="Times New Roman"/>
          <w:sz w:val="24"/>
          <w:szCs w:val="20"/>
        </w:rPr>
        <w:t>过程的目的是找到每个图像</w:t>
      </w:r>
      <w:proofErr w:type="gramStart"/>
      <w:r w:rsidR="00DD1326">
        <w:rPr>
          <w:rFonts w:ascii="Times New Roman" w:hAnsi="Times New Roman" w:cs="Times New Roman"/>
          <w:sz w:val="24"/>
          <w:szCs w:val="20"/>
        </w:rPr>
        <w:t>块周围</w:t>
      </w:r>
      <w:proofErr w:type="gramEnd"/>
      <w:r w:rsidR="00DD1326">
        <w:rPr>
          <w:rFonts w:ascii="Times New Roman" w:hAnsi="Times New Roman" w:cs="Times New Roman" w:hint="eastAsia"/>
          <w:sz w:val="24"/>
          <w:szCs w:val="20"/>
        </w:rPr>
        <w:t>最相似</w:t>
      </w:r>
      <w:r w:rsidR="00DD1326">
        <w:rPr>
          <w:rFonts w:ascii="Times New Roman" w:hAnsi="Times New Roman" w:cs="Times New Roman"/>
          <w:sz w:val="24"/>
          <w:szCs w:val="20"/>
        </w:rPr>
        <w:t>的</w:t>
      </w:r>
      <w:r w:rsidR="00DD1326">
        <w:rPr>
          <w:rFonts w:ascii="Times New Roman" w:hAnsi="Times New Roman" w:cs="Times New Roman" w:hint="eastAsia"/>
          <w:sz w:val="24"/>
          <w:szCs w:val="20"/>
        </w:rPr>
        <w:t>40</w:t>
      </w:r>
      <w:r w:rsidR="00DD1326">
        <w:rPr>
          <w:rFonts w:ascii="Times New Roman" w:hAnsi="Times New Roman" w:cs="Times New Roman" w:hint="eastAsia"/>
          <w:sz w:val="24"/>
          <w:szCs w:val="20"/>
        </w:rPr>
        <w:t>个</w:t>
      </w:r>
      <w:r w:rsidR="00DD1326">
        <w:rPr>
          <w:rFonts w:ascii="Times New Roman" w:hAnsi="Times New Roman" w:cs="Times New Roman"/>
          <w:sz w:val="24"/>
          <w:szCs w:val="20"/>
        </w:rPr>
        <w:t>图像块</w:t>
      </w:r>
      <w:r w:rsidR="00DD1326">
        <w:rPr>
          <w:rFonts w:ascii="Times New Roman" w:hAnsi="Times New Roman" w:cs="Times New Roman" w:hint="eastAsia"/>
          <w:sz w:val="24"/>
          <w:szCs w:val="20"/>
        </w:rPr>
        <w:t>，</w:t>
      </w:r>
      <w:r w:rsidR="00DD1326">
        <w:rPr>
          <w:rFonts w:ascii="Times New Roman" w:hAnsi="Times New Roman" w:cs="Times New Roman"/>
          <w:sz w:val="24"/>
          <w:szCs w:val="20"/>
        </w:rPr>
        <w:t>查找</w:t>
      </w:r>
      <w:r w:rsidR="00DD1326">
        <w:rPr>
          <w:rFonts w:ascii="Times New Roman" w:hAnsi="Times New Roman" w:cs="Times New Roman" w:hint="eastAsia"/>
          <w:sz w:val="24"/>
          <w:szCs w:val="20"/>
        </w:rPr>
        <w:t>范围预先</w:t>
      </w:r>
      <w:r w:rsidR="00DD1326">
        <w:rPr>
          <w:rFonts w:ascii="Times New Roman" w:hAnsi="Times New Roman" w:cs="Times New Roman"/>
          <w:sz w:val="24"/>
          <w:szCs w:val="20"/>
        </w:rPr>
        <w:t>设置为</w:t>
      </w:r>
      <w:r w:rsidR="00DD1326">
        <w:rPr>
          <w:rFonts w:ascii="Times New Roman" w:hAnsi="Times New Roman" w:cs="Times New Roman" w:hint="eastAsia"/>
          <w:sz w:val="24"/>
          <w:szCs w:val="20"/>
        </w:rPr>
        <w:t>以</w:t>
      </w:r>
      <w:r w:rsidR="00DD1326">
        <w:rPr>
          <w:rFonts w:ascii="Times New Roman" w:hAnsi="Times New Roman" w:cs="Times New Roman" w:hint="eastAsia"/>
          <w:sz w:val="24"/>
          <w:szCs w:val="20"/>
        </w:rPr>
        <w:t>6</w:t>
      </w:r>
      <w:r w:rsidR="00DD1326">
        <w:rPr>
          <w:rFonts w:ascii="Times New Roman" w:hAnsi="Times New Roman" w:cs="Times New Roman"/>
          <w:sz w:val="24"/>
          <w:szCs w:val="20"/>
        </w:rPr>
        <w:t>*6</w:t>
      </w:r>
      <w:r w:rsidR="00DD1326">
        <w:rPr>
          <w:rFonts w:ascii="Times New Roman" w:hAnsi="Times New Roman" w:cs="Times New Roman" w:hint="eastAsia"/>
          <w:sz w:val="24"/>
          <w:szCs w:val="20"/>
        </w:rPr>
        <w:t>的</w:t>
      </w:r>
      <w:r w:rsidR="00DD1326">
        <w:rPr>
          <w:rFonts w:ascii="Times New Roman" w:hAnsi="Times New Roman" w:cs="Times New Roman"/>
          <w:sz w:val="24"/>
          <w:szCs w:val="20"/>
        </w:rPr>
        <w:t>图像块的左上角点为</w:t>
      </w:r>
      <w:r w:rsidR="00DD1326">
        <w:rPr>
          <w:rFonts w:ascii="Times New Roman" w:hAnsi="Times New Roman" w:cs="Times New Roman" w:hint="eastAsia"/>
          <w:sz w:val="24"/>
          <w:szCs w:val="20"/>
        </w:rPr>
        <w:t>中心</w:t>
      </w:r>
      <w:r w:rsidR="00DD1326">
        <w:rPr>
          <w:rFonts w:ascii="Times New Roman" w:hAnsi="Times New Roman" w:cs="Times New Roman"/>
          <w:sz w:val="24"/>
          <w:szCs w:val="20"/>
        </w:rPr>
        <w:t>点的</w:t>
      </w:r>
      <w:r w:rsidR="00B4450A">
        <w:rPr>
          <w:rFonts w:ascii="Times New Roman" w:hAnsi="Times New Roman" w:cs="Times New Roman"/>
          <w:sz w:val="24"/>
          <w:szCs w:val="20"/>
        </w:rPr>
        <w:t>22</w:t>
      </w:r>
      <w:r w:rsidR="00DD1326">
        <w:rPr>
          <w:rFonts w:ascii="Times New Roman" w:hAnsi="Times New Roman" w:cs="Times New Roman"/>
          <w:sz w:val="24"/>
          <w:szCs w:val="20"/>
        </w:rPr>
        <w:t>*</w:t>
      </w:r>
      <w:r w:rsidR="00B4450A">
        <w:rPr>
          <w:rFonts w:ascii="Times New Roman" w:hAnsi="Times New Roman" w:cs="Times New Roman"/>
          <w:sz w:val="24"/>
          <w:szCs w:val="20"/>
        </w:rPr>
        <w:t>22</w:t>
      </w:r>
      <w:r w:rsidR="00DD1326">
        <w:rPr>
          <w:rFonts w:ascii="Times New Roman" w:hAnsi="Times New Roman" w:cs="Times New Roman" w:hint="eastAsia"/>
          <w:sz w:val="24"/>
          <w:szCs w:val="20"/>
        </w:rPr>
        <w:t>的</w:t>
      </w:r>
      <w:r w:rsidR="00DD1326">
        <w:rPr>
          <w:rFonts w:ascii="Times New Roman" w:hAnsi="Times New Roman" w:cs="Times New Roman"/>
          <w:sz w:val="24"/>
          <w:szCs w:val="20"/>
        </w:rPr>
        <w:t>图像窗口。</w:t>
      </w:r>
      <w:r w:rsidR="00DD1326">
        <w:rPr>
          <w:rFonts w:ascii="Times New Roman" w:hAnsi="Times New Roman" w:cs="Times New Roman" w:hint="eastAsia"/>
          <w:sz w:val="24"/>
          <w:szCs w:val="20"/>
        </w:rPr>
        <w:t>所以设计</w:t>
      </w:r>
      <w:r w:rsidR="00DD1326">
        <w:rPr>
          <w:rFonts w:ascii="Times New Roman" w:hAnsi="Times New Roman" w:cs="Times New Roman"/>
          <w:sz w:val="24"/>
          <w:szCs w:val="20"/>
        </w:rPr>
        <w:t>思想是事先将</w:t>
      </w:r>
      <w:r w:rsidR="00B4450A">
        <w:rPr>
          <w:rFonts w:ascii="Times New Roman" w:hAnsi="Times New Roman" w:cs="Times New Roman" w:hint="eastAsia"/>
          <w:sz w:val="24"/>
          <w:szCs w:val="20"/>
        </w:rPr>
        <w:t>图像</w:t>
      </w:r>
      <w:r w:rsidR="00B4450A">
        <w:rPr>
          <w:rFonts w:ascii="Times New Roman" w:hAnsi="Times New Roman" w:cs="Times New Roman"/>
          <w:sz w:val="24"/>
          <w:szCs w:val="20"/>
        </w:rPr>
        <w:t>在上下左右方向每隔</w:t>
      </w:r>
      <w:r w:rsidR="00B4450A">
        <w:rPr>
          <w:rFonts w:ascii="Times New Roman" w:hAnsi="Times New Roman" w:cs="Times New Roman" w:hint="eastAsia"/>
          <w:sz w:val="24"/>
          <w:szCs w:val="20"/>
        </w:rPr>
        <w:t>6</w:t>
      </w:r>
      <w:r w:rsidR="00B4450A">
        <w:rPr>
          <w:rFonts w:ascii="Times New Roman" w:hAnsi="Times New Roman" w:cs="Times New Roman" w:hint="eastAsia"/>
          <w:sz w:val="24"/>
          <w:szCs w:val="20"/>
        </w:rPr>
        <w:t>个</w:t>
      </w:r>
      <w:r w:rsidR="00B4450A">
        <w:rPr>
          <w:rFonts w:ascii="Times New Roman" w:hAnsi="Times New Roman" w:cs="Times New Roman"/>
          <w:sz w:val="24"/>
          <w:szCs w:val="20"/>
        </w:rPr>
        <w:t>数据点定一个图像块起始点，在图像块起始点</w:t>
      </w:r>
      <w:r w:rsidR="00B4450A">
        <w:rPr>
          <w:rFonts w:ascii="Times New Roman" w:hAnsi="Times New Roman" w:cs="Times New Roman" w:hint="eastAsia"/>
          <w:sz w:val="24"/>
          <w:szCs w:val="20"/>
        </w:rPr>
        <w:t>为</w:t>
      </w:r>
      <w:r w:rsidR="00B4450A">
        <w:rPr>
          <w:rFonts w:ascii="Times New Roman" w:hAnsi="Times New Roman" w:cs="Times New Roman"/>
          <w:sz w:val="24"/>
          <w:szCs w:val="20"/>
        </w:rPr>
        <w:t>中心</w:t>
      </w:r>
      <w:r w:rsidR="00B4450A">
        <w:rPr>
          <w:rFonts w:ascii="Times New Roman" w:hAnsi="Times New Roman" w:cs="Times New Roman" w:hint="eastAsia"/>
          <w:sz w:val="24"/>
          <w:szCs w:val="20"/>
        </w:rPr>
        <w:t>作</w:t>
      </w:r>
      <w:r w:rsidR="00B4450A">
        <w:rPr>
          <w:rFonts w:ascii="Times New Roman" w:hAnsi="Times New Roman" w:cs="Times New Roman"/>
          <w:sz w:val="24"/>
          <w:szCs w:val="20"/>
        </w:rPr>
        <w:t>一个</w:t>
      </w:r>
      <w:r w:rsidR="00B4450A">
        <w:rPr>
          <w:rFonts w:ascii="Times New Roman" w:hAnsi="Times New Roman" w:cs="Times New Roman" w:hint="eastAsia"/>
          <w:sz w:val="24"/>
          <w:szCs w:val="20"/>
        </w:rPr>
        <w:t>22</w:t>
      </w:r>
      <w:r w:rsidR="00B4450A">
        <w:rPr>
          <w:rFonts w:ascii="Times New Roman" w:hAnsi="Times New Roman" w:cs="Times New Roman"/>
          <w:sz w:val="24"/>
          <w:szCs w:val="20"/>
        </w:rPr>
        <w:t>*22</w:t>
      </w:r>
      <w:r w:rsidR="00B4450A">
        <w:rPr>
          <w:rFonts w:ascii="Times New Roman" w:hAnsi="Times New Roman" w:cs="Times New Roman" w:hint="eastAsia"/>
          <w:sz w:val="24"/>
          <w:szCs w:val="20"/>
        </w:rPr>
        <w:t>的</w:t>
      </w:r>
      <w:r w:rsidR="00B4450A">
        <w:rPr>
          <w:rFonts w:ascii="Times New Roman" w:hAnsi="Times New Roman" w:cs="Times New Roman"/>
          <w:sz w:val="24"/>
          <w:szCs w:val="20"/>
        </w:rPr>
        <w:t>探测相似块窗口</w:t>
      </w:r>
      <w:r w:rsidR="00B4450A">
        <w:rPr>
          <w:rFonts w:ascii="Times New Roman" w:hAnsi="Times New Roman" w:cs="Times New Roman" w:hint="eastAsia"/>
          <w:sz w:val="24"/>
          <w:szCs w:val="20"/>
        </w:rPr>
        <w:t>点</w:t>
      </w:r>
      <w:r w:rsidR="00B4450A">
        <w:rPr>
          <w:rFonts w:ascii="Times New Roman" w:hAnsi="Times New Roman" w:cs="Times New Roman"/>
          <w:sz w:val="24"/>
          <w:szCs w:val="20"/>
        </w:rPr>
        <w:t>，每个点代表一个</w:t>
      </w:r>
      <w:r w:rsidR="00B4450A">
        <w:rPr>
          <w:rFonts w:ascii="Times New Roman" w:hAnsi="Times New Roman" w:cs="Times New Roman" w:hint="eastAsia"/>
          <w:sz w:val="24"/>
          <w:szCs w:val="20"/>
        </w:rPr>
        <w:t>6</w:t>
      </w:r>
      <w:r w:rsidR="00B4450A">
        <w:rPr>
          <w:rFonts w:ascii="Times New Roman" w:hAnsi="Times New Roman" w:cs="Times New Roman"/>
          <w:sz w:val="24"/>
          <w:szCs w:val="20"/>
        </w:rPr>
        <w:t>*6</w:t>
      </w:r>
      <w:r w:rsidR="00B4450A">
        <w:rPr>
          <w:rFonts w:ascii="Times New Roman" w:hAnsi="Times New Roman" w:cs="Times New Roman" w:hint="eastAsia"/>
          <w:sz w:val="24"/>
          <w:szCs w:val="20"/>
        </w:rPr>
        <w:t>的图像块的</w:t>
      </w:r>
      <w:r w:rsidR="00B4450A">
        <w:rPr>
          <w:rFonts w:ascii="Times New Roman" w:hAnsi="Times New Roman" w:cs="Times New Roman"/>
          <w:sz w:val="24"/>
          <w:szCs w:val="20"/>
        </w:rPr>
        <w:t>左上角坐标，</w:t>
      </w:r>
      <w:r w:rsidR="00B4450A">
        <w:rPr>
          <w:rFonts w:ascii="Times New Roman" w:hAnsi="Times New Roman" w:cs="Times New Roman" w:hint="eastAsia"/>
          <w:sz w:val="24"/>
          <w:szCs w:val="20"/>
        </w:rPr>
        <w:t>这样</w:t>
      </w:r>
      <w:r w:rsidR="00B4450A">
        <w:rPr>
          <w:rFonts w:ascii="Times New Roman" w:hAnsi="Times New Roman" w:cs="Times New Roman"/>
          <w:sz w:val="24"/>
          <w:szCs w:val="20"/>
        </w:rPr>
        <w:t>就可以完美</w:t>
      </w:r>
      <w:r w:rsidR="00B4450A">
        <w:rPr>
          <w:rFonts w:ascii="Times New Roman" w:hAnsi="Times New Roman" w:cs="Times New Roman" w:hint="eastAsia"/>
          <w:sz w:val="24"/>
          <w:szCs w:val="20"/>
        </w:rPr>
        <w:t>地</w:t>
      </w:r>
      <w:r w:rsidR="00B4450A">
        <w:rPr>
          <w:rFonts w:ascii="Times New Roman" w:hAnsi="Times New Roman" w:cs="Times New Roman"/>
          <w:sz w:val="24"/>
          <w:szCs w:val="20"/>
        </w:rPr>
        <w:t>将</w:t>
      </w:r>
      <w:r w:rsidR="00B4450A">
        <w:rPr>
          <w:rFonts w:ascii="Times New Roman" w:hAnsi="Times New Roman" w:cs="Times New Roman" w:hint="eastAsia"/>
          <w:sz w:val="24"/>
          <w:szCs w:val="20"/>
        </w:rPr>
        <w:t>6</w:t>
      </w:r>
      <w:r w:rsidR="00B4450A">
        <w:rPr>
          <w:rFonts w:ascii="Times New Roman" w:hAnsi="Times New Roman" w:cs="Times New Roman"/>
          <w:sz w:val="24"/>
          <w:szCs w:val="20"/>
        </w:rPr>
        <w:t>*6</w:t>
      </w:r>
      <w:r w:rsidR="00B4450A">
        <w:rPr>
          <w:rFonts w:ascii="Times New Roman" w:hAnsi="Times New Roman" w:cs="Times New Roman"/>
          <w:sz w:val="24"/>
          <w:szCs w:val="20"/>
        </w:rPr>
        <w:t>图像</w:t>
      </w:r>
      <w:proofErr w:type="gramStart"/>
      <w:r w:rsidR="00B4450A">
        <w:rPr>
          <w:rFonts w:ascii="Times New Roman" w:hAnsi="Times New Roman" w:cs="Times New Roman"/>
          <w:sz w:val="24"/>
          <w:szCs w:val="20"/>
        </w:rPr>
        <w:t>块</w:t>
      </w:r>
      <w:r w:rsidR="00B4450A">
        <w:rPr>
          <w:rFonts w:ascii="Times New Roman" w:hAnsi="Times New Roman" w:cs="Times New Roman" w:hint="eastAsia"/>
          <w:sz w:val="24"/>
          <w:szCs w:val="20"/>
        </w:rPr>
        <w:t>周围</w:t>
      </w:r>
      <w:proofErr w:type="gramEnd"/>
      <w:r w:rsidR="00B4450A">
        <w:rPr>
          <w:rFonts w:ascii="Times New Roman" w:hAnsi="Times New Roman" w:cs="Times New Roman"/>
          <w:sz w:val="24"/>
          <w:szCs w:val="20"/>
        </w:rPr>
        <w:t>的相似图像块都检测出来。</w:t>
      </w:r>
      <w:r w:rsidR="00B4450A" w:rsidRPr="00B4450A">
        <w:rPr>
          <w:rFonts w:ascii="Times New Roman" w:hAnsi="Times New Roman" w:cs="Times New Roman" w:hint="eastAsia"/>
          <w:sz w:val="24"/>
          <w:szCs w:val="20"/>
        </w:rPr>
        <w:t>若</w:t>
      </w:r>
      <w:r w:rsidR="00B4450A" w:rsidRPr="00B4450A">
        <w:rPr>
          <w:rFonts w:ascii="Times New Roman" w:hAnsi="Times New Roman" w:cs="Times New Roman"/>
          <w:sz w:val="24"/>
          <w:szCs w:val="20"/>
        </w:rPr>
        <w:t>某些图像块起始点在图像的边缘部分，那就以边缘为准，</w:t>
      </w:r>
      <w:r w:rsidR="00B4450A" w:rsidRPr="00B4450A">
        <w:rPr>
          <w:rFonts w:ascii="Times New Roman" w:hAnsi="Times New Roman" w:cs="Times New Roman" w:hint="eastAsia"/>
          <w:sz w:val="24"/>
          <w:szCs w:val="20"/>
        </w:rPr>
        <w:t>检测</w:t>
      </w:r>
      <w:r w:rsidR="00B4450A" w:rsidRPr="00B4450A">
        <w:rPr>
          <w:rFonts w:ascii="Times New Roman" w:hAnsi="Times New Roman" w:cs="Times New Roman"/>
          <w:sz w:val="24"/>
          <w:szCs w:val="20"/>
        </w:rPr>
        <w:t>相似图像块的数量就少些。</w:t>
      </w:r>
    </w:p>
    <w:p w:rsidR="00E04803" w:rsidRDefault="00E04803" w:rsidP="00B4450A">
      <w:pPr>
        <w:ind w:firstLine="420"/>
        <w:rPr>
          <w:rFonts w:ascii="Times New Roman" w:hAnsi="Times New Roman" w:cs="Times New Roman"/>
          <w:sz w:val="24"/>
          <w:szCs w:val="20"/>
        </w:rPr>
      </w:pPr>
      <w:r>
        <w:rPr>
          <w:rFonts w:ascii="Times New Roman" w:hAnsi="Times New Roman" w:cs="Times New Roman" w:hint="eastAsia"/>
          <w:sz w:val="24"/>
          <w:szCs w:val="20"/>
        </w:rPr>
        <w:t>每个</w:t>
      </w:r>
      <w:r w:rsidR="00B4450A" w:rsidRPr="00B4450A">
        <w:rPr>
          <w:rFonts w:ascii="Times New Roman" w:hAnsi="Times New Roman" w:cs="Times New Roman" w:hint="eastAsia"/>
          <w:sz w:val="24"/>
          <w:szCs w:val="20"/>
        </w:rPr>
        <w:t>相似块</w:t>
      </w:r>
      <w:r w:rsidR="00B4450A" w:rsidRPr="00B4450A">
        <w:rPr>
          <w:rFonts w:ascii="Times New Roman" w:hAnsi="Times New Roman" w:cs="Times New Roman"/>
          <w:sz w:val="24"/>
          <w:szCs w:val="20"/>
        </w:rPr>
        <w:t>都</w:t>
      </w:r>
      <w:r>
        <w:rPr>
          <w:rFonts w:ascii="Times New Roman" w:hAnsi="Times New Roman" w:cs="Times New Roman" w:hint="eastAsia"/>
          <w:sz w:val="24"/>
          <w:szCs w:val="20"/>
        </w:rPr>
        <w:t>将左上角</w:t>
      </w:r>
      <w:r>
        <w:rPr>
          <w:rFonts w:ascii="Times New Roman" w:hAnsi="Times New Roman" w:cs="Times New Roman"/>
          <w:sz w:val="24"/>
          <w:szCs w:val="20"/>
        </w:rPr>
        <w:t>起始点的</w:t>
      </w:r>
      <w:r>
        <w:rPr>
          <w:rFonts w:ascii="Times New Roman" w:hAnsi="Times New Roman" w:cs="Times New Roman" w:hint="eastAsia"/>
          <w:sz w:val="24"/>
          <w:szCs w:val="20"/>
        </w:rPr>
        <w:t>坐标</w:t>
      </w:r>
      <w:r>
        <w:rPr>
          <w:rFonts w:ascii="Times New Roman" w:hAnsi="Times New Roman" w:cs="Times New Roman"/>
          <w:sz w:val="24"/>
          <w:szCs w:val="20"/>
        </w:rPr>
        <w:t>存于</w:t>
      </w:r>
      <w:proofErr w:type="gramStart"/>
      <w:r>
        <w:rPr>
          <w:rFonts w:ascii="Times New Roman" w:hAnsi="Times New Roman" w:cs="Times New Roman" w:hint="eastAsia"/>
          <w:sz w:val="24"/>
          <w:szCs w:val="20"/>
        </w:rPr>
        <w:t>图像</w:t>
      </w:r>
      <w:r>
        <w:rPr>
          <w:rFonts w:ascii="Times New Roman" w:hAnsi="Times New Roman" w:cs="Times New Roman"/>
          <w:sz w:val="24"/>
          <w:szCs w:val="20"/>
        </w:rPr>
        <w:t>降维步骤</w:t>
      </w:r>
      <w:proofErr w:type="gramEnd"/>
      <w:r>
        <w:rPr>
          <w:rFonts w:ascii="Times New Roman" w:hAnsi="Times New Roman" w:cs="Times New Roman"/>
          <w:sz w:val="24"/>
          <w:szCs w:val="20"/>
        </w:rPr>
        <w:t>所处理好的</w:t>
      </w:r>
      <w:r>
        <w:rPr>
          <w:rFonts w:ascii="Times New Roman" w:hAnsi="Times New Roman" w:cs="Times New Roman" w:hint="eastAsia"/>
          <w:sz w:val="24"/>
          <w:szCs w:val="20"/>
        </w:rPr>
        <w:t>新</w:t>
      </w:r>
      <w:r>
        <w:rPr>
          <w:rFonts w:ascii="Times New Roman" w:hAnsi="Times New Roman" w:cs="Times New Roman"/>
          <w:sz w:val="24"/>
          <w:szCs w:val="20"/>
        </w:rPr>
        <w:t>的图像矩阵中</w:t>
      </w:r>
      <w:r>
        <w:rPr>
          <w:rFonts w:ascii="Times New Roman" w:hAnsi="Times New Roman" w:cs="Times New Roman" w:hint="eastAsia"/>
          <w:sz w:val="24"/>
          <w:szCs w:val="20"/>
        </w:rPr>
        <w:t>，</w:t>
      </w:r>
      <w:r>
        <w:rPr>
          <w:rFonts w:ascii="Times New Roman" w:hAnsi="Times New Roman" w:cs="Times New Roman"/>
          <w:sz w:val="24"/>
          <w:szCs w:val="20"/>
        </w:rPr>
        <w:t>即可将原始图像中图像块起始点坐标进行映射到新的图像矩阵的</w:t>
      </w:r>
      <w:r>
        <w:rPr>
          <w:rFonts w:ascii="Times New Roman" w:hAnsi="Times New Roman" w:cs="Times New Roman" w:hint="eastAsia"/>
          <w:sz w:val="24"/>
          <w:szCs w:val="20"/>
        </w:rPr>
        <w:t>列</w:t>
      </w:r>
      <w:r>
        <w:rPr>
          <w:rFonts w:ascii="Times New Roman" w:hAnsi="Times New Roman" w:cs="Times New Roman"/>
          <w:sz w:val="24"/>
          <w:szCs w:val="20"/>
        </w:rPr>
        <w:t>号</w:t>
      </w:r>
      <w:r>
        <w:rPr>
          <w:rFonts w:ascii="Times New Roman" w:hAnsi="Times New Roman" w:cs="Times New Roman" w:hint="eastAsia"/>
          <w:sz w:val="24"/>
          <w:szCs w:val="20"/>
        </w:rPr>
        <w:t>中</w:t>
      </w:r>
      <w:r>
        <w:rPr>
          <w:rFonts w:ascii="Times New Roman" w:hAnsi="Times New Roman" w:cs="Times New Roman"/>
          <w:sz w:val="24"/>
          <w:szCs w:val="20"/>
        </w:rPr>
        <w:t>，</w:t>
      </w:r>
      <w:r>
        <w:rPr>
          <w:rFonts w:ascii="Times New Roman" w:hAnsi="Times New Roman" w:cs="Times New Roman" w:hint="eastAsia"/>
          <w:sz w:val="24"/>
          <w:szCs w:val="20"/>
        </w:rPr>
        <w:t>所以</w:t>
      </w:r>
      <w:r>
        <w:rPr>
          <w:rFonts w:ascii="Times New Roman" w:hAnsi="Times New Roman" w:cs="Times New Roman"/>
          <w:sz w:val="24"/>
          <w:szCs w:val="20"/>
        </w:rPr>
        <w:t>进行</w:t>
      </w:r>
      <w:r>
        <w:rPr>
          <w:rFonts w:ascii="Times New Roman" w:hAnsi="Times New Roman" w:cs="Times New Roman" w:hint="eastAsia"/>
          <w:sz w:val="24"/>
          <w:szCs w:val="20"/>
        </w:rPr>
        <w:t>相似</w:t>
      </w:r>
      <w:r>
        <w:rPr>
          <w:rFonts w:ascii="Times New Roman" w:hAnsi="Times New Roman" w:cs="Times New Roman"/>
          <w:sz w:val="24"/>
          <w:szCs w:val="20"/>
        </w:rPr>
        <w:t>图像块匹配</w:t>
      </w:r>
      <w:r>
        <w:rPr>
          <w:rFonts w:ascii="Times New Roman" w:hAnsi="Times New Roman" w:cs="Times New Roman" w:hint="eastAsia"/>
          <w:sz w:val="24"/>
          <w:szCs w:val="20"/>
        </w:rPr>
        <w:t>时</w:t>
      </w:r>
      <w:r>
        <w:rPr>
          <w:rFonts w:ascii="Times New Roman" w:hAnsi="Times New Roman" w:cs="Times New Roman"/>
          <w:sz w:val="24"/>
          <w:szCs w:val="20"/>
        </w:rPr>
        <w:t>所计算的</w:t>
      </w:r>
      <w:r>
        <w:rPr>
          <w:rFonts w:ascii="Times New Roman" w:hAnsi="Times New Roman" w:cs="Times New Roman" w:hint="eastAsia"/>
          <w:sz w:val="24"/>
          <w:szCs w:val="20"/>
        </w:rPr>
        <w:t>图像</w:t>
      </w:r>
      <w:proofErr w:type="gramStart"/>
      <w:r>
        <w:rPr>
          <w:rFonts w:ascii="Times New Roman" w:hAnsi="Times New Roman" w:cs="Times New Roman"/>
          <w:sz w:val="24"/>
          <w:szCs w:val="20"/>
        </w:rPr>
        <w:t>像素差</w:t>
      </w:r>
      <w:proofErr w:type="gramEnd"/>
      <w:r>
        <w:rPr>
          <w:rFonts w:ascii="Times New Roman" w:hAnsi="Times New Roman" w:cs="Times New Roman"/>
          <w:sz w:val="24"/>
          <w:szCs w:val="20"/>
        </w:rPr>
        <w:t>的平方是由</w:t>
      </w:r>
      <w:r>
        <w:rPr>
          <w:rFonts w:ascii="Times New Roman" w:hAnsi="Times New Roman" w:cs="Times New Roman" w:hint="eastAsia"/>
          <w:sz w:val="24"/>
          <w:szCs w:val="20"/>
        </w:rPr>
        <w:t>一维</w:t>
      </w:r>
      <w:r>
        <w:rPr>
          <w:rFonts w:ascii="Times New Roman" w:hAnsi="Times New Roman" w:cs="Times New Roman"/>
          <w:sz w:val="24"/>
          <w:szCs w:val="20"/>
        </w:rPr>
        <w:t>图像矩阵决定的将</w:t>
      </w:r>
      <w:r>
        <w:rPr>
          <w:rFonts w:ascii="Times New Roman" w:hAnsi="Times New Roman" w:cs="Times New Roman" w:hint="eastAsia"/>
          <w:sz w:val="24"/>
          <w:szCs w:val="20"/>
        </w:rPr>
        <w:t>36</w:t>
      </w:r>
      <w:r>
        <w:rPr>
          <w:rFonts w:ascii="Times New Roman" w:hAnsi="Times New Roman" w:cs="Times New Roman"/>
          <w:sz w:val="24"/>
          <w:szCs w:val="20"/>
        </w:rPr>
        <w:t>*1</w:t>
      </w:r>
      <w:r>
        <w:rPr>
          <w:rFonts w:ascii="Times New Roman" w:hAnsi="Times New Roman" w:cs="Times New Roman" w:hint="eastAsia"/>
          <w:sz w:val="24"/>
          <w:szCs w:val="20"/>
        </w:rPr>
        <w:t>的</w:t>
      </w:r>
      <w:r>
        <w:rPr>
          <w:rFonts w:ascii="Times New Roman" w:hAnsi="Times New Roman" w:cs="Times New Roman"/>
          <w:sz w:val="24"/>
          <w:szCs w:val="20"/>
        </w:rPr>
        <w:t>图像矩阵</w:t>
      </w:r>
      <w:proofErr w:type="gramStart"/>
      <w:r>
        <w:rPr>
          <w:rFonts w:ascii="Times New Roman" w:hAnsi="Times New Roman" w:cs="Times New Roman"/>
          <w:sz w:val="24"/>
          <w:szCs w:val="20"/>
        </w:rPr>
        <w:t>相减再</w:t>
      </w:r>
      <w:proofErr w:type="gramEnd"/>
      <w:r>
        <w:rPr>
          <w:rFonts w:ascii="Times New Roman" w:hAnsi="Times New Roman" w:cs="Times New Roman"/>
          <w:sz w:val="24"/>
          <w:szCs w:val="20"/>
        </w:rPr>
        <w:t>进行平方和操作，</w:t>
      </w:r>
      <w:r>
        <w:rPr>
          <w:rFonts w:ascii="Times New Roman" w:hAnsi="Times New Roman" w:cs="Times New Roman" w:hint="eastAsia"/>
          <w:sz w:val="24"/>
          <w:szCs w:val="20"/>
        </w:rPr>
        <w:t>然后用</w:t>
      </w:r>
      <w:r>
        <w:rPr>
          <w:rFonts w:ascii="Times New Roman" w:hAnsi="Times New Roman" w:cs="Times New Roman"/>
          <w:sz w:val="24"/>
          <w:szCs w:val="20"/>
        </w:rPr>
        <w:t>OpenCV</w:t>
      </w:r>
      <w:r>
        <w:rPr>
          <w:rFonts w:ascii="Times New Roman" w:hAnsi="Times New Roman" w:cs="Times New Roman"/>
          <w:sz w:val="24"/>
          <w:szCs w:val="20"/>
        </w:rPr>
        <w:t>里的</w:t>
      </w:r>
    </w:p>
    <w:p w:rsidR="00E04803" w:rsidRDefault="00E04803" w:rsidP="00E04803">
      <w:pPr>
        <w:autoSpaceDE w:val="0"/>
        <w:autoSpaceDN w:val="0"/>
        <w:adjustRightInd w:val="0"/>
        <w:jc w:val="left"/>
        <w:rPr>
          <w:rFonts w:ascii="Times New Roman" w:hAnsi="Times New Roman" w:cs="Times New Roman"/>
          <w:noProof/>
          <w:kern w:val="0"/>
          <w:sz w:val="24"/>
          <w:szCs w:val="24"/>
        </w:rPr>
      </w:pPr>
      <w:r w:rsidRPr="00E04803">
        <w:rPr>
          <w:rFonts w:ascii="Times New Roman" w:hAnsi="Times New Roman" w:cs="Times New Roman"/>
          <w:noProof/>
          <w:kern w:val="0"/>
          <w:sz w:val="24"/>
          <w:szCs w:val="24"/>
        </w:rPr>
        <w:t>cv::sortIdx(dis, ind, CV_SORT_EVERY_COLUMN+CV_SORT_ASCENDING)</w:t>
      </w:r>
    </w:p>
    <w:p w:rsidR="00E04803" w:rsidRPr="00A949BF" w:rsidRDefault="00E04803" w:rsidP="00A949BF">
      <w:pPr>
        <w:pStyle w:val="a3"/>
        <w:spacing w:before="48" w:after="48" w:line="288" w:lineRule="auto"/>
        <w:ind w:firstLine="480"/>
        <w:jc w:val="center"/>
      </w:pPr>
      <w:r>
        <w:rPr>
          <w:rFonts w:hint="eastAsia"/>
          <w:szCs w:val="24"/>
        </w:rPr>
        <w:t>式</w:t>
      </w:r>
      <w:r w:rsidR="00CF6EA4">
        <w:rPr>
          <w:rFonts w:hint="eastAsia"/>
          <w:szCs w:val="24"/>
        </w:rPr>
        <w:t>(</w:t>
      </w:r>
      <w:r>
        <w:rPr>
          <w:rFonts w:hint="eastAsia"/>
          <w:szCs w:val="24"/>
        </w:rPr>
        <w:t>4</w:t>
      </w:r>
      <w:r w:rsidR="00CE6CBF">
        <w:rPr>
          <w:szCs w:val="24"/>
        </w:rPr>
        <w:t>-3</w:t>
      </w:r>
      <w:r w:rsidR="00CF6EA4">
        <w:rPr>
          <w:szCs w:val="24"/>
        </w:rPr>
        <w:t>)</w:t>
      </w:r>
    </w:p>
    <w:p w:rsidR="00D209F3" w:rsidRPr="00B4450A" w:rsidRDefault="00E04803" w:rsidP="00B4450A">
      <w:pPr>
        <w:ind w:firstLine="420"/>
        <w:rPr>
          <w:rFonts w:ascii="Times New Roman" w:hAnsi="Times New Roman" w:cs="Times New Roman"/>
          <w:sz w:val="24"/>
          <w:szCs w:val="20"/>
        </w:rPr>
      </w:pPr>
      <w:r>
        <w:rPr>
          <w:rFonts w:ascii="Times New Roman" w:hAnsi="Times New Roman" w:cs="Times New Roman"/>
          <w:sz w:val="24"/>
          <w:szCs w:val="20"/>
        </w:rPr>
        <w:t>得到该图像块的</w:t>
      </w:r>
      <w:r>
        <w:rPr>
          <w:rFonts w:ascii="Times New Roman" w:hAnsi="Times New Roman" w:cs="Times New Roman" w:hint="eastAsia"/>
          <w:sz w:val="24"/>
          <w:szCs w:val="20"/>
        </w:rPr>
        <w:t>相似</w:t>
      </w:r>
      <w:r>
        <w:rPr>
          <w:rFonts w:ascii="Times New Roman" w:hAnsi="Times New Roman" w:cs="Times New Roman"/>
          <w:sz w:val="24"/>
          <w:szCs w:val="20"/>
        </w:rPr>
        <w:t>图像块的</w:t>
      </w:r>
      <w:proofErr w:type="gramStart"/>
      <w:r>
        <w:rPr>
          <w:rFonts w:ascii="Times New Roman" w:hAnsi="Times New Roman" w:cs="Times New Roman"/>
          <w:sz w:val="24"/>
          <w:szCs w:val="20"/>
        </w:rPr>
        <w:t>像素差</w:t>
      </w:r>
      <w:proofErr w:type="gramEnd"/>
      <w:r>
        <w:rPr>
          <w:rFonts w:ascii="Times New Roman" w:hAnsi="Times New Roman" w:cs="Times New Roman"/>
          <w:sz w:val="24"/>
          <w:szCs w:val="20"/>
        </w:rPr>
        <w:t>的</w:t>
      </w:r>
      <w:r>
        <w:rPr>
          <w:rFonts w:ascii="Times New Roman" w:hAnsi="Times New Roman" w:cs="Times New Roman" w:hint="eastAsia"/>
          <w:sz w:val="24"/>
          <w:szCs w:val="20"/>
        </w:rPr>
        <w:t>升</w:t>
      </w:r>
      <w:r>
        <w:rPr>
          <w:rFonts w:ascii="Times New Roman" w:hAnsi="Times New Roman" w:cs="Times New Roman"/>
          <w:sz w:val="24"/>
          <w:szCs w:val="20"/>
        </w:rPr>
        <w:t>序排列，得到</w:t>
      </w:r>
      <w:r>
        <w:rPr>
          <w:rFonts w:ascii="Times New Roman" w:hAnsi="Times New Roman" w:cs="Times New Roman" w:hint="eastAsia"/>
          <w:sz w:val="24"/>
          <w:szCs w:val="20"/>
        </w:rPr>
        <w:t>。</w:t>
      </w:r>
      <w:r w:rsidR="00A949BF">
        <w:rPr>
          <w:rFonts w:ascii="Times New Roman" w:hAnsi="Times New Roman" w:cs="Times New Roman" w:hint="eastAsia"/>
          <w:sz w:val="24"/>
          <w:szCs w:val="20"/>
        </w:rPr>
        <w:t>最</w:t>
      </w:r>
      <w:r w:rsidR="00A949BF">
        <w:rPr>
          <w:rFonts w:ascii="Times New Roman" w:hAnsi="Times New Roman" w:cs="Times New Roman"/>
          <w:sz w:val="24"/>
          <w:szCs w:val="20"/>
        </w:rPr>
        <w:t>先</w:t>
      </w:r>
      <w:r w:rsidR="00A949BF">
        <w:rPr>
          <w:rFonts w:ascii="Times New Roman" w:hAnsi="Times New Roman" w:cs="Times New Roman" w:hint="eastAsia"/>
          <w:sz w:val="24"/>
          <w:szCs w:val="20"/>
        </w:rPr>
        <w:t>相似</w:t>
      </w:r>
      <w:r w:rsidR="00A949BF">
        <w:rPr>
          <w:rFonts w:ascii="Times New Roman" w:hAnsi="Times New Roman" w:cs="Times New Roman"/>
          <w:sz w:val="24"/>
          <w:szCs w:val="20"/>
        </w:rPr>
        <w:t>的</w:t>
      </w:r>
      <w:r w:rsidR="00A949BF">
        <w:rPr>
          <w:rFonts w:ascii="Times New Roman" w:hAnsi="Times New Roman" w:cs="Times New Roman" w:hint="eastAsia"/>
          <w:sz w:val="24"/>
          <w:szCs w:val="20"/>
        </w:rPr>
        <w:t>前</w:t>
      </w:r>
      <w:r w:rsidR="00A949BF">
        <w:rPr>
          <w:rFonts w:ascii="Times New Roman" w:hAnsi="Times New Roman" w:cs="Times New Roman" w:hint="eastAsia"/>
          <w:sz w:val="24"/>
          <w:szCs w:val="20"/>
        </w:rPr>
        <w:t>40</w:t>
      </w:r>
      <w:r w:rsidR="00A949BF">
        <w:rPr>
          <w:rFonts w:ascii="Times New Roman" w:hAnsi="Times New Roman" w:cs="Times New Roman" w:hint="eastAsia"/>
          <w:sz w:val="24"/>
          <w:szCs w:val="20"/>
        </w:rPr>
        <w:t>个</w:t>
      </w:r>
      <w:r w:rsidR="00A949BF">
        <w:rPr>
          <w:rFonts w:ascii="Times New Roman" w:hAnsi="Times New Roman" w:cs="Times New Roman"/>
          <w:sz w:val="24"/>
          <w:szCs w:val="20"/>
        </w:rPr>
        <w:t>图像块</w:t>
      </w:r>
      <w:r w:rsidR="00A949BF">
        <w:rPr>
          <w:rFonts w:ascii="Times New Roman" w:hAnsi="Times New Roman" w:cs="Times New Roman" w:hint="eastAsia"/>
          <w:sz w:val="24"/>
          <w:szCs w:val="20"/>
        </w:rPr>
        <w:t>，</w:t>
      </w:r>
      <w:r w:rsidR="00A949BF">
        <w:rPr>
          <w:rFonts w:ascii="Times New Roman" w:hAnsi="Times New Roman" w:cs="Times New Roman"/>
          <w:sz w:val="24"/>
          <w:szCs w:val="20"/>
        </w:rPr>
        <w:t>将他们的</w:t>
      </w:r>
      <w:r w:rsidR="00A949BF">
        <w:rPr>
          <w:rFonts w:ascii="Times New Roman" w:hAnsi="Times New Roman" w:cs="Times New Roman" w:hint="eastAsia"/>
          <w:sz w:val="24"/>
          <w:szCs w:val="20"/>
        </w:rPr>
        <w:t>序号映射</w:t>
      </w:r>
      <w:r w:rsidR="00A949BF">
        <w:rPr>
          <w:rFonts w:ascii="Times New Roman" w:hAnsi="Times New Roman" w:cs="Times New Roman"/>
          <w:sz w:val="24"/>
          <w:szCs w:val="20"/>
        </w:rPr>
        <w:t>到新的图像矩阵列号中，得到</w:t>
      </w:r>
      <w:r w:rsidR="00A949BF">
        <w:rPr>
          <w:rFonts w:ascii="Times New Roman" w:hAnsi="Times New Roman" w:cs="Times New Roman" w:hint="eastAsia"/>
          <w:sz w:val="24"/>
          <w:szCs w:val="20"/>
        </w:rPr>
        <w:t>36</w:t>
      </w:r>
      <w:r w:rsidR="00A949BF">
        <w:rPr>
          <w:rFonts w:ascii="Times New Roman" w:hAnsi="Times New Roman" w:cs="Times New Roman"/>
          <w:sz w:val="24"/>
          <w:szCs w:val="20"/>
        </w:rPr>
        <w:t>*40</w:t>
      </w:r>
      <w:r w:rsidR="00A949BF">
        <w:rPr>
          <w:rFonts w:ascii="Times New Roman" w:hAnsi="Times New Roman" w:cs="Times New Roman" w:hint="eastAsia"/>
          <w:sz w:val="24"/>
          <w:szCs w:val="20"/>
        </w:rPr>
        <w:t>的</w:t>
      </w:r>
      <w:r w:rsidR="00A949BF">
        <w:rPr>
          <w:rFonts w:ascii="Times New Roman" w:hAnsi="Times New Roman" w:cs="Times New Roman"/>
          <w:sz w:val="24"/>
          <w:szCs w:val="20"/>
        </w:rPr>
        <w:t>相似图像块矩阵。</w:t>
      </w:r>
    </w:p>
    <w:p w:rsidR="00013B4C" w:rsidRDefault="00013B4C" w:rsidP="00013B4C">
      <w:pPr>
        <w:pStyle w:val="3"/>
      </w:pPr>
      <w:bookmarkStart w:id="62" w:name="_Toc420761620"/>
      <w:r>
        <w:rPr>
          <w:rFonts w:hint="eastAsia"/>
        </w:rPr>
        <w:t>4</w:t>
      </w:r>
      <w:r>
        <w:t xml:space="preserve">.2.3  </w:t>
      </w:r>
      <w:r w:rsidR="00735508">
        <w:rPr>
          <w:rFonts w:hint="eastAsia"/>
        </w:rPr>
        <w:t>奇异值分解</w:t>
      </w:r>
      <w:bookmarkEnd w:id="62"/>
    </w:p>
    <w:p w:rsidR="00013B4C" w:rsidRPr="00013B4C" w:rsidRDefault="00013B4C" w:rsidP="00CB5089">
      <w:pPr>
        <w:pStyle w:val="a3"/>
        <w:spacing w:before="48" w:after="48" w:line="288" w:lineRule="auto"/>
        <w:ind w:firstLineChars="0" w:firstLine="0"/>
        <w:jc w:val="both"/>
      </w:pPr>
      <w:r>
        <w:rPr>
          <w:rFonts w:hint="eastAsia"/>
        </w:rPr>
        <w:t>因为本项目是</w:t>
      </w:r>
      <w:r>
        <w:t>对图像</w:t>
      </w:r>
      <w:proofErr w:type="gramStart"/>
      <w:r>
        <w:t>进行去块效应</w:t>
      </w:r>
      <w:proofErr w:type="gramEnd"/>
      <w:r>
        <w:t>，若</w:t>
      </w:r>
      <w:proofErr w:type="gramStart"/>
      <w:r>
        <w:t>一次</w:t>
      </w:r>
      <w:r>
        <w:rPr>
          <w:rFonts w:hint="eastAsia"/>
        </w:rPr>
        <w:t>去块</w:t>
      </w:r>
      <w:r>
        <w:t>效应</w:t>
      </w:r>
      <w:proofErr w:type="gramEnd"/>
      <w:r>
        <w:t>处理</w:t>
      </w:r>
      <w:r>
        <w:rPr>
          <w:rFonts w:hint="eastAsia"/>
        </w:rPr>
        <w:t>结果</w:t>
      </w:r>
      <w:r>
        <w:t>不满意，可以再</w:t>
      </w:r>
      <w:proofErr w:type="gramStart"/>
      <w:r>
        <w:t>点击去块效应</w:t>
      </w:r>
      <w:proofErr w:type="gramEnd"/>
      <w:r>
        <w:t>按钮进行迭代，直到得到用户想要的结果。</w:t>
      </w:r>
      <w:r>
        <w:rPr>
          <w:rFonts w:hint="eastAsia"/>
        </w:rPr>
        <w:t>其中</w:t>
      </w:r>
      <w:r>
        <w:t>一次迭代的输入参数的构造器为</w:t>
      </w:r>
      <w:r>
        <w:rPr>
          <w:rFonts w:hint="eastAsia"/>
        </w:rPr>
        <w:t>：</w:t>
      </w:r>
    </w:p>
    <w:p w:rsidR="00013B4C" w:rsidRPr="00013B4C" w:rsidRDefault="00013B4C" w:rsidP="00013B4C">
      <w:pPr>
        <w:autoSpaceDE w:val="0"/>
        <w:autoSpaceDN w:val="0"/>
        <w:adjustRightInd w:val="0"/>
        <w:jc w:val="left"/>
        <w:rPr>
          <w:rFonts w:ascii="Times New Roman" w:hAnsi="Times New Roman" w:cs="Times New Roman"/>
          <w:noProof/>
          <w:kern w:val="0"/>
          <w:sz w:val="24"/>
          <w:szCs w:val="24"/>
        </w:rPr>
      </w:pPr>
      <w:r w:rsidRPr="00013B4C">
        <w:rPr>
          <w:rFonts w:ascii="Times New Roman" w:hAnsi="Times New Roman" w:cs="Times New Roman"/>
          <w:noProof/>
          <w:kern w:val="0"/>
          <w:sz w:val="24"/>
          <w:szCs w:val="24"/>
        </w:rPr>
        <w:t>CLCLR_Deblocking::CLCLR_Deblocking(Mat m,int it)</w:t>
      </w:r>
    </w:p>
    <w:p w:rsidR="00013B4C" w:rsidRPr="00013B4C" w:rsidRDefault="00013B4C" w:rsidP="00013B4C">
      <w:pPr>
        <w:autoSpaceDE w:val="0"/>
        <w:autoSpaceDN w:val="0"/>
        <w:adjustRightInd w:val="0"/>
        <w:jc w:val="left"/>
        <w:rPr>
          <w:rFonts w:ascii="Times New Roman" w:hAnsi="Times New Roman" w:cs="Times New Roman"/>
          <w:noProof/>
          <w:kern w:val="0"/>
          <w:sz w:val="24"/>
          <w:szCs w:val="24"/>
        </w:rPr>
      </w:pPr>
      <w:r w:rsidRPr="00013B4C">
        <w:rPr>
          <w:rFonts w:ascii="Times New Roman" w:hAnsi="Times New Roman" w:cs="Times New Roman"/>
          <w:noProof/>
          <w:kern w:val="0"/>
          <w:sz w:val="24"/>
          <w:szCs w:val="24"/>
        </w:rPr>
        <w:t xml:space="preserve">{  </w:t>
      </w:r>
    </w:p>
    <w:p w:rsidR="00013B4C" w:rsidRPr="00013B4C" w:rsidRDefault="00013B4C" w:rsidP="00013B4C">
      <w:pPr>
        <w:autoSpaceDE w:val="0"/>
        <w:autoSpaceDN w:val="0"/>
        <w:adjustRightInd w:val="0"/>
        <w:jc w:val="left"/>
        <w:rPr>
          <w:rFonts w:ascii="Times New Roman" w:hAnsi="Times New Roman" w:cs="Times New Roman"/>
          <w:noProof/>
          <w:kern w:val="0"/>
          <w:sz w:val="24"/>
          <w:szCs w:val="24"/>
        </w:rPr>
      </w:pPr>
      <w:r w:rsidRPr="00013B4C">
        <w:rPr>
          <w:rFonts w:ascii="Times New Roman" w:hAnsi="Times New Roman" w:cs="Times New Roman"/>
          <w:noProof/>
          <w:kern w:val="0"/>
          <w:sz w:val="24"/>
          <w:szCs w:val="24"/>
        </w:rPr>
        <w:tab/>
        <w:t xml:space="preserve">m_nR       =          m.rows;             // </w:t>
      </w:r>
      <w:r w:rsidRPr="00013B4C">
        <w:rPr>
          <w:rFonts w:ascii="Times New Roman" w:hAnsi="Times New Roman" w:cs="Times New Roman"/>
          <w:noProof/>
          <w:kern w:val="0"/>
          <w:sz w:val="24"/>
          <w:szCs w:val="24"/>
        </w:rPr>
        <w:t>矩阵行数</w:t>
      </w:r>
    </w:p>
    <w:p w:rsidR="00013B4C" w:rsidRPr="00013B4C" w:rsidRDefault="00013B4C" w:rsidP="00013B4C">
      <w:pPr>
        <w:autoSpaceDE w:val="0"/>
        <w:autoSpaceDN w:val="0"/>
        <w:adjustRightInd w:val="0"/>
        <w:jc w:val="left"/>
        <w:rPr>
          <w:rFonts w:ascii="Times New Roman" w:hAnsi="Times New Roman" w:cs="Times New Roman"/>
          <w:noProof/>
          <w:kern w:val="0"/>
          <w:sz w:val="24"/>
          <w:szCs w:val="24"/>
        </w:rPr>
      </w:pPr>
      <w:r w:rsidRPr="00013B4C">
        <w:rPr>
          <w:rFonts w:ascii="Times New Roman" w:hAnsi="Times New Roman" w:cs="Times New Roman"/>
          <w:noProof/>
          <w:kern w:val="0"/>
          <w:sz w:val="24"/>
          <w:szCs w:val="24"/>
        </w:rPr>
        <w:tab/>
        <w:t xml:space="preserve">m_nC       =          m.cols;             // </w:t>
      </w:r>
      <w:r w:rsidRPr="00013B4C">
        <w:rPr>
          <w:rFonts w:ascii="Times New Roman" w:hAnsi="Times New Roman" w:cs="Times New Roman"/>
          <w:noProof/>
          <w:kern w:val="0"/>
          <w:sz w:val="24"/>
          <w:szCs w:val="24"/>
        </w:rPr>
        <w:t>矩阵列数</w:t>
      </w:r>
    </w:p>
    <w:p w:rsidR="00013B4C" w:rsidRPr="00013B4C" w:rsidRDefault="00013B4C" w:rsidP="00013B4C">
      <w:pPr>
        <w:autoSpaceDE w:val="0"/>
        <w:autoSpaceDN w:val="0"/>
        <w:adjustRightInd w:val="0"/>
        <w:jc w:val="left"/>
        <w:rPr>
          <w:rFonts w:ascii="Times New Roman" w:hAnsi="Times New Roman" w:cs="Times New Roman"/>
          <w:noProof/>
          <w:kern w:val="0"/>
          <w:sz w:val="24"/>
          <w:szCs w:val="24"/>
        </w:rPr>
      </w:pPr>
      <w:r w:rsidRPr="00013B4C">
        <w:rPr>
          <w:rFonts w:ascii="Times New Roman" w:hAnsi="Times New Roman" w:cs="Times New Roman"/>
          <w:noProof/>
          <w:kern w:val="0"/>
          <w:sz w:val="24"/>
          <w:szCs w:val="24"/>
        </w:rPr>
        <w:tab/>
        <w:t>nim=m.clone();</w:t>
      </w:r>
    </w:p>
    <w:p w:rsidR="00013B4C" w:rsidRPr="00013B4C" w:rsidRDefault="00013B4C" w:rsidP="00013B4C">
      <w:pPr>
        <w:autoSpaceDE w:val="0"/>
        <w:autoSpaceDN w:val="0"/>
        <w:adjustRightInd w:val="0"/>
        <w:jc w:val="left"/>
        <w:rPr>
          <w:rFonts w:ascii="Times New Roman" w:hAnsi="Times New Roman" w:cs="Times New Roman"/>
          <w:noProof/>
          <w:kern w:val="0"/>
          <w:sz w:val="24"/>
          <w:szCs w:val="24"/>
        </w:rPr>
      </w:pPr>
      <w:r w:rsidRPr="00013B4C">
        <w:rPr>
          <w:rFonts w:ascii="Times New Roman" w:hAnsi="Times New Roman" w:cs="Times New Roman"/>
          <w:noProof/>
          <w:kern w:val="0"/>
          <w:sz w:val="24"/>
          <w:szCs w:val="24"/>
        </w:rPr>
        <w:tab/>
        <w:t>im_out=m.clone();</w:t>
      </w:r>
    </w:p>
    <w:p w:rsidR="00013B4C" w:rsidRPr="00013B4C" w:rsidRDefault="00013B4C" w:rsidP="00013B4C">
      <w:pPr>
        <w:autoSpaceDE w:val="0"/>
        <w:autoSpaceDN w:val="0"/>
        <w:adjustRightInd w:val="0"/>
        <w:jc w:val="left"/>
        <w:rPr>
          <w:rFonts w:ascii="Times New Roman" w:hAnsi="Times New Roman" w:cs="Times New Roman"/>
          <w:noProof/>
          <w:kern w:val="0"/>
          <w:sz w:val="24"/>
          <w:szCs w:val="24"/>
        </w:rPr>
      </w:pPr>
      <w:r w:rsidRPr="00013B4C">
        <w:rPr>
          <w:rFonts w:ascii="Times New Roman" w:hAnsi="Times New Roman" w:cs="Times New Roman"/>
          <w:noProof/>
          <w:kern w:val="0"/>
          <w:sz w:val="24"/>
          <w:szCs w:val="24"/>
        </w:rPr>
        <w:tab/>
        <w:t>par=new CParameter(it);</w:t>
      </w:r>
    </w:p>
    <w:p w:rsidR="00013B4C" w:rsidRPr="00013B4C" w:rsidRDefault="00013B4C" w:rsidP="00013B4C">
      <w:pPr>
        <w:autoSpaceDE w:val="0"/>
        <w:autoSpaceDN w:val="0"/>
        <w:adjustRightInd w:val="0"/>
        <w:jc w:val="left"/>
        <w:rPr>
          <w:rFonts w:ascii="Times New Roman" w:hAnsi="Times New Roman" w:cs="Times New Roman"/>
          <w:noProof/>
          <w:kern w:val="0"/>
          <w:sz w:val="24"/>
          <w:szCs w:val="24"/>
        </w:rPr>
      </w:pPr>
      <w:r w:rsidRPr="00013B4C">
        <w:rPr>
          <w:rFonts w:ascii="Times New Roman" w:hAnsi="Times New Roman" w:cs="Times New Roman"/>
          <w:noProof/>
          <w:kern w:val="0"/>
          <w:sz w:val="24"/>
          <w:szCs w:val="24"/>
        </w:rPr>
        <w:tab/>
        <w:t>iter=0;</w:t>
      </w:r>
    </w:p>
    <w:p w:rsidR="00013B4C" w:rsidRPr="00013B4C" w:rsidRDefault="00013B4C" w:rsidP="00013B4C">
      <w:pPr>
        <w:autoSpaceDE w:val="0"/>
        <w:autoSpaceDN w:val="0"/>
        <w:adjustRightInd w:val="0"/>
        <w:jc w:val="left"/>
        <w:rPr>
          <w:rFonts w:ascii="Times New Roman" w:hAnsi="Times New Roman" w:cs="Times New Roman"/>
          <w:noProof/>
          <w:kern w:val="0"/>
          <w:sz w:val="24"/>
          <w:szCs w:val="24"/>
        </w:rPr>
      </w:pPr>
      <w:r w:rsidRPr="00013B4C">
        <w:rPr>
          <w:rFonts w:ascii="Times New Roman" w:hAnsi="Times New Roman" w:cs="Times New Roman"/>
          <w:noProof/>
          <w:kern w:val="0"/>
          <w:sz w:val="24"/>
          <w:szCs w:val="24"/>
        </w:rPr>
        <w:tab/>
        <w:t>MainOperation();</w:t>
      </w:r>
      <w:r w:rsidRPr="00013B4C">
        <w:rPr>
          <w:rFonts w:ascii="Times New Roman" w:hAnsi="Times New Roman" w:cs="Times New Roman"/>
          <w:noProof/>
          <w:kern w:val="0"/>
          <w:sz w:val="24"/>
          <w:szCs w:val="24"/>
        </w:rPr>
        <w:tab/>
      </w:r>
      <w:r w:rsidRPr="00013B4C">
        <w:rPr>
          <w:rFonts w:ascii="Times New Roman" w:hAnsi="Times New Roman" w:cs="Times New Roman"/>
          <w:noProof/>
          <w:kern w:val="0"/>
          <w:sz w:val="24"/>
          <w:szCs w:val="24"/>
        </w:rPr>
        <w:tab/>
      </w:r>
      <w:r w:rsidRPr="00013B4C">
        <w:rPr>
          <w:rFonts w:ascii="Times New Roman" w:hAnsi="Times New Roman" w:cs="Times New Roman"/>
          <w:noProof/>
          <w:kern w:val="0"/>
          <w:sz w:val="24"/>
          <w:szCs w:val="24"/>
        </w:rPr>
        <w:tab/>
      </w:r>
    </w:p>
    <w:p w:rsidR="00D209F3" w:rsidRDefault="00013B4C" w:rsidP="00013B4C">
      <w:pPr>
        <w:pStyle w:val="a3"/>
        <w:spacing w:before="48" w:after="48" w:line="288" w:lineRule="auto"/>
        <w:ind w:firstLineChars="0" w:firstLine="0"/>
        <w:jc w:val="both"/>
        <w:rPr>
          <w:noProof/>
          <w:kern w:val="0"/>
          <w:szCs w:val="24"/>
        </w:rPr>
      </w:pPr>
      <w:r w:rsidRPr="00013B4C">
        <w:rPr>
          <w:noProof/>
          <w:kern w:val="0"/>
          <w:szCs w:val="24"/>
        </w:rPr>
        <w:t>}</w:t>
      </w:r>
    </w:p>
    <w:p w:rsidR="00013B4C" w:rsidRPr="00CF6EA4" w:rsidRDefault="00CF6EA4" w:rsidP="00CF6EA4">
      <w:pPr>
        <w:pStyle w:val="a3"/>
        <w:spacing w:before="48" w:after="48" w:line="288" w:lineRule="auto"/>
        <w:ind w:firstLine="480"/>
        <w:jc w:val="center"/>
        <w:rPr>
          <w:rFonts w:hint="eastAsia"/>
        </w:rPr>
      </w:pPr>
      <w:r>
        <w:rPr>
          <w:rFonts w:hint="eastAsia"/>
          <w:szCs w:val="24"/>
        </w:rPr>
        <w:t>式</w:t>
      </w:r>
      <w:r>
        <w:rPr>
          <w:rFonts w:hint="eastAsia"/>
          <w:szCs w:val="24"/>
        </w:rPr>
        <w:t>(4</w:t>
      </w:r>
      <w:r w:rsidR="00CE6CBF">
        <w:rPr>
          <w:szCs w:val="24"/>
        </w:rPr>
        <w:t>-4</w:t>
      </w:r>
      <w:r>
        <w:rPr>
          <w:szCs w:val="24"/>
        </w:rPr>
        <w:t>)</w:t>
      </w:r>
    </w:p>
    <w:p w:rsidR="00013B4C" w:rsidRDefault="00013B4C" w:rsidP="00013B4C">
      <w:pPr>
        <w:pStyle w:val="a3"/>
        <w:spacing w:before="48" w:after="48" w:line="288" w:lineRule="auto"/>
        <w:ind w:firstLineChars="0" w:firstLine="0"/>
        <w:jc w:val="both"/>
        <w:rPr>
          <w:noProof/>
          <w:kern w:val="0"/>
          <w:szCs w:val="24"/>
        </w:rPr>
      </w:pPr>
      <w:r>
        <w:rPr>
          <w:rFonts w:hint="eastAsia"/>
          <w:noProof/>
          <w:kern w:val="0"/>
          <w:szCs w:val="24"/>
        </w:rPr>
        <w:t>多次</w:t>
      </w:r>
      <w:r>
        <w:rPr>
          <w:noProof/>
          <w:kern w:val="0"/>
          <w:szCs w:val="24"/>
        </w:rPr>
        <w:t>迭代的</w:t>
      </w:r>
      <w:r>
        <w:rPr>
          <w:rFonts w:hint="eastAsia"/>
          <w:noProof/>
          <w:kern w:val="0"/>
          <w:szCs w:val="24"/>
        </w:rPr>
        <w:t>构造器</w:t>
      </w:r>
      <w:r>
        <w:rPr>
          <w:noProof/>
          <w:kern w:val="0"/>
          <w:szCs w:val="24"/>
        </w:rPr>
        <w:t>为：</w:t>
      </w:r>
    </w:p>
    <w:p w:rsidR="00013B4C" w:rsidRPr="00013B4C" w:rsidRDefault="00013B4C" w:rsidP="00013B4C">
      <w:pPr>
        <w:autoSpaceDE w:val="0"/>
        <w:autoSpaceDN w:val="0"/>
        <w:adjustRightInd w:val="0"/>
        <w:jc w:val="left"/>
        <w:rPr>
          <w:rFonts w:ascii="Times New Roman" w:hAnsi="Times New Roman" w:cs="Times New Roman"/>
          <w:noProof/>
          <w:kern w:val="0"/>
          <w:sz w:val="24"/>
          <w:szCs w:val="24"/>
        </w:rPr>
      </w:pPr>
      <w:r w:rsidRPr="00013B4C">
        <w:rPr>
          <w:rFonts w:ascii="Times New Roman" w:hAnsi="Times New Roman" w:cs="Times New Roman"/>
          <w:noProof/>
          <w:kern w:val="0"/>
          <w:sz w:val="24"/>
          <w:szCs w:val="24"/>
        </w:rPr>
        <w:t>CLCLR_Deblocking::CLCLR_Deblocking(Mat or,Mat m,Mat bl,int it,CParameter *p)</w:t>
      </w:r>
    </w:p>
    <w:p w:rsidR="00013B4C" w:rsidRPr="00013B4C" w:rsidRDefault="00013B4C" w:rsidP="00013B4C">
      <w:pPr>
        <w:autoSpaceDE w:val="0"/>
        <w:autoSpaceDN w:val="0"/>
        <w:adjustRightInd w:val="0"/>
        <w:jc w:val="left"/>
        <w:rPr>
          <w:rFonts w:ascii="Times New Roman" w:hAnsi="Times New Roman" w:cs="Times New Roman"/>
          <w:noProof/>
          <w:kern w:val="0"/>
          <w:sz w:val="24"/>
          <w:szCs w:val="24"/>
        </w:rPr>
      </w:pPr>
      <w:r w:rsidRPr="00013B4C">
        <w:rPr>
          <w:rFonts w:ascii="Times New Roman" w:hAnsi="Times New Roman" w:cs="Times New Roman"/>
          <w:noProof/>
          <w:kern w:val="0"/>
          <w:sz w:val="24"/>
          <w:szCs w:val="24"/>
        </w:rPr>
        <w:t xml:space="preserve">{  </w:t>
      </w:r>
    </w:p>
    <w:p w:rsidR="00013B4C" w:rsidRPr="00013B4C" w:rsidRDefault="00013B4C" w:rsidP="00013B4C">
      <w:pPr>
        <w:autoSpaceDE w:val="0"/>
        <w:autoSpaceDN w:val="0"/>
        <w:adjustRightInd w:val="0"/>
        <w:jc w:val="left"/>
        <w:rPr>
          <w:rFonts w:ascii="Times New Roman" w:hAnsi="Times New Roman" w:cs="Times New Roman"/>
          <w:noProof/>
          <w:kern w:val="0"/>
          <w:sz w:val="24"/>
          <w:szCs w:val="24"/>
        </w:rPr>
      </w:pPr>
      <w:r w:rsidRPr="00013B4C">
        <w:rPr>
          <w:rFonts w:ascii="Times New Roman" w:hAnsi="Times New Roman" w:cs="Times New Roman"/>
          <w:noProof/>
          <w:kern w:val="0"/>
          <w:sz w:val="24"/>
          <w:szCs w:val="24"/>
        </w:rPr>
        <w:tab/>
        <w:t xml:space="preserve">m_nR       =          m.rows;             // </w:t>
      </w:r>
      <w:r w:rsidRPr="00013B4C">
        <w:rPr>
          <w:rFonts w:ascii="Times New Roman" w:hAnsi="Times New Roman" w:cs="Times New Roman"/>
          <w:noProof/>
          <w:kern w:val="0"/>
          <w:sz w:val="24"/>
          <w:szCs w:val="24"/>
        </w:rPr>
        <w:t>矩阵行数</w:t>
      </w:r>
    </w:p>
    <w:p w:rsidR="00013B4C" w:rsidRPr="00013B4C" w:rsidRDefault="00013B4C" w:rsidP="00013B4C">
      <w:pPr>
        <w:autoSpaceDE w:val="0"/>
        <w:autoSpaceDN w:val="0"/>
        <w:adjustRightInd w:val="0"/>
        <w:jc w:val="left"/>
        <w:rPr>
          <w:rFonts w:ascii="Times New Roman" w:hAnsi="Times New Roman" w:cs="Times New Roman"/>
          <w:noProof/>
          <w:kern w:val="0"/>
          <w:sz w:val="24"/>
          <w:szCs w:val="24"/>
        </w:rPr>
      </w:pPr>
      <w:r w:rsidRPr="00013B4C">
        <w:rPr>
          <w:rFonts w:ascii="Times New Roman" w:hAnsi="Times New Roman" w:cs="Times New Roman"/>
          <w:noProof/>
          <w:kern w:val="0"/>
          <w:sz w:val="24"/>
          <w:szCs w:val="24"/>
        </w:rPr>
        <w:tab/>
        <w:t xml:space="preserve">m_nC       =          m.cols;             // </w:t>
      </w:r>
      <w:r w:rsidRPr="00013B4C">
        <w:rPr>
          <w:rFonts w:ascii="Times New Roman" w:hAnsi="Times New Roman" w:cs="Times New Roman"/>
          <w:noProof/>
          <w:kern w:val="0"/>
          <w:sz w:val="24"/>
          <w:szCs w:val="24"/>
        </w:rPr>
        <w:t>矩阵列数</w:t>
      </w:r>
    </w:p>
    <w:p w:rsidR="00013B4C" w:rsidRPr="00013B4C" w:rsidRDefault="00013B4C" w:rsidP="00013B4C">
      <w:pPr>
        <w:autoSpaceDE w:val="0"/>
        <w:autoSpaceDN w:val="0"/>
        <w:adjustRightInd w:val="0"/>
        <w:jc w:val="left"/>
        <w:rPr>
          <w:rFonts w:ascii="Times New Roman" w:hAnsi="Times New Roman" w:cs="Times New Roman"/>
          <w:noProof/>
          <w:kern w:val="0"/>
          <w:sz w:val="24"/>
          <w:szCs w:val="24"/>
        </w:rPr>
      </w:pPr>
      <w:r w:rsidRPr="00013B4C">
        <w:rPr>
          <w:rFonts w:ascii="Times New Roman" w:hAnsi="Times New Roman" w:cs="Times New Roman"/>
          <w:noProof/>
          <w:kern w:val="0"/>
          <w:sz w:val="24"/>
          <w:szCs w:val="24"/>
        </w:rPr>
        <w:tab/>
        <w:t>nim=or.clone();                           //</w:t>
      </w:r>
      <w:r w:rsidRPr="00013B4C">
        <w:rPr>
          <w:rFonts w:ascii="Times New Roman" w:hAnsi="Times New Roman" w:cs="Times New Roman"/>
          <w:noProof/>
          <w:kern w:val="0"/>
          <w:sz w:val="24"/>
          <w:szCs w:val="24"/>
        </w:rPr>
        <w:t>原始图像</w:t>
      </w:r>
    </w:p>
    <w:p w:rsidR="00013B4C" w:rsidRPr="00013B4C" w:rsidRDefault="00013B4C" w:rsidP="00013B4C">
      <w:pPr>
        <w:autoSpaceDE w:val="0"/>
        <w:autoSpaceDN w:val="0"/>
        <w:adjustRightInd w:val="0"/>
        <w:jc w:val="left"/>
        <w:rPr>
          <w:rFonts w:ascii="Times New Roman" w:hAnsi="Times New Roman" w:cs="Times New Roman"/>
          <w:noProof/>
          <w:kern w:val="0"/>
          <w:sz w:val="24"/>
          <w:szCs w:val="24"/>
        </w:rPr>
      </w:pPr>
      <w:r w:rsidRPr="00013B4C">
        <w:rPr>
          <w:rFonts w:ascii="Times New Roman" w:hAnsi="Times New Roman" w:cs="Times New Roman"/>
          <w:noProof/>
          <w:kern w:val="0"/>
          <w:sz w:val="24"/>
          <w:szCs w:val="24"/>
        </w:rPr>
        <w:tab/>
        <w:t>im_out=m.clone();                         //</w:t>
      </w:r>
      <w:r w:rsidRPr="00013B4C">
        <w:rPr>
          <w:rFonts w:ascii="Times New Roman" w:hAnsi="Times New Roman" w:cs="Times New Roman"/>
          <w:noProof/>
          <w:kern w:val="0"/>
          <w:sz w:val="24"/>
          <w:szCs w:val="24"/>
        </w:rPr>
        <w:t>输出图像</w:t>
      </w:r>
    </w:p>
    <w:p w:rsidR="00013B4C" w:rsidRPr="00013B4C" w:rsidRDefault="00013B4C" w:rsidP="00013B4C">
      <w:pPr>
        <w:autoSpaceDE w:val="0"/>
        <w:autoSpaceDN w:val="0"/>
        <w:adjustRightInd w:val="0"/>
        <w:jc w:val="left"/>
        <w:rPr>
          <w:rFonts w:ascii="Times New Roman" w:hAnsi="Times New Roman" w:cs="Times New Roman"/>
          <w:noProof/>
          <w:kern w:val="0"/>
          <w:sz w:val="24"/>
          <w:szCs w:val="24"/>
        </w:rPr>
      </w:pPr>
      <w:r w:rsidRPr="00013B4C">
        <w:rPr>
          <w:rFonts w:ascii="Times New Roman" w:hAnsi="Times New Roman" w:cs="Times New Roman"/>
          <w:noProof/>
          <w:kern w:val="0"/>
          <w:sz w:val="24"/>
          <w:szCs w:val="24"/>
        </w:rPr>
        <w:tab/>
        <w:t>par=p;                                   //</w:t>
      </w:r>
      <w:r w:rsidRPr="00013B4C">
        <w:rPr>
          <w:rFonts w:ascii="Times New Roman" w:hAnsi="Times New Roman" w:cs="Times New Roman"/>
          <w:noProof/>
          <w:kern w:val="0"/>
          <w:sz w:val="24"/>
          <w:szCs w:val="24"/>
        </w:rPr>
        <w:t>原始图像</w:t>
      </w:r>
    </w:p>
    <w:p w:rsidR="00013B4C" w:rsidRPr="00013B4C" w:rsidRDefault="00013B4C" w:rsidP="00013B4C">
      <w:pPr>
        <w:autoSpaceDE w:val="0"/>
        <w:autoSpaceDN w:val="0"/>
        <w:adjustRightInd w:val="0"/>
        <w:jc w:val="left"/>
        <w:rPr>
          <w:rFonts w:ascii="Times New Roman" w:hAnsi="Times New Roman" w:cs="Times New Roman"/>
          <w:noProof/>
          <w:kern w:val="0"/>
          <w:sz w:val="24"/>
          <w:szCs w:val="24"/>
        </w:rPr>
      </w:pPr>
      <w:r w:rsidRPr="00013B4C">
        <w:rPr>
          <w:rFonts w:ascii="Times New Roman" w:hAnsi="Times New Roman" w:cs="Times New Roman"/>
          <w:noProof/>
          <w:kern w:val="0"/>
          <w:sz w:val="24"/>
          <w:szCs w:val="24"/>
        </w:rPr>
        <w:lastRenderedPageBreak/>
        <w:tab/>
        <w:t>iter=it;                                  //</w:t>
      </w:r>
      <w:r w:rsidRPr="00013B4C">
        <w:rPr>
          <w:rFonts w:ascii="Times New Roman" w:hAnsi="Times New Roman" w:cs="Times New Roman"/>
          <w:noProof/>
          <w:kern w:val="0"/>
          <w:sz w:val="24"/>
          <w:szCs w:val="24"/>
        </w:rPr>
        <w:t>原始参数</w:t>
      </w:r>
    </w:p>
    <w:p w:rsidR="00013B4C" w:rsidRPr="00013B4C" w:rsidRDefault="00013B4C" w:rsidP="00013B4C">
      <w:pPr>
        <w:autoSpaceDE w:val="0"/>
        <w:autoSpaceDN w:val="0"/>
        <w:adjustRightInd w:val="0"/>
        <w:jc w:val="left"/>
        <w:rPr>
          <w:rFonts w:ascii="Times New Roman" w:hAnsi="Times New Roman" w:cs="Times New Roman"/>
          <w:noProof/>
          <w:kern w:val="0"/>
          <w:sz w:val="24"/>
          <w:szCs w:val="24"/>
        </w:rPr>
      </w:pPr>
      <w:r w:rsidRPr="00013B4C">
        <w:rPr>
          <w:rFonts w:ascii="Times New Roman" w:hAnsi="Times New Roman" w:cs="Times New Roman"/>
          <w:noProof/>
          <w:kern w:val="0"/>
          <w:sz w:val="24"/>
          <w:szCs w:val="24"/>
        </w:rPr>
        <w:tab/>
        <w:t>blk_arr=bl.clone();</w:t>
      </w:r>
    </w:p>
    <w:p w:rsidR="00013B4C" w:rsidRPr="00013B4C" w:rsidRDefault="00013B4C" w:rsidP="00013B4C">
      <w:pPr>
        <w:autoSpaceDE w:val="0"/>
        <w:autoSpaceDN w:val="0"/>
        <w:adjustRightInd w:val="0"/>
        <w:jc w:val="left"/>
        <w:rPr>
          <w:rFonts w:ascii="Times New Roman" w:hAnsi="Times New Roman" w:cs="Times New Roman"/>
          <w:noProof/>
          <w:kern w:val="0"/>
          <w:sz w:val="24"/>
          <w:szCs w:val="24"/>
        </w:rPr>
      </w:pPr>
      <w:r w:rsidRPr="00013B4C">
        <w:rPr>
          <w:rFonts w:ascii="Times New Roman" w:hAnsi="Times New Roman" w:cs="Times New Roman"/>
          <w:noProof/>
          <w:kern w:val="0"/>
          <w:sz w:val="24"/>
          <w:szCs w:val="24"/>
        </w:rPr>
        <w:tab/>
        <w:t>MainOperation();</w:t>
      </w:r>
      <w:r w:rsidRPr="00013B4C">
        <w:rPr>
          <w:rFonts w:ascii="Times New Roman" w:hAnsi="Times New Roman" w:cs="Times New Roman"/>
          <w:noProof/>
          <w:kern w:val="0"/>
          <w:sz w:val="24"/>
          <w:szCs w:val="24"/>
        </w:rPr>
        <w:tab/>
      </w:r>
      <w:r w:rsidRPr="00013B4C">
        <w:rPr>
          <w:rFonts w:ascii="Times New Roman" w:hAnsi="Times New Roman" w:cs="Times New Roman"/>
          <w:noProof/>
          <w:kern w:val="0"/>
          <w:sz w:val="24"/>
          <w:szCs w:val="24"/>
        </w:rPr>
        <w:tab/>
      </w:r>
      <w:r w:rsidRPr="00013B4C">
        <w:rPr>
          <w:rFonts w:ascii="Times New Roman" w:hAnsi="Times New Roman" w:cs="Times New Roman"/>
          <w:noProof/>
          <w:kern w:val="0"/>
          <w:sz w:val="24"/>
          <w:szCs w:val="24"/>
        </w:rPr>
        <w:tab/>
      </w:r>
    </w:p>
    <w:p w:rsidR="00013B4C" w:rsidRPr="00013B4C" w:rsidRDefault="00013B4C" w:rsidP="00013B4C">
      <w:pPr>
        <w:autoSpaceDE w:val="0"/>
        <w:autoSpaceDN w:val="0"/>
        <w:adjustRightInd w:val="0"/>
        <w:jc w:val="left"/>
        <w:rPr>
          <w:rFonts w:ascii="Times New Roman" w:hAnsi="Times New Roman" w:cs="Times New Roman"/>
          <w:noProof/>
          <w:kern w:val="0"/>
          <w:sz w:val="24"/>
          <w:szCs w:val="24"/>
        </w:rPr>
      </w:pPr>
      <w:r w:rsidRPr="00013B4C">
        <w:rPr>
          <w:rFonts w:ascii="Times New Roman" w:hAnsi="Times New Roman" w:cs="Times New Roman"/>
          <w:noProof/>
          <w:kern w:val="0"/>
          <w:sz w:val="24"/>
          <w:szCs w:val="24"/>
        </w:rPr>
        <w:t>}</w:t>
      </w:r>
    </w:p>
    <w:p w:rsidR="00D209F3" w:rsidRDefault="00CF6EA4" w:rsidP="00CF6EA4">
      <w:pPr>
        <w:pStyle w:val="a3"/>
        <w:spacing w:before="48" w:after="48" w:line="288" w:lineRule="auto"/>
        <w:ind w:firstLine="480"/>
        <w:jc w:val="center"/>
        <w:rPr>
          <w:rFonts w:hint="eastAsia"/>
        </w:rPr>
      </w:pPr>
      <w:r>
        <w:rPr>
          <w:rFonts w:hint="eastAsia"/>
          <w:szCs w:val="24"/>
        </w:rPr>
        <w:t>式</w:t>
      </w:r>
      <w:r>
        <w:rPr>
          <w:rFonts w:hint="eastAsia"/>
          <w:szCs w:val="24"/>
        </w:rPr>
        <w:t>(4</w:t>
      </w:r>
      <w:r w:rsidR="00CE6CBF">
        <w:rPr>
          <w:szCs w:val="24"/>
        </w:rPr>
        <w:t>-5</w:t>
      </w:r>
      <w:r>
        <w:rPr>
          <w:szCs w:val="24"/>
        </w:rPr>
        <w:t>)</w:t>
      </w:r>
    </w:p>
    <w:p w:rsidR="00EB47B9" w:rsidRDefault="00013B4C" w:rsidP="00EB47B9">
      <w:pPr>
        <w:pStyle w:val="a3"/>
        <w:spacing w:before="48" w:after="48" w:line="288" w:lineRule="auto"/>
        <w:ind w:firstLineChars="0"/>
        <w:jc w:val="both"/>
      </w:pPr>
      <w:r>
        <w:rPr>
          <w:rFonts w:hint="eastAsia"/>
        </w:rPr>
        <w:t>然后</w:t>
      </w:r>
      <w:r>
        <w:t>将输入的图像矩阵数据进行迭代正则化，</w:t>
      </w:r>
      <w:r>
        <w:rPr>
          <w:rFonts w:hint="eastAsia"/>
        </w:rPr>
        <w:t>取</w:t>
      </w:r>
      <w:r>
        <w:t>lamada</w:t>
      </w:r>
      <w:r>
        <w:rPr>
          <w:rFonts w:hint="eastAsia"/>
        </w:rPr>
        <w:t>参数</w:t>
      </w:r>
      <w:r>
        <w:t>为</w:t>
      </w:r>
      <w:r>
        <w:rPr>
          <w:rFonts w:hint="eastAsia"/>
        </w:rPr>
        <w:t>0.63</w:t>
      </w:r>
      <w:r>
        <w:rPr>
          <w:rFonts w:hint="eastAsia"/>
        </w:rPr>
        <w:t>，</w:t>
      </w:r>
      <w:r>
        <w:t>这是一个预先设置的参数，</w:t>
      </w:r>
      <w:r>
        <w:rPr>
          <w:rFonts w:hint="eastAsia"/>
        </w:rPr>
        <w:t>可</w:t>
      </w:r>
      <w:r>
        <w:t>将前次迭代数据和</w:t>
      </w:r>
      <w:r>
        <w:rPr>
          <w:rFonts w:hint="eastAsia"/>
        </w:rPr>
        <w:t>原始</w:t>
      </w:r>
      <w:r>
        <w:t>图像进行加权叠加</w:t>
      </w:r>
      <w:r>
        <w:rPr>
          <w:rFonts w:hint="eastAsia"/>
        </w:rPr>
        <w:t>，</w:t>
      </w:r>
      <w:r>
        <w:t>获得</w:t>
      </w:r>
      <w:r w:rsidR="00DD5600">
        <w:rPr>
          <w:rFonts w:hint="eastAsia"/>
        </w:rPr>
        <w:t>正则</w:t>
      </w:r>
      <w:r w:rsidR="00DD5600">
        <w:t>化后的</w:t>
      </w:r>
      <w:r w:rsidR="00DD5600">
        <w:rPr>
          <w:rFonts w:hint="eastAsia"/>
        </w:rPr>
        <w:t>真正</w:t>
      </w:r>
      <w:r w:rsidR="00DD5600">
        <w:t>的输入图像矩阵</w:t>
      </w:r>
      <w:r>
        <w:t>。</w:t>
      </w:r>
    </w:p>
    <w:p w:rsidR="00D209F3" w:rsidRDefault="00EB47B9" w:rsidP="00EB47B9">
      <w:pPr>
        <w:pStyle w:val="a3"/>
        <w:spacing w:before="48" w:after="48" w:line="288" w:lineRule="auto"/>
        <w:ind w:firstLineChars="0"/>
        <w:jc w:val="both"/>
      </w:pPr>
      <w:r>
        <w:rPr>
          <w:rFonts w:hint="eastAsia"/>
        </w:rPr>
        <w:t>另一个</w:t>
      </w:r>
      <w:r>
        <w:t>输入参数是</w:t>
      </w:r>
      <w:r>
        <w:rPr>
          <w:rFonts w:hint="eastAsia"/>
        </w:rPr>
        <w:t>36</w:t>
      </w:r>
      <w:r>
        <w:t>*40</w:t>
      </w:r>
      <w:r>
        <w:rPr>
          <w:rFonts w:hint="eastAsia"/>
        </w:rPr>
        <w:t>的</w:t>
      </w:r>
      <w:r>
        <w:t>相似图像块矩阵</w:t>
      </w:r>
      <w:r>
        <w:rPr>
          <w:rFonts w:hint="eastAsia"/>
        </w:rPr>
        <w:t>，先</w:t>
      </w:r>
      <w:r>
        <w:t>将</w:t>
      </w:r>
      <w:r>
        <w:rPr>
          <w:rFonts w:hint="eastAsia"/>
        </w:rPr>
        <w:t>该</w:t>
      </w:r>
      <w:r>
        <w:t>矩阵按行求</w:t>
      </w:r>
      <w:r>
        <w:rPr>
          <w:rFonts w:hint="eastAsia"/>
        </w:rPr>
        <w:t>均值</w:t>
      </w:r>
      <w:r>
        <w:t>，得到</w:t>
      </w:r>
      <w:r>
        <w:rPr>
          <w:rFonts w:hint="eastAsia"/>
        </w:rPr>
        <w:t>36</w:t>
      </w:r>
      <w:r>
        <w:rPr>
          <w:rFonts w:hint="eastAsia"/>
        </w:rPr>
        <w:t>个</w:t>
      </w:r>
      <w:r>
        <w:t>数据点的均值</w:t>
      </w:r>
      <w:r>
        <w:rPr>
          <w:rFonts w:hint="eastAsia"/>
        </w:rPr>
        <w:t>，</w:t>
      </w:r>
      <w:r>
        <w:t>然后</w:t>
      </w:r>
      <w:r>
        <w:rPr>
          <w:rFonts w:hint="eastAsia"/>
        </w:rPr>
        <w:t>原</w:t>
      </w:r>
      <w:r>
        <w:t>矩阵减去将该均值</w:t>
      </w:r>
      <w:r>
        <w:rPr>
          <w:rFonts w:hint="eastAsia"/>
        </w:rPr>
        <w:t>，</w:t>
      </w:r>
      <w:r>
        <w:t>实行</w:t>
      </w:r>
      <w:r>
        <w:rPr>
          <w:rFonts w:hint="eastAsia"/>
        </w:rPr>
        <w:t>去</w:t>
      </w:r>
      <w:r>
        <w:t>均值</w:t>
      </w:r>
      <w:r>
        <w:rPr>
          <w:rFonts w:hint="eastAsia"/>
        </w:rPr>
        <w:t>操作，</w:t>
      </w:r>
      <w:r>
        <w:t>得到</w:t>
      </w:r>
      <w:r>
        <w:t>SVD</w:t>
      </w:r>
      <w:r>
        <w:t>分解所需数据矩阵。</w:t>
      </w:r>
    </w:p>
    <w:p w:rsidR="005E2F23" w:rsidRDefault="005E2F23" w:rsidP="00EB47B9">
      <w:pPr>
        <w:pStyle w:val="a3"/>
        <w:spacing w:before="48" w:after="48" w:line="288" w:lineRule="auto"/>
        <w:ind w:firstLineChars="0"/>
        <w:jc w:val="both"/>
      </w:pPr>
      <w:r>
        <w:rPr>
          <w:rFonts w:hint="eastAsia"/>
        </w:rPr>
        <w:t>再将</w:t>
      </w:r>
      <w:r>
        <w:t>量化噪声更新，使得上一次的噪声数据矩阵可以更新到下一次迭代中</w:t>
      </w:r>
      <w:r>
        <w:rPr>
          <w:rFonts w:hint="eastAsia"/>
        </w:rPr>
        <w:t>使用</w:t>
      </w:r>
      <w:r>
        <w:t>。</w:t>
      </w:r>
    </w:p>
    <w:p w:rsidR="005E2F23" w:rsidRDefault="005E2F23" w:rsidP="00EB47B9">
      <w:pPr>
        <w:pStyle w:val="a3"/>
        <w:spacing w:before="48" w:after="48" w:line="288" w:lineRule="auto"/>
        <w:ind w:firstLineChars="0"/>
        <w:jc w:val="both"/>
      </w:pPr>
      <w:r>
        <w:rPr>
          <w:rFonts w:hint="eastAsia"/>
        </w:rPr>
        <w:t>在本次</w:t>
      </w:r>
      <w:r>
        <w:t>项目中</w:t>
      </w:r>
      <w:r>
        <w:rPr>
          <w:rFonts w:hint="eastAsia"/>
        </w:rPr>
        <w:t>输入</w:t>
      </w:r>
      <w:r>
        <w:t>的矩阵为</w:t>
      </w:r>
      <w:r>
        <w:rPr>
          <w:rFonts w:hint="eastAsia"/>
        </w:rPr>
        <w:t>36</w:t>
      </w:r>
      <w:r>
        <w:t>*40</w:t>
      </w:r>
      <w:r>
        <w:rPr>
          <w:rFonts w:hint="eastAsia"/>
        </w:rPr>
        <w:t>的</w:t>
      </w:r>
      <w:r>
        <w:t>矩阵。</w:t>
      </w:r>
    </w:p>
    <w:p w:rsidR="005E2F23" w:rsidRDefault="005E2F23" w:rsidP="005E2F23">
      <w:pPr>
        <w:pStyle w:val="a3"/>
        <w:spacing w:before="48" w:after="48" w:line="288" w:lineRule="auto"/>
        <w:ind w:firstLine="480"/>
      </w:pPr>
      <w:r>
        <w:rPr>
          <w:rFonts w:hint="eastAsia"/>
        </w:rPr>
        <w:t>M</w:t>
      </w:r>
      <w:r>
        <w:rPr>
          <w:rFonts w:hint="eastAsia"/>
        </w:rPr>
        <w:t>是一个</w:t>
      </w:r>
      <w:r>
        <w:rPr>
          <w:rFonts w:hint="eastAsia"/>
        </w:rPr>
        <w:t>m</w:t>
      </w:r>
      <w:r>
        <w:rPr>
          <w:rFonts w:hint="eastAsia"/>
        </w:rPr>
        <w:t>×</w:t>
      </w:r>
      <w:r>
        <w:rPr>
          <w:rFonts w:hint="eastAsia"/>
        </w:rPr>
        <w:t>n</w:t>
      </w:r>
      <w:r>
        <w:rPr>
          <w:rFonts w:hint="eastAsia"/>
        </w:rPr>
        <w:t>阶矩阵，其中的元素全部属于域</w:t>
      </w:r>
      <w:r>
        <w:rPr>
          <w:rFonts w:hint="eastAsia"/>
        </w:rPr>
        <w:t xml:space="preserve"> K</w:t>
      </w:r>
      <w:r>
        <w:rPr>
          <w:rFonts w:hint="eastAsia"/>
        </w:rPr>
        <w:t>，也就是</w:t>
      </w:r>
      <w:r>
        <w:rPr>
          <w:rFonts w:hint="eastAsia"/>
        </w:rPr>
        <w:t xml:space="preserve"> </w:t>
      </w:r>
      <w:r>
        <w:rPr>
          <w:rFonts w:hint="eastAsia"/>
        </w:rPr>
        <w:t>实数域或复数域。如此则存在一个分解使得</w:t>
      </w:r>
    </w:p>
    <w:p w:rsidR="005E2F23" w:rsidRDefault="005E2F23" w:rsidP="00364F79">
      <w:pPr>
        <w:pStyle w:val="a3"/>
        <w:spacing w:before="48" w:after="48" w:line="288" w:lineRule="auto"/>
        <w:ind w:firstLine="480"/>
        <w:jc w:val="center"/>
      </w:pPr>
      <w:r>
        <w:rPr>
          <w:rFonts w:hint="eastAsia"/>
        </w:rPr>
        <w:t>M = U</w:t>
      </w:r>
      <w:r>
        <w:rPr>
          <w:rFonts w:hint="eastAsia"/>
        </w:rPr>
        <w:t>Σ</w:t>
      </w:r>
      <w:r>
        <w:rPr>
          <w:rFonts w:hint="eastAsia"/>
        </w:rPr>
        <w:t>V*</w:t>
      </w:r>
    </w:p>
    <w:p w:rsidR="00364F79" w:rsidRDefault="00364F79" w:rsidP="00364F79">
      <w:pPr>
        <w:pStyle w:val="a3"/>
        <w:spacing w:before="48" w:after="48" w:line="288" w:lineRule="auto"/>
        <w:ind w:firstLine="480"/>
        <w:jc w:val="center"/>
        <w:rPr>
          <w:rFonts w:hint="eastAsia"/>
        </w:rPr>
      </w:pPr>
      <w:r>
        <w:rPr>
          <w:rFonts w:hint="eastAsia"/>
          <w:szCs w:val="24"/>
        </w:rPr>
        <w:t>式</w:t>
      </w:r>
      <w:r>
        <w:rPr>
          <w:rFonts w:hint="eastAsia"/>
          <w:szCs w:val="24"/>
        </w:rPr>
        <w:t>(4</w:t>
      </w:r>
      <w:r w:rsidR="00CE6CBF">
        <w:rPr>
          <w:szCs w:val="24"/>
        </w:rPr>
        <w:t>-6</w:t>
      </w:r>
      <w:r>
        <w:rPr>
          <w:szCs w:val="24"/>
        </w:rPr>
        <w:t>)</w:t>
      </w:r>
    </w:p>
    <w:p w:rsidR="005E2F23" w:rsidRDefault="005E2F23" w:rsidP="005E2F23">
      <w:pPr>
        <w:pStyle w:val="a3"/>
        <w:spacing w:before="48" w:after="48" w:line="288" w:lineRule="auto"/>
        <w:ind w:firstLine="480"/>
      </w:pPr>
      <w:r>
        <w:rPr>
          <w:rFonts w:hint="eastAsia"/>
        </w:rPr>
        <w:t>其中</w:t>
      </w:r>
      <w:r>
        <w:rPr>
          <w:rFonts w:hint="eastAsia"/>
        </w:rPr>
        <w:t>U</w:t>
      </w:r>
      <w:r>
        <w:rPr>
          <w:rFonts w:hint="eastAsia"/>
        </w:rPr>
        <w:t>是</w:t>
      </w:r>
      <w:r>
        <w:rPr>
          <w:rFonts w:hint="eastAsia"/>
        </w:rPr>
        <w:t>m</w:t>
      </w:r>
      <w:r>
        <w:rPr>
          <w:rFonts w:hint="eastAsia"/>
        </w:rPr>
        <w:t>×</w:t>
      </w:r>
      <w:r>
        <w:rPr>
          <w:rFonts w:hint="eastAsia"/>
        </w:rPr>
        <w:t>m</w:t>
      </w:r>
      <w:r>
        <w:rPr>
          <w:rFonts w:hint="eastAsia"/>
        </w:rPr>
        <w:t>阶酉矩阵；Σ是半正定</w:t>
      </w:r>
      <w:r>
        <w:rPr>
          <w:rFonts w:hint="eastAsia"/>
        </w:rPr>
        <w:t>m</w:t>
      </w:r>
      <w:r>
        <w:rPr>
          <w:rFonts w:hint="eastAsia"/>
        </w:rPr>
        <w:t>×</w:t>
      </w:r>
      <w:r>
        <w:rPr>
          <w:rFonts w:hint="eastAsia"/>
        </w:rPr>
        <w:t>n</w:t>
      </w:r>
      <w:r>
        <w:rPr>
          <w:rFonts w:hint="eastAsia"/>
        </w:rPr>
        <w:t>阶对角矩阵；而</w:t>
      </w:r>
      <w:r>
        <w:rPr>
          <w:rFonts w:hint="eastAsia"/>
        </w:rPr>
        <w:t>V*</w:t>
      </w:r>
      <w:r>
        <w:rPr>
          <w:rFonts w:hint="eastAsia"/>
        </w:rPr>
        <w:t>，即</w:t>
      </w:r>
      <w:r>
        <w:rPr>
          <w:rFonts w:hint="eastAsia"/>
        </w:rPr>
        <w:t>V</w:t>
      </w:r>
      <w:r>
        <w:rPr>
          <w:rFonts w:hint="eastAsia"/>
        </w:rPr>
        <w:t>的共轭转置，是</w:t>
      </w:r>
      <w:r>
        <w:rPr>
          <w:rFonts w:hint="eastAsia"/>
        </w:rPr>
        <w:t>n</w:t>
      </w:r>
      <w:r>
        <w:rPr>
          <w:rFonts w:hint="eastAsia"/>
        </w:rPr>
        <w:t>×</w:t>
      </w:r>
      <w:r>
        <w:rPr>
          <w:rFonts w:hint="eastAsia"/>
        </w:rPr>
        <w:t>n</w:t>
      </w:r>
      <w:r>
        <w:rPr>
          <w:rFonts w:hint="eastAsia"/>
        </w:rPr>
        <w:t>阶酉矩阵。这样的分解就称作</w:t>
      </w:r>
      <w:r>
        <w:rPr>
          <w:rFonts w:hint="eastAsia"/>
        </w:rPr>
        <w:t>M</w:t>
      </w:r>
      <w:r>
        <w:rPr>
          <w:rFonts w:hint="eastAsia"/>
        </w:rPr>
        <w:t>的奇异值分解。Σ对角线上的元素Σ</w:t>
      </w:r>
      <w:r>
        <w:rPr>
          <w:rFonts w:hint="eastAsia"/>
        </w:rPr>
        <w:t>i,i</w:t>
      </w:r>
      <w:r>
        <w:rPr>
          <w:rFonts w:hint="eastAsia"/>
        </w:rPr>
        <w:t>即为</w:t>
      </w:r>
      <w:r>
        <w:rPr>
          <w:rFonts w:hint="eastAsia"/>
        </w:rPr>
        <w:t>M</w:t>
      </w:r>
      <w:r>
        <w:rPr>
          <w:rFonts w:hint="eastAsia"/>
        </w:rPr>
        <w:t>的奇异值。</w:t>
      </w:r>
    </w:p>
    <w:p w:rsidR="005E2F23" w:rsidRDefault="005E2F23" w:rsidP="005E2F23">
      <w:pPr>
        <w:pStyle w:val="a3"/>
        <w:spacing w:before="48" w:after="48" w:line="288" w:lineRule="auto"/>
        <w:ind w:firstLine="480"/>
      </w:pPr>
      <w:r>
        <w:rPr>
          <w:rFonts w:hint="eastAsia"/>
        </w:rPr>
        <w:t>U</w:t>
      </w:r>
      <w:r>
        <w:rPr>
          <w:rFonts w:hint="eastAsia"/>
        </w:rPr>
        <w:t>的列</w:t>
      </w:r>
      <w:r>
        <w:rPr>
          <w:rFonts w:hint="eastAsia"/>
        </w:rPr>
        <w:t>(columns)</w:t>
      </w:r>
      <w:r>
        <w:rPr>
          <w:rFonts w:hint="eastAsia"/>
        </w:rPr>
        <w:t>组成一套对</w:t>
      </w:r>
      <w:r>
        <w:rPr>
          <w:rFonts w:hint="eastAsia"/>
        </w:rPr>
        <w:t>M</w:t>
      </w:r>
      <w:r>
        <w:rPr>
          <w:rFonts w:hint="eastAsia"/>
        </w:rPr>
        <w:t>的正交</w:t>
      </w:r>
      <w:r>
        <w:rPr>
          <w:rFonts w:hint="eastAsia"/>
        </w:rPr>
        <w:t>"</w:t>
      </w:r>
      <w:r>
        <w:rPr>
          <w:rFonts w:hint="eastAsia"/>
        </w:rPr>
        <w:t>输入</w:t>
      </w:r>
      <w:r>
        <w:rPr>
          <w:rFonts w:hint="eastAsia"/>
        </w:rPr>
        <w:t>"</w:t>
      </w:r>
      <w:r>
        <w:rPr>
          <w:rFonts w:hint="eastAsia"/>
        </w:rPr>
        <w:t>或</w:t>
      </w:r>
      <w:r>
        <w:rPr>
          <w:rFonts w:hint="eastAsia"/>
        </w:rPr>
        <w:t>"</w:t>
      </w:r>
      <w:r>
        <w:rPr>
          <w:rFonts w:hint="eastAsia"/>
        </w:rPr>
        <w:t>分析</w:t>
      </w:r>
      <w:r>
        <w:rPr>
          <w:rFonts w:hint="eastAsia"/>
        </w:rPr>
        <w:t>"</w:t>
      </w:r>
      <w:r>
        <w:rPr>
          <w:rFonts w:hint="eastAsia"/>
        </w:rPr>
        <w:t>的基向量。这些向量是</w:t>
      </w:r>
      <w:r>
        <w:rPr>
          <w:rFonts w:hint="eastAsia"/>
        </w:rPr>
        <w:t>MM*</w:t>
      </w:r>
      <w:r>
        <w:rPr>
          <w:rFonts w:hint="eastAsia"/>
        </w:rPr>
        <w:t>的特征向量。</w:t>
      </w:r>
    </w:p>
    <w:p w:rsidR="005E2F23" w:rsidRDefault="005E2F23" w:rsidP="005E2F23">
      <w:pPr>
        <w:pStyle w:val="a3"/>
        <w:spacing w:before="48" w:after="48" w:line="288" w:lineRule="auto"/>
        <w:ind w:firstLine="480"/>
      </w:pPr>
      <w:r>
        <w:rPr>
          <w:rFonts w:hint="eastAsia"/>
        </w:rPr>
        <w:t>V</w:t>
      </w:r>
      <w:r>
        <w:rPr>
          <w:rFonts w:hint="eastAsia"/>
        </w:rPr>
        <w:t>的列</w:t>
      </w:r>
      <w:r>
        <w:rPr>
          <w:rFonts w:hint="eastAsia"/>
        </w:rPr>
        <w:t>(columns)</w:t>
      </w:r>
      <w:r>
        <w:rPr>
          <w:rFonts w:hint="eastAsia"/>
        </w:rPr>
        <w:t>组成一套对</w:t>
      </w:r>
      <w:r>
        <w:rPr>
          <w:rFonts w:hint="eastAsia"/>
        </w:rPr>
        <w:t>M</w:t>
      </w:r>
      <w:r>
        <w:rPr>
          <w:rFonts w:hint="eastAsia"/>
        </w:rPr>
        <w:t>的正交</w:t>
      </w:r>
      <w:r>
        <w:rPr>
          <w:rFonts w:hint="eastAsia"/>
        </w:rPr>
        <w:t>"</w:t>
      </w:r>
      <w:r>
        <w:rPr>
          <w:rFonts w:hint="eastAsia"/>
        </w:rPr>
        <w:t>输出</w:t>
      </w:r>
      <w:r>
        <w:rPr>
          <w:rFonts w:hint="eastAsia"/>
        </w:rPr>
        <w:t>"</w:t>
      </w:r>
      <w:r>
        <w:rPr>
          <w:rFonts w:hint="eastAsia"/>
        </w:rPr>
        <w:t>的基向量。这些向量是</w:t>
      </w:r>
      <w:r>
        <w:rPr>
          <w:rFonts w:hint="eastAsia"/>
        </w:rPr>
        <w:t>M*M</w:t>
      </w:r>
      <w:r>
        <w:rPr>
          <w:rFonts w:hint="eastAsia"/>
        </w:rPr>
        <w:t>的特征向量。</w:t>
      </w:r>
    </w:p>
    <w:p w:rsidR="005E2F23" w:rsidRPr="005E2F23" w:rsidRDefault="005E2F23" w:rsidP="005E2F23">
      <w:pPr>
        <w:pStyle w:val="a3"/>
        <w:spacing w:before="48" w:after="48" w:line="288" w:lineRule="auto"/>
        <w:ind w:firstLineChars="0"/>
        <w:jc w:val="both"/>
      </w:pPr>
      <w:r>
        <w:rPr>
          <w:rFonts w:hint="eastAsia"/>
        </w:rPr>
        <w:t>Σ对角线上的元素是奇异值，可视为是在输入与输出间进行的标量的</w:t>
      </w:r>
      <w:r>
        <w:rPr>
          <w:rFonts w:hint="eastAsia"/>
        </w:rPr>
        <w:t>"</w:t>
      </w:r>
      <w:r>
        <w:rPr>
          <w:rFonts w:hint="eastAsia"/>
        </w:rPr>
        <w:t>膨胀控制</w:t>
      </w:r>
      <w:r>
        <w:rPr>
          <w:rFonts w:hint="eastAsia"/>
        </w:rPr>
        <w:t>"</w:t>
      </w:r>
      <w:r>
        <w:rPr>
          <w:rFonts w:hint="eastAsia"/>
        </w:rPr>
        <w:t>。这些是</w:t>
      </w:r>
      <w:r>
        <w:rPr>
          <w:rFonts w:hint="eastAsia"/>
        </w:rPr>
        <w:t>M*M</w:t>
      </w:r>
      <w:r>
        <w:rPr>
          <w:rFonts w:hint="eastAsia"/>
        </w:rPr>
        <w:t>及</w:t>
      </w:r>
      <w:r>
        <w:rPr>
          <w:rFonts w:hint="eastAsia"/>
        </w:rPr>
        <w:t>MM*</w:t>
      </w:r>
      <w:r>
        <w:rPr>
          <w:rFonts w:hint="eastAsia"/>
        </w:rPr>
        <w:t>的奇异值，并与</w:t>
      </w:r>
      <w:r>
        <w:rPr>
          <w:rFonts w:hint="eastAsia"/>
        </w:rPr>
        <w:t>U</w:t>
      </w:r>
      <w:r>
        <w:rPr>
          <w:rFonts w:hint="eastAsia"/>
        </w:rPr>
        <w:t>和</w:t>
      </w:r>
      <w:r>
        <w:rPr>
          <w:rFonts w:hint="eastAsia"/>
        </w:rPr>
        <w:t>V</w:t>
      </w:r>
      <w:r>
        <w:rPr>
          <w:rFonts w:hint="eastAsia"/>
        </w:rPr>
        <w:t>的行向量相对应。</w:t>
      </w:r>
    </w:p>
    <w:p w:rsidR="005E2F23" w:rsidRDefault="005E2F23" w:rsidP="005E2F23">
      <w:pPr>
        <w:pStyle w:val="a3"/>
        <w:spacing w:before="48" w:after="48" w:line="288" w:lineRule="auto"/>
        <w:ind w:firstLine="480"/>
      </w:pPr>
      <w:r>
        <w:rPr>
          <w:rFonts w:hint="eastAsia"/>
        </w:rPr>
        <w:t>因为</w:t>
      </w:r>
      <w:r>
        <w:rPr>
          <w:rFonts w:hint="eastAsia"/>
        </w:rPr>
        <w:t xml:space="preserve">U </w:t>
      </w:r>
      <w:r>
        <w:rPr>
          <w:rFonts w:hint="eastAsia"/>
        </w:rPr>
        <w:t>和</w:t>
      </w:r>
      <w:r>
        <w:rPr>
          <w:rFonts w:hint="eastAsia"/>
        </w:rPr>
        <w:t xml:space="preserve">V </w:t>
      </w:r>
      <w:r>
        <w:rPr>
          <w:rFonts w:hint="eastAsia"/>
        </w:rPr>
        <w:t>向量都是单位化的向量</w:t>
      </w:r>
      <w:r>
        <w:rPr>
          <w:rFonts w:hint="eastAsia"/>
        </w:rPr>
        <w:t xml:space="preserve">, </w:t>
      </w:r>
      <w:r>
        <w:rPr>
          <w:rFonts w:hint="eastAsia"/>
        </w:rPr>
        <w:t>我们知道</w:t>
      </w:r>
      <w:r>
        <w:rPr>
          <w:rFonts w:hint="eastAsia"/>
        </w:rPr>
        <w:t>U</w:t>
      </w:r>
      <w:r>
        <w:rPr>
          <w:rFonts w:hint="eastAsia"/>
        </w:rPr>
        <w:t>的列向量</w:t>
      </w:r>
      <m:oMath>
        <m:sSub>
          <m:sSubPr>
            <m:ctrlPr>
              <w:rPr>
                <w:rFonts w:ascii="Cambria Math" w:hAnsi="Cambria Math"/>
              </w:rPr>
            </m:ctrlPr>
          </m:sSubPr>
          <m:e>
            <m:r>
              <m:rPr>
                <m:sty m:val="p"/>
              </m:rPr>
              <w:rPr>
                <w:rFonts w:ascii="Cambria Math" w:hAnsi="Cambria Math"/>
              </w:rPr>
              <m:t>u</m:t>
            </m:r>
          </m:e>
          <m:sub>
            <m:r>
              <w:rPr>
                <w:rFonts w:ascii="Cambria Math" w:hAnsi="Cambria Math"/>
              </w:rPr>
              <m:t>1</m:t>
            </m:r>
          </m:sub>
        </m:sSub>
      </m:oMath>
      <w:r w:rsidR="00364F79">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m</m:t>
            </m:r>
          </m:sub>
        </m:sSub>
      </m:oMath>
      <w:r>
        <w:rPr>
          <w:rFonts w:hint="eastAsia"/>
        </w:rPr>
        <w:t>组成了</w:t>
      </w:r>
      <w:r>
        <w:rPr>
          <w:rFonts w:hint="eastAsia"/>
        </w:rPr>
        <w:t>K</w:t>
      </w:r>
      <w:r>
        <w:rPr>
          <w:rFonts w:hint="eastAsia"/>
        </w:rPr>
        <w:t>空间的一组标准正交基。同样，</w:t>
      </w:r>
      <w:r>
        <w:rPr>
          <w:rFonts w:hint="eastAsia"/>
        </w:rPr>
        <w:t>V</w:t>
      </w:r>
      <w:r>
        <w:rPr>
          <w:rFonts w:hint="eastAsia"/>
        </w:rPr>
        <w:t>的列向量</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364F79">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n</m:t>
            </m:r>
          </m:sub>
        </m:sSub>
      </m:oMath>
      <w:r>
        <w:rPr>
          <w:rFonts w:hint="eastAsia"/>
        </w:rPr>
        <w:t>也组成了</w:t>
      </w:r>
      <w:r>
        <w:rPr>
          <w:rFonts w:hint="eastAsia"/>
        </w:rPr>
        <w:t>K</w:t>
      </w:r>
      <w:r>
        <w:rPr>
          <w:rFonts w:hint="eastAsia"/>
        </w:rPr>
        <w:t>空间的一组标准正交基</w:t>
      </w:r>
      <w:r>
        <w:rPr>
          <w:rFonts w:hint="eastAsia"/>
        </w:rPr>
        <w:t>(</w:t>
      </w:r>
      <w:r>
        <w:rPr>
          <w:rFonts w:hint="eastAsia"/>
        </w:rPr>
        <w:t>根据向量空间的标准点积法则</w:t>
      </w:r>
      <w:r>
        <w:rPr>
          <w:rFonts w:hint="eastAsia"/>
        </w:rPr>
        <w:t>).</w:t>
      </w:r>
    </w:p>
    <w:p w:rsidR="005E2F23" w:rsidRDefault="005E2F23" w:rsidP="005E2F23">
      <w:pPr>
        <w:pStyle w:val="a3"/>
        <w:spacing w:before="48" w:after="48" w:line="288" w:lineRule="auto"/>
        <w:ind w:firstLine="480"/>
      </w:pPr>
      <w:r>
        <w:rPr>
          <w:rFonts w:hint="eastAsia"/>
        </w:rPr>
        <w:t>线性变</w:t>
      </w:r>
      <m:oMath>
        <m:sSup>
          <m:sSupPr>
            <m:ctrlPr>
              <w:rPr>
                <w:rFonts w:ascii="Cambria Math" w:hAnsi="Cambria Math"/>
              </w:rPr>
            </m:ctrlPr>
          </m:sSupPr>
          <m:e>
            <m:r>
              <m:rPr>
                <m:sty m:val="p"/>
              </m:rPr>
              <w:rPr>
                <w:rFonts w:ascii="Cambria Math" w:hAnsi="Cambria Math" w:hint="eastAsia"/>
              </w:rPr>
              <m:t>换</m:t>
            </m:r>
          </m:e>
          <m:sup>
            <m:r>
              <w:rPr>
                <w:rFonts w:ascii="Cambria Math" w:hAnsi="Cambria Math"/>
              </w:rPr>
              <m:t>[11]</m:t>
            </m:r>
          </m:sup>
        </m:sSup>
      </m:oMath>
      <w:r>
        <w:rPr>
          <w:rFonts w:hint="eastAsia"/>
        </w:rPr>
        <w:t xml:space="preserve">T: K </w:t>
      </w:r>
      <w:r>
        <w:rPr>
          <w:rFonts w:hint="eastAsia"/>
        </w:rPr>
        <w:t>→</w:t>
      </w:r>
      <w:r>
        <w:rPr>
          <w:rFonts w:hint="eastAsia"/>
        </w:rPr>
        <w:t xml:space="preserve"> K</w:t>
      </w:r>
      <w:r>
        <w:rPr>
          <w:rFonts w:hint="eastAsia"/>
        </w:rPr>
        <w:t>，把向量</w:t>
      </w:r>
      <m:oMath>
        <m:sSub>
          <m:sSubPr>
            <m:ctrlPr>
              <w:rPr>
                <w:rFonts w:ascii="Cambria Math" w:hAnsi="Cambria Math"/>
              </w:rPr>
            </m:ctrlPr>
          </m:sSubPr>
          <m:e>
            <m:r>
              <m:rPr>
                <m:sty m:val="p"/>
              </m:rPr>
              <w:rPr>
                <w:rFonts w:ascii="Cambria Math" w:hAnsi="Cambria Math"/>
              </w:rPr>
              <m:t>N</m:t>
            </m:r>
          </m:e>
          <m:sub>
            <m:r>
              <w:rPr>
                <w:rFonts w:ascii="Cambria Math" w:hAnsi="Cambria Math"/>
              </w:rPr>
              <m:t>x</m:t>
            </m:r>
          </m:sub>
        </m:sSub>
      </m:oMath>
      <w:r>
        <w:rPr>
          <w:rFonts w:hint="eastAsia"/>
        </w:rPr>
        <w:t>变换为</w:t>
      </w:r>
      <m:oMath>
        <m:sSub>
          <m:sSubPr>
            <m:ctrlPr>
              <w:rPr>
                <w:rFonts w:ascii="Cambria Math" w:hAnsi="Cambria Math"/>
              </w:rPr>
            </m:ctrlPr>
          </m:sSubPr>
          <m:e>
            <m:r>
              <w:rPr>
                <w:rFonts w:ascii="Cambria Math" w:hAnsi="Cambria Math"/>
              </w:rPr>
              <m:t>M</m:t>
            </m:r>
          </m:e>
          <m:sub>
            <m:r>
              <w:rPr>
                <w:rFonts w:ascii="Cambria Math" w:hAnsi="Cambria Math"/>
              </w:rPr>
              <m:t>x</m:t>
            </m:r>
          </m:sub>
        </m:sSub>
      </m:oMath>
      <w:r>
        <w:rPr>
          <w:rFonts w:hint="eastAsia"/>
        </w:rPr>
        <w:t>。考虑到这些标准正交基，这个变换描述起来就很简单了</w:t>
      </w:r>
      <w:r>
        <w:rPr>
          <w:rFonts w:hint="eastAsia"/>
        </w:rPr>
        <w:t xml:space="preserve">: T(vi) = </w:t>
      </w:r>
      <w:r>
        <w:rPr>
          <w:rFonts w:hint="eastAsia"/>
        </w:rPr>
        <w:t>σ</w:t>
      </w:r>
      <w:r>
        <w:rPr>
          <w:rFonts w:hint="eastAsia"/>
        </w:rPr>
        <w:t xml:space="preserve">i </w:t>
      </w:r>
      <m:oMath>
        <m:sSub>
          <m:sSubPr>
            <m:ctrlPr>
              <w:rPr>
                <w:rFonts w:ascii="Cambria Math" w:hAnsi="Cambria Math"/>
              </w:rPr>
            </m:ctrlPr>
          </m:sSubPr>
          <m:e>
            <m:r>
              <m:rPr>
                <m:sty m:val="p"/>
              </m:rPr>
              <w:rPr>
                <w:rFonts w:ascii="Cambria Math" w:hAnsi="Cambria Math"/>
              </w:rPr>
              <m:t>u</m:t>
            </m:r>
          </m:e>
          <m:sub>
            <m:r>
              <w:rPr>
                <w:rFonts w:ascii="Cambria Math" w:hAnsi="Cambria Math"/>
              </w:rPr>
              <m:t>i</m:t>
            </m:r>
          </m:sub>
        </m:sSub>
      </m:oMath>
      <w:r>
        <w:rPr>
          <w:rFonts w:hint="eastAsia"/>
        </w:rPr>
        <w:t>, for i = 1,...</w:t>
      </w:r>
      <w:proofErr w:type="gramStart"/>
      <w:r>
        <w:rPr>
          <w:rFonts w:hint="eastAsia"/>
        </w:rPr>
        <w:t>,min</w:t>
      </w:r>
      <w:proofErr w:type="gramEnd"/>
      <w:r>
        <w:rPr>
          <w:rFonts w:hint="eastAsia"/>
        </w:rPr>
        <w:t xml:space="preserve">(m,n), </w:t>
      </w:r>
      <w:r>
        <w:rPr>
          <w:rFonts w:hint="eastAsia"/>
        </w:rPr>
        <w:t>其中σ</w:t>
      </w:r>
      <w:r>
        <w:rPr>
          <w:rFonts w:hint="eastAsia"/>
        </w:rPr>
        <w:t xml:space="preserve">i </w:t>
      </w:r>
      <w:r>
        <w:rPr>
          <w:rFonts w:hint="eastAsia"/>
        </w:rPr>
        <w:t>是对角阵Σ中的第</w:t>
      </w:r>
      <w:r>
        <w:rPr>
          <w:rFonts w:hint="eastAsia"/>
        </w:rPr>
        <w:t>i</w:t>
      </w:r>
      <w:r>
        <w:rPr>
          <w:rFonts w:hint="eastAsia"/>
        </w:rPr>
        <w:t>个元素</w:t>
      </w:r>
      <w:r>
        <w:rPr>
          <w:rFonts w:hint="eastAsia"/>
        </w:rPr>
        <w:t xml:space="preserve">; </w:t>
      </w:r>
      <w:r>
        <w:rPr>
          <w:rFonts w:hint="eastAsia"/>
        </w:rPr>
        <w:t>当</w:t>
      </w:r>
      <w:r>
        <w:rPr>
          <w:rFonts w:hint="eastAsia"/>
        </w:rPr>
        <w:t>i &gt; min(m,n)</w:t>
      </w:r>
      <w:r>
        <w:rPr>
          <w:rFonts w:hint="eastAsia"/>
        </w:rPr>
        <w:t>时，</w:t>
      </w:r>
      <w:r>
        <w:rPr>
          <w:rFonts w:hint="eastAsia"/>
        </w:rPr>
        <w:t>T(vi) = 0</w:t>
      </w:r>
      <w:r>
        <w:rPr>
          <w:rFonts w:hint="eastAsia"/>
        </w:rPr>
        <w:t>。</w:t>
      </w:r>
    </w:p>
    <w:p w:rsidR="00735508" w:rsidRDefault="005E2F23" w:rsidP="005E2F23">
      <w:pPr>
        <w:pStyle w:val="a3"/>
        <w:spacing w:before="48" w:after="48" w:line="288" w:lineRule="auto"/>
        <w:ind w:firstLineChars="0" w:firstLine="0"/>
        <w:jc w:val="both"/>
      </w:pPr>
      <w:r>
        <w:rPr>
          <w:rFonts w:hint="eastAsia"/>
        </w:rPr>
        <w:t>这样，</w:t>
      </w:r>
      <w:r>
        <w:rPr>
          <w:rFonts w:hint="eastAsia"/>
        </w:rPr>
        <w:t>SVD</w:t>
      </w:r>
      <w:r>
        <w:rPr>
          <w:rFonts w:hint="eastAsia"/>
        </w:rPr>
        <w:t>理论的几何意义就可以做如下的归纳：对于每一个线性映射</w:t>
      </w:r>
      <w:r>
        <w:rPr>
          <w:rFonts w:hint="eastAsia"/>
        </w:rPr>
        <w:t xml:space="preserve">T: K </w:t>
      </w:r>
      <w:r>
        <w:rPr>
          <w:rFonts w:hint="eastAsia"/>
        </w:rPr>
        <w:t>→</w:t>
      </w:r>
      <w:r>
        <w:rPr>
          <w:rFonts w:hint="eastAsia"/>
        </w:rPr>
        <w:t xml:space="preserve"> K</w:t>
      </w:r>
      <w:r>
        <w:rPr>
          <w:rFonts w:hint="eastAsia"/>
        </w:rPr>
        <w:t>，</w:t>
      </w:r>
      <w:r>
        <w:rPr>
          <w:rFonts w:hint="eastAsia"/>
        </w:rPr>
        <w:t>T</w:t>
      </w:r>
      <w:r>
        <w:rPr>
          <w:rFonts w:hint="eastAsia"/>
        </w:rPr>
        <w:t>把</w:t>
      </w:r>
      <w:r>
        <w:rPr>
          <w:rFonts w:hint="eastAsia"/>
        </w:rPr>
        <w:t>K</w:t>
      </w:r>
      <w:r>
        <w:rPr>
          <w:rFonts w:hint="eastAsia"/>
        </w:rPr>
        <w:t>的第</w:t>
      </w:r>
      <w:r w:rsidR="00364F79">
        <w:rPr>
          <w:rFonts w:hint="eastAsia"/>
        </w:rPr>
        <w:t>i</w:t>
      </w:r>
      <w:r>
        <w:rPr>
          <w:rFonts w:hint="eastAsia"/>
        </w:rPr>
        <w:t>个基向量映射为</w:t>
      </w:r>
      <w:r>
        <w:rPr>
          <w:rFonts w:hint="eastAsia"/>
        </w:rPr>
        <w:t>K</w:t>
      </w:r>
      <w:r>
        <w:rPr>
          <w:rFonts w:hint="eastAsia"/>
        </w:rPr>
        <w:t>的第</w:t>
      </w:r>
      <w:r>
        <w:rPr>
          <w:rFonts w:hint="eastAsia"/>
        </w:rPr>
        <w:t>i</w:t>
      </w:r>
      <w:proofErr w:type="gramStart"/>
      <w:r>
        <w:rPr>
          <w:rFonts w:hint="eastAsia"/>
        </w:rPr>
        <w:t>个</w:t>
      </w:r>
      <w:proofErr w:type="gramEnd"/>
      <w:r>
        <w:rPr>
          <w:rFonts w:hint="eastAsia"/>
        </w:rPr>
        <w:t>基向量的非负倍数</w:t>
      </w:r>
      <w:r>
        <w:rPr>
          <w:rFonts w:hint="eastAsia"/>
        </w:rPr>
        <w:t>,</w:t>
      </w:r>
      <w:r>
        <w:rPr>
          <w:rFonts w:hint="eastAsia"/>
        </w:rPr>
        <w:t>然后将余下的基向量映射为零向量。对照</w:t>
      </w:r>
      <w:proofErr w:type="gramStart"/>
      <w:r>
        <w:rPr>
          <w:rFonts w:hint="eastAsia"/>
        </w:rPr>
        <w:t>这些基</w:t>
      </w:r>
      <w:proofErr w:type="gramEnd"/>
      <w:r>
        <w:rPr>
          <w:rFonts w:hint="eastAsia"/>
        </w:rPr>
        <w:t>向量，映射</w:t>
      </w:r>
      <w:r>
        <w:rPr>
          <w:rFonts w:hint="eastAsia"/>
        </w:rPr>
        <w:t>T</w:t>
      </w:r>
      <w:r>
        <w:rPr>
          <w:rFonts w:hint="eastAsia"/>
        </w:rPr>
        <w:t>就可以表示为一个非负对角阵。</w:t>
      </w:r>
    </w:p>
    <w:p w:rsidR="00735508" w:rsidRPr="005D598E" w:rsidRDefault="005D598E" w:rsidP="005D598E">
      <w:pPr>
        <w:pStyle w:val="a3"/>
        <w:spacing w:before="48" w:after="48" w:line="288" w:lineRule="auto"/>
        <w:ind w:firstLineChars="0"/>
        <w:jc w:val="both"/>
        <w:rPr>
          <w:rFonts w:ascii="宋体"/>
          <w:bCs/>
          <w:szCs w:val="21"/>
        </w:rPr>
      </w:pPr>
      <w:r>
        <w:rPr>
          <w:rFonts w:ascii="宋体" w:hint="eastAsia"/>
          <w:bCs/>
          <w:szCs w:val="21"/>
        </w:rPr>
        <w:lastRenderedPageBreak/>
        <w:t>在</w:t>
      </w:r>
      <w:r>
        <w:rPr>
          <w:rFonts w:ascii="宋体"/>
          <w:bCs/>
          <w:szCs w:val="21"/>
        </w:rPr>
        <w:t>完成SVD奇异值分解后，得到了对于每个图像</w:t>
      </w:r>
      <w:proofErr w:type="gramStart"/>
      <w:r>
        <w:rPr>
          <w:rFonts w:ascii="宋体"/>
          <w:bCs/>
          <w:szCs w:val="21"/>
        </w:rPr>
        <w:t>块</w:t>
      </w:r>
      <w:r>
        <w:rPr>
          <w:rFonts w:ascii="宋体" w:hint="eastAsia"/>
          <w:bCs/>
          <w:szCs w:val="21"/>
        </w:rPr>
        <w:t>周围</w:t>
      </w:r>
      <w:proofErr w:type="gramEnd"/>
      <w:r>
        <w:rPr>
          <w:rFonts w:ascii="宋体" w:hint="eastAsia"/>
          <w:bCs/>
          <w:szCs w:val="21"/>
        </w:rPr>
        <w:t>相似图像</w:t>
      </w:r>
      <w:r>
        <w:rPr>
          <w:rFonts w:ascii="宋体"/>
          <w:bCs/>
          <w:szCs w:val="21"/>
        </w:rPr>
        <w:t>块</w:t>
      </w:r>
      <w:r>
        <w:rPr>
          <w:rFonts w:ascii="宋体" w:hint="eastAsia"/>
          <w:bCs/>
          <w:szCs w:val="21"/>
        </w:rPr>
        <w:t>的奇异值</w:t>
      </w:r>
      <w:r>
        <w:rPr>
          <w:rFonts w:ascii="宋体"/>
          <w:bCs/>
          <w:szCs w:val="21"/>
        </w:rPr>
        <w:t>分解</w:t>
      </w:r>
      <w:r>
        <w:rPr>
          <w:rFonts w:ascii="宋体" w:hint="eastAsia"/>
          <w:bCs/>
          <w:szCs w:val="21"/>
        </w:rPr>
        <w:t>的</w:t>
      </w:r>
      <w:r>
        <w:rPr>
          <w:rFonts w:ascii="宋体"/>
          <w:bCs/>
          <w:szCs w:val="21"/>
        </w:rPr>
        <w:t>过程。</w:t>
      </w:r>
      <w:r>
        <w:rPr>
          <w:rFonts w:ascii="宋体" w:hint="eastAsia"/>
          <w:bCs/>
          <w:szCs w:val="21"/>
        </w:rPr>
        <w:t>对</w:t>
      </w:r>
      <w:r>
        <w:rPr>
          <w:rFonts w:ascii="宋体"/>
          <w:bCs/>
          <w:szCs w:val="21"/>
        </w:rPr>
        <w:t>图像的各个方向的分量做分析，可以得到图像的</w:t>
      </w:r>
      <w:r>
        <w:rPr>
          <w:rFonts w:ascii="宋体" w:hint="eastAsia"/>
          <w:bCs/>
          <w:szCs w:val="21"/>
        </w:rPr>
        <w:t>像素</w:t>
      </w:r>
      <w:r>
        <w:rPr>
          <w:rFonts w:ascii="宋体"/>
          <w:bCs/>
          <w:szCs w:val="21"/>
        </w:rPr>
        <w:t>移动趋势，可以</w:t>
      </w:r>
      <w:r>
        <w:rPr>
          <w:rFonts w:ascii="宋体" w:hint="eastAsia"/>
          <w:bCs/>
          <w:szCs w:val="21"/>
        </w:rPr>
        <w:t>在</w:t>
      </w:r>
      <w:r>
        <w:rPr>
          <w:rFonts w:ascii="宋体"/>
          <w:bCs/>
          <w:szCs w:val="21"/>
        </w:rPr>
        <w:t>特征空间中分解奇异值从而</w:t>
      </w:r>
      <w:r>
        <w:rPr>
          <w:rFonts w:ascii="宋体" w:hint="eastAsia"/>
          <w:bCs/>
          <w:szCs w:val="21"/>
        </w:rPr>
        <w:t>得到</w:t>
      </w:r>
      <w:r>
        <w:rPr>
          <w:rFonts w:ascii="宋体"/>
          <w:bCs/>
          <w:szCs w:val="21"/>
        </w:rPr>
        <w:t>多个特征值和权值，</w:t>
      </w:r>
      <w:r>
        <w:rPr>
          <w:rFonts w:ascii="宋体" w:hint="eastAsia"/>
          <w:bCs/>
          <w:szCs w:val="21"/>
        </w:rPr>
        <w:t>调整</w:t>
      </w:r>
      <w:r>
        <w:rPr>
          <w:rFonts w:ascii="宋体"/>
          <w:bCs/>
          <w:szCs w:val="21"/>
        </w:rPr>
        <w:t>特征值和权值后，在还原的空间中得到最符合该图像块的每个像素的</w:t>
      </w:r>
      <w:r>
        <w:rPr>
          <w:rFonts w:ascii="宋体" w:hint="eastAsia"/>
          <w:bCs/>
          <w:szCs w:val="21"/>
        </w:rPr>
        <w:t>取值</w:t>
      </w:r>
      <w:r>
        <w:rPr>
          <w:rFonts w:ascii="宋体"/>
          <w:bCs/>
          <w:szCs w:val="21"/>
        </w:rPr>
        <w:t>，从而使得该图像块完美嵌入其他的图像块，使得图像平滑，块状图像马赛克效应消失，特别是使得图像的不同物体</w:t>
      </w:r>
      <w:r>
        <w:rPr>
          <w:rFonts w:ascii="宋体" w:hint="eastAsia"/>
          <w:bCs/>
          <w:szCs w:val="21"/>
        </w:rPr>
        <w:t>边缘</w:t>
      </w:r>
      <w:r>
        <w:rPr>
          <w:rFonts w:ascii="宋体"/>
          <w:bCs/>
          <w:szCs w:val="21"/>
        </w:rPr>
        <w:t>趋于平滑，图像识别率更高。</w:t>
      </w:r>
    </w:p>
    <w:p w:rsidR="00735508" w:rsidRPr="005D598E" w:rsidRDefault="005D598E" w:rsidP="005D598E">
      <w:pPr>
        <w:pStyle w:val="a3"/>
        <w:spacing w:before="48" w:after="48" w:line="288" w:lineRule="auto"/>
        <w:ind w:firstLineChars="0"/>
        <w:jc w:val="both"/>
      </w:pPr>
      <w:r w:rsidRPr="005D598E">
        <w:rPr>
          <w:rFonts w:hint="eastAsia"/>
        </w:rPr>
        <w:t>然后利用图像处理中的软阈值将图像降噪和</w:t>
      </w:r>
      <w:r w:rsidRPr="005D598E">
        <w:rPr>
          <w:rFonts w:hint="eastAsia"/>
        </w:rPr>
        <w:t>SVD</w:t>
      </w:r>
      <w:r w:rsidRPr="005D598E">
        <w:rPr>
          <w:rFonts w:hint="eastAsia"/>
        </w:rPr>
        <w:t>分解中的低</w:t>
      </w:r>
      <w:proofErr w:type="gramStart"/>
      <w:r w:rsidRPr="005D598E">
        <w:rPr>
          <w:rFonts w:hint="eastAsia"/>
        </w:rPr>
        <w:t>秩</w:t>
      </w:r>
      <w:proofErr w:type="gramEnd"/>
      <w:r w:rsidRPr="005D598E">
        <w:rPr>
          <w:rFonts w:hint="eastAsia"/>
        </w:rPr>
        <w:t>近似表示。将</w:t>
      </w:r>
      <w:r w:rsidRPr="005D598E">
        <w:rPr>
          <w:rFonts w:hint="eastAsia"/>
        </w:rPr>
        <w:t>SVD</w:t>
      </w:r>
      <w:r w:rsidRPr="005D598E">
        <w:rPr>
          <w:rFonts w:hint="eastAsia"/>
        </w:rPr>
        <w:t>算法输出的最奇异值用软阈值处理，再进行降</w:t>
      </w:r>
      <w:proofErr w:type="gramStart"/>
      <w:r w:rsidRPr="005D598E">
        <w:rPr>
          <w:rFonts w:hint="eastAsia"/>
        </w:rPr>
        <w:t>秩</w:t>
      </w:r>
      <w:proofErr w:type="gramEnd"/>
      <w:r w:rsidRPr="005D598E">
        <w:rPr>
          <w:rFonts w:hint="eastAsia"/>
        </w:rPr>
        <w:t>处理，使得重构后的图像更为低噪化。</w:t>
      </w:r>
    </w:p>
    <w:p w:rsidR="00735508" w:rsidRDefault="005D598E" w:rsidP="005D598E">
      <w:pPr>
        <w:autoSpaceDE w:val="0"/>
        <w:autoSpaceDN w:val="0"/>
        <w:adjustRightInd w:val="0"/>
        <w:jc w:val="left"/>
        <w:rPr>
          <w:rFonts w:ascii="Times New Roman" w:hAnsi="Times New Roman" w:cs="Times New Roman"/>
          <w:noProof/>
          <w:kern w:val="0"/>
          <w:sz w:val="24"/>
          <w:szCs w:val="24"/>
        </w:rPr>
      </w:pPr>
      <w:r>
        <w:rPr>
          <w:rFonts w:ascii="Times New Roman" w:hAnsi="Times New Roman" w:cs="Times New Roman" w:hint="eastAsia"/>
          <w:noProof/>
          <w:kern w:val="0"/>
          <w:sz w:val="24"/>
          <w:szCs w:val="24"/>
        </w:rPr>
        <w:t>其中</w:t>
      </w:r>
      <w:r>
        <w:rPr>
          <w:rFonts w:ascii="Times New Roman" w:hAnsi="Times New Roman" w:cs="Times New Roman"/>
          <w:noProof/>
          <w:kern w:val="0"/>
          <w:sz w:val="24"/>
          <w:szCs w:val="24"/>
        </w:rPr>
        <w:t>SVD</w:t>
      </w:r>
      <w:r>
        <w:rPr>
          <w:rFonts w:ascii="Times New Roman" w:hAnsi="Times New Roman" w:cs="Times New Roman"/>
          <w:noProof/>
          <w:kern w:val="0"/>
          <w:sz w:val="24"/>
          <w:szCs w:val="24"/>
        </w:rPr>
        <w:t>的参数如下：</w:t>
      </w:r>
    </w:p>
    <w:p w:rsidR="00B41677" w:rsidRDefault="00B41677" w:rsidP="00B41677">
      <w:pPr>
        <w:autoSpaceDE w:val="0"/>
        <w:autoSpaceDN w:val="0"/>
        <w:adjustRightInd w:val="0"/>
        <w:jc w:val="center"/>
        <w:rPr>
          <w:rFonts w:ascii="Times New Roman" w:hAnsi="Times New Roman" w:cs="Times New Roman" w:hint="eastAsia"/>
          <w:noProof/>
          <w:kern w:val="0"/>
          <w:sz w:val="24"/>
          <w:szCs w:val="24"/>
        </w:rPr>
      </w:pPr>
      <w:r w:rsidRPr="00B41677">
        <w:rPr>
          <w:rFonts w:ascii="Times New Roman" w:hAnsi="Times New Roman" w:cs="Times New Roman" w:hint="eastAsia"/>
          <w:noProof/>
          <w:kern w:val="0"/>
          <w:szCs w:val="21"/>
        </w:rPr>
        <w:t>SVD</w:t>
      </w:r>
      <w:r w:rsidRPr="00B41677">
        <w:rPr>
          <w:rFonts w:ascii="楷体" w:eastAsia="楷体" w:hAnsi="楷体" w:cs="Times New Roman"/>
          <w:noProof/>
          <w:kern w:val="0"/>
          <w:szCs w:val="21"/>
        </w:rPr>
        <w:t>参数</w:t>
      </w:r>
    </w:p>
    <w:tbl>
      <w:tblPr>
        <w:tblStyle w:val="af2"/>
        <w:tblW w:w="0" w:type="auto"/>
        <w:tblLook w:val="04A0" w:firstRow="1" w:lastRow="0" w:firstColumn="1" w:lastColumn="0" w:noHBand="0" w:noVBand="1"/>
      </w:tblPr>
      <w:tblGrid>
        <w:gridCol w:w="4530"/>
        <w:gridCol w:w="4530"/>
      </w:tblGrid>
      <w:tr w:rsidR="00364F79" w:rsidTr="00364F79">
        <w:tc>
          <w:tcPr>
            <w:tcW w:w="4530" w:type="dxa"/>
          </w:tcPr>
          <w:p w:rsidR="00364F79" w:rsidRPr="00364F79" w:rsidRDefault="00364F79" w:rsidP="005D598E">
            <w:pPr>
              <w:autoSpaceDE w:val="0"/>
              <w:autoSpaceDN w:val="0"/>
              <w:adjustRightInd w:val="0"/>
              <w:jc w:val="left"/>
              <w:rPr>
                <w:rFonts w:ascii="Times New Roman" w:hAnsi="Times New Roman" w:cs="Times New Roman"/>
                <w:noProof/>
                <w:kern w:val="0"/>
                <w:szCs w:val="21"/>
              </w:rPr>
            </w:pPr>
            <w:r w:rsidRPr="00364F79">
              <w:rPr>
                <w:rFonts w:ascii="Times New Roman" w:hAnsi="Times New Roman" w:cs="Times New Roman"/>
                <w:noProof/>
                <w:kern w:val="0"/>
                <w:szCs w:val="21"/>
              </w:rPr>
              <w:t>double value</w:t>
            </w:r>
          </w:p>
        </w:tc>
        <w:tc>
          <w:tcPr>
            <w:tcW w:w="4530" w:type="dxa"/>
          </w:tcPr>
          <w:p w:rsidR="00364F79" w:rsidRDefault="00364F79" w:rsidP="005D598E">
            <w:pPr>
              <w:autoSpaceDE w:val="0"/>
              <w:autoSpaceDN w:val="0"/>
              <w:adjustRightInd w:val="0"/>
              <w:jc w:val="left"/>
              <w:rPr>
                <w:rFonts w:ascii="Times New Roman" w:hAnsi="Times New Roman" w:cs="Times New Roman"/>
                <w:noProof/>
                <w:kern w:val="0"/>
                <w:sz w:val="24"/>
                <w:szCs w:val="24"/>
              </w:rPr>
            </w:pPr>
            <w:r w:rsidRPr="00364F79">
              <w:rPr>
                <w:rFonts w:ascii="楷体" w:eastAsia="楷体" w:hAnsi="楷体" w:cs="Times New Roman"/>
                <w:noProof/>
                <w:kern w:val="0"/>
                <w:szCs w:val="21"/>
              </w:rPr>
              <w:t>最奇异值</w:t>
            </w:r>
            <w:r w:rsidRPr="00364F79">
              <w:rPr>
                <w:rFonts w:ascii="楷体" w:eastAsia="楷体" w:hAnsi="楷体" w:cs="Times New Roman" w:hint="eastAsia"/>
                <w:noProof/>
                <w:kern w:val="0"/>
                <w:szCs w:val="21"/>
              </w:rPr>
              <w:t xml:space="preserve"> </w:t>
            </w:r>
            <w:r>
              <w:rPr>
                <w:rFonts w:ascii="Times New Roman" w:hAnsi="Times New Roman" w:cs="Times New Roman" w:hint="eastAsia"/>
                <w:noProof/>
                <w:kern w:val="0"/>
                <w:sz w:val="24"/>
                <w:szCs w:val="24"/>
              </w:rPr>
              <w:t xml:space="preserve">        </w:t>
            </w:r>
            <w:r>
              <w:rPr>
                <w:rFonts w:ascii="Times New Roman" w:hAnsi="Times New Roman" w:cs="Times New Roman"/>
                <w:noProof/>
                <w:kern w:val="0"/>
                <w:sz w:val="24"/>
                <w:szCs w:val="24"/>
              </w:rPr>
              <w:t xml:space="preserve"> </w:t>
            </w:r>
            <w:r w:rsidRPr="00364F79">
              <w:rPr>
                <w:rFonts w:ascii="Times New Roman" w:hAnsi="Times New Roman" w:cs="Times New Roman"/>
                <w:noProof/>
                <w:kern w:val="0"/>
                <w:szCs w:val="21"/>
              </w:rPr>
              <w:t>Sigma0</w:t>
            </w:r>
          </w:p>
        </w:tc>
      </w:tr>
      <w:tr w:rsidR="00364F79" w:rsidTr="00364F79">
        <w:tc>
          <w:tcPr>
            <w:tcW w:w="4530" w:type="dxa"/>
          </w:tcPr>
          <w:p w:rsidR="00364F79" w:rsidRPr="00364F79" w:rsidRDefault="00364F79" w:rsidP="005D598E">
            <w:pPr>
              <w:autoSpaceDE w:val="0"/>
              <w:autoSpaceDN w:val="0"/>
              <w:adjustRightInd w:val="0"/>
              <w:jc w:val="left"/>
              <w:rPr>
                <w:rFonts w:ascii="Times New Roman" w:hAnsi="Times New Roman" w:cs="Times New Roman"/>
                <w:noProof/>
                <w:kern w:val="0"/>
                <w:szCs w:val="21"/>
              </w:rPr>
            </w:pPr>
            <w:r w:rsidRPr="00364F79">
              <w:rPr>
                <w:rFonts w:ascii="Times New Roman" w:hAnsi="Times New Roman" w:cs="Times New Roman"/>
                <w:noProof/>
                <w:kern w:val="0"/>
                <w:szCs w:val="21"/>
              </w:rPr>
              <w:t>double sv</w:t>
            </w:r>
          </w:p>
        </w:tc>
        <w:tc>
          <w:tcPr>
            <w:tcW w:w="4530" w:type="dxa"/>
          </w:tcPr>
          <w:p w:rsidR="00364F79" w:rsidRDefault="00364F79" w:rsidP="005D598E">
            <w:pPr>
              <w:autoSpaceDE w:val="0"/>
              <w:autoSpaceDN w:val="0"/>
              <w:adjustRightInd w:val="0"/>
              <w:jc w:val="left"/>
              <w:rPr>
                <w:rFonts w:ascii="Times New Roman" w:hAnsi="Times New Roman" w:cs="Times New Roman"/>
                <w:noProof/>
                <w:kern w:val="0"/>
                <w:sz w:val="24"/>
                <w:szCs w:val="24"/>
              </w:rPr>
            </w:pPr>
            <w:r w:rsidRPr="00364F79">
              <w:rPr>
                <w:rFonts w:ascii="楷体" w:eastAsia="楷体" w:hAnsi="楷体" w:cs="Times New Roman"/>
                <w:noProof/>
                <w:kern w:val="0"/>
                <w:szCs w:val="21"/>
              </w:rPr>
              <w:t>显著方差值</w:t>
            </w:r>
            <w:r>
              <w:rPr>
                <w:rFonts w:ascii="Times New Roman" w:hAnsi="Times New Roman" w:cs="Times New Roman" w:hint="eastAsia"/>
                <w:noProof/>
                <w:kern w:val="0"/>
                <w:sz w:val="24"/>
                <w:szCs w:val="24"/>
              </w:rPr>
              <w:t xml:space="preserve">       </w:t>
            </w:r>
            <w:r>
              <w:rPr>
                <w:rFonts w:ascii="Times New Roman" w:hAnsi="Times New Roman" w:cs="Times New Roman"/>
                <w:noProof/>
                <w:kern w:val="0"/>
                <w:sz w:val="24"/>
                <w:szCs w:val="24"/>
              </w:rPr>
              <w:t xml:space="preserve"> </w:t>
            </w:r>
            <w:r w:rsidRPr="00364F79">
              <w:rPr>
                <w:rFonts w:ascii="Times New Roman" w:hAnsi="Times New Roman" w:cs="Times New Roman" w:hint="eastAsia"/>
                <w:noProof/>
                <w:kern w:val="0"/>
                <w:szCs w:val="21"/>
              </w:rPr>
              <w:t>sv</w:t>
            </w:r>
          </w:p>
        </w:tc>
      </w:tr>
      <w:tr w:rsidR="00364F79" w:rsidTr="00364F79">
        <w:tc>
          <w:tcPr>
            <w:tcW w:w="4530" w:type="dxa"/>
          </w:tcPr>
          <w:p w:rsidR="00364F79" w:rsidRPr="00364F79" w:rsidRDefault="00364F79" w:rsidP="005D598E">
            <w:pPr>
              <w:autoSpaceDE w:val="0"/>
              <w:autoSpaceDN w:val="0"/>
              <w:adjustRightInd w:val="0"/>
              <w:jc w:val="left"/>
              <w:rPr>
                <w:rFonts w:ascii="Times New Roman" w:hAnsi="Times New Roman" w:cs="Times New Roman"/>
                <w:noProof/>
                <w:kern w:val="0"/>
                <w:szCs w:val="21"/>
              </w:rPr>
            </w:pPr>
            <w:r w:rsidRPr="00364F79">
              <w:rPr>
                <w:rFonts w:ascii="Times New Roman" w:hAnsi="Times New Roman" w:cs="Times New Roman"/>
                <w:noProof/>
                <w:kern w:val="0"/>
                <w:szCs w:val="21"/>
              </w:rPr>
              <w:t>double thr</w:t>
            </w:r>
          </w:p>
        </w:tc>
        <w:tc>
          <w:tcPr>
            <w:tcW w:w="4530" w:type="dxa"/>
          </w:tcPr>
          <w:p w:rsidR="00364F79" w:rsidRDefault="00364F79" w:rsidP="005D598E">
            <w:pPr>
              <w:autoSpaceDE w:val="0"/>
              <w:autoSpaceDN w:val="0"/>
              <w:adjustRightInd w:val="0"/>
              <w:jc w:val="left"/>
              <w:rPr>
                <w:rFonts w:ascii="Times New Roman" w:hAnsi="Times New Roman" w:cs="Times New Roman"/>
                <w:noProof/>
                <w:kern w:val="0"/>
                <w:sz w:val="24"/>
                <w:szCs w:val="24"/>
              </w:rPr>
            </w:pPr>
            <w:r w:rsidRPr="00364F79">
              <w:rPr>
                <w:rFonts w:ascii="楷体" w:eastAsia="楷体" w:hAnsi="楷体" w:cs="Times New Roman"/>
                <w:noProof/>
                <w:kern w:val="0"/>
                <w:szCs w:val="21"/>
              </w:rPr>
              <w:t>软阈值</w:t>
            </w:r>
            <w:r w:rsidRPr="005D598E">
              <w:rPr>
                <w:rFonts w:ascii="Times New Roman" w:hAnsi="Times New Roman" w:cs="Times New Roman"/>
                <w:noProof/>
                <w:kern w:val="0"/>
                <w:sz w:val="24"/>
                <w:szCs w:val="24"/>
              </w:rPr>
              <w:t xml:space="preserve">       </w:t>
            </w:r>
            <w:r>
              <w:rPr>
                <w:rFonts w:ascii="Times New Roman" w:hAnsi="Times New Roman" w:cs="Times New Roman"/>
                <w:noProof/>
                <w:kern w:val="0"/>
                <w:sz w:val="24"/>
                <w:szCs w:val="24"/>
              </w:rPr>
              <w:t xml:space="preserve">   </w:t>
            </w:r>
            <w:r w:rsidRPr="00364F79">
              <w:rPr>
                <w:rFonts w:ascii="Times New Roman" w:hAnsi="Times New Roman" w:cs="Times New Roman"/>
                <w:noProof/>
                <w:kern w:val="0"/>
                <w:szCs w:val="21"/>
              </w:rPr>
              <w:t xml:space="preserve"> </w:t>
            </w:r>
            <w:r>
              <w:rPr>
                <w:rFonts w:ascii="Times New Roman" w:hAnsi="Times New Roman" w:cs="Times New Roman"/>
                <w:noProof/>
                <w:kern w:val="0"/>
                <w:szCs w:val="21"/>
              </w:rPr>
              <w:t xml:space="preserve"> </w:t>
            </w:r>
            <w:r w:rsidRPr="00364F79">
              <w:rPr>
                <w:rFonts w:ascii="Times New Roman" w:hAnsi="Times New Roman" w:cs="Times New Roman"/>
                <w:noProof/>
                <w:kern w:val="0"/>
                <w:szCs w:val="21"/>
              </w:rPr>
              <w:t>thr</w:t>
            </w:r>
          </w:p>
        </w:tc>
      </w:tr>
      <w:tr w:rsidR="00364F79" w:rsidTr="00364F79">
        <w:tc>
          <w:tcPr>
            <w:tcW w:w="4530" w:type="dxa"/>
          </w:tcPr>
          <w:p w:rsidR="00364F79" w:rsidRPr="00364F79" w:rsidRDefault="00364F79" w:rsidP="005D598E">
            <w:pPr>
              <w:autoSpaceDE w:val="0"/>
              <w:autoSpaceDN w:val="0"/>
              <w:adjustRightInd w:val="0"/>
              <w:jc w:val="left"/>
              <w:rPr>
                <w:rFonts w:ascii="Times New Roman" w:hAnsi="Times New Roman" w:cs="Times New Roman"/>
                <w:noProof/>
                <w:kern w:val="0"/>
                <w:szCs w:val="21"/>
              </w:rPr>
            </w:pPr>
            <w:r w:rsidRPr="00364F79">
              <w:rPr>
                <w:rFonts w:ascii="Times New Roman" w:hAnsi="Times New Roman" w:cs="Times New Roman"/>
                <w:noProof/>
                <w:kern w:val="0"/>
                <w:szCs w:val="21"/>
              </w:rPr>
              <w:t>Mat S(Sigma0.rows,1,CV_64F)</w:t>
            </w:r>
          </w:p>
        </w:tc>
        <w:tc>
          <w:tcPr>
            <w:tcW w:w="4530" w:type="dxa"/>
          </w:tcPr>
          <w:p w:rsidR="00364F79" w:rsidRDefault="00364F79" w:rsidP="005D598E">
            <w:pPr>
              <w:autoSpaceDE w:val="0"/>
              <w:autoSpaceDN w:val="0"/>
              <w:adjustRightInd w:val="0"/>
              <w:jc w:val="left"/>
              <w:rPr>
                <w:rFonts w:ascii="Times New Roman" w:hAnsi="Times New Roman" w:cs="Times New Roman" w:hint="eastAsia"/>
                <w:noProof/>
                <w:kern w:val="0"/>
                <w:sz w:val="24"/>
                <w:szCs w:val="24"/>
              </w:rPr>
            </w:pPr>
            <w:r w:rsidRPr="00364F79">
              <w:rPr>
                <w:rFonts w:ascii="楷体" w:eastAsia="楷体" w:hAnsi="楷体" w:cs="Times New Roman"/>
                <w:noProof/>
                <w:kern w:val="0"/>
                <w:szCs w:val="21"/>
              </w:rPr>
              <w:t>降秩操作结果值</w:t>
            </w:r>
            <w:r>
              <w:rPr>
                <w:rFonts w:ascii="Times New Roman" w:hAnsi="Times New Roman" w:cs="Times New Roman" w:hint="eastAsia"/>
                <w:noProof/>
                <w:kern w:val="0"/>
                <w:sz w:val="24"/>
                <w:szCs w:val="24"/>
              </w:rPr>
              <w:t xml:space="preserve">   </w:t>
            </w:r>
            <w:r>
              <w:rPr>
                <w:rFonts w:ascii="Times New Roman" w:hAnsi="Times New Roman" w:cs="Times New Roman"/>
                <w:noProof/>
                <w:kern w:val="0"/>
                <w:sz w:val="24"/>
                <w:szCs w:val="24"/>
              </w:rPr>
              <w:t xml:space="preserve">  </w:t>
            </w:r>
            <w:r w:rsidRPr="00364F79">
              <w:rPr>
                <w:rFonts w:ascii="Times New Roman" w:hAnsi="Times New Roman" w:cs="Times New Roman"/>
                <w:noProof/>
                <w:kern w:val="0"/>
                <w:szCs w:val="21"/>
              </w:rPr>
              <w:t>S</w:t>
            </w:r>
          </w:p>
        </w:tc>
      </w:tr>
    </w:tbl>
    <w:p w:rsidR="00364F79" w:rsidRPr="00B41677" w:rsidRDefault="00364F79" w:rsidP="00B41677">
      <w:pPr>
        <w:pStyle w:val="a4"/>
        <w:jc w:val="center"/>
        <w:rPr>
          <w:rFonts w:ascii="楷体" w:eastAsia="楷体" w:hAnsi="楷体" w:cs="Tahoma"/>
          <w:color w:val="333333"/>
          <w:sz w:val="21"/>
          <w:szCs w:val="21"/>
        </w:rPr>
      </w:pPr>
      <w:r w:rsidRPr="00B41677">
        <w:rPr>
          <w:rFonts w:ascii="楷体" w:eastAsia="楷体" w:hAnsi="楷体" w:hint="eastAsia"/>
          <w:sz w:val="21"/>
          <w:szCs w:val="21"/>
        </w:rPr>
        <w:t>表</w:t>
      </w:r>
      <w:r w:rsidRPr="00B41677">
        <w:rPr>
          <w:rFonts w:ascii="楷体" w:eastAsia="楷体" w:hAnsi="楷体"/>
          <w:sz w:val="21"/>
          <w:szCs w:val="21"/>
        </w:rPr>
        <w:t xml:space="preserve"> 4</w:t>
      </w:r>
      <w:r w:rsidR="00CE6CBF" w:rsidRPr="00B41677">
        <w:rPr>
          <w:rFonts w:ascii="楷体" w:eastAsia="楷体" w:hAnsi="楷体"/>
          <w:sz w:val="21"/>
          <w:szCs w:val="21"/>
        </w:rPr>
        <w:t>-1</w:t>
      </w:r>
    </w:p>
    <w:p w:rsidR="00D209F3" w:rsidRPr="00D209F3" w:rsidRDefault="00D209F3" w:rsidP="00CB5089">
      <w:pPr>
        <w:pStyle w:val="a3"/>
        <w:spacing w:before="48" w:after="48" w:line="288" w:lineRule="auto"/>
        <w:ind w:firstLineChars="0" w:firstLine="0"/>
        <w:jc w:val="both"/>
      </w:pPr>
    </w:p>
    <w:p w:rsidR="0079002D" w:rsidRDefault="0079002D" w:rsidP="0079002D">
      <w:pPr>
        <w:pStyle w:val="2"/>
      </w:pPr>
      <w:bookmarkStart w:id="63" w:name="_Toc420761621"/>
      <w:r>
        <w:rPr>
          <w:rFonts w:hint="eastAsia"/>
        </w:rPr>
        <w:t>4</w:t>
      </w:r>
      <w:r w:rsidR="00597763">
        <w:t>.3</w:t>
      </w:r>
      <w:r>
        <w:t xml:space="preserve">  </w:t>
      </w:r>
      <w:r>
        <w:rPr>
          <w:rFonts w:hint="eastAsia"/>
        </w:rPr>
        <w:t>算法</w:t>
      </w:r>
      <w:r>
        <w:t>结构</w:t>
      </w:r>
      <w:bookmarkEnd w:id="63"/>
    </w:p>
    <w:p w:rsidR="00DD5600" w:rsidRPr="00CF3AF8" w:rsidRDefault="00DD5600" w:rsidP="00DD5600">
      <w:pPr>
        <w:rPr>
          <w:rFonts w:ascii="Times New Roman" w:hAnsi="Times New Roman" w:cs="Times New Roman"/>
          <w:noProof/>
          <w:kern w:val="0"/>
          <w:sz w:val="24"/>
          <w:szCs w:val="24"/>
        </w:rPr>
      </w:pPr>
      <w:r>
        <w:rPr>
          <w:rFonts w:hint="eastAsia"/>
          <w:sz w:val="24"/>
          <w:szCs w:val="24"/>
        </w:rPr>
        <w:t>算法描述：</w:t>
      </w:r>
      <w:r>
        <w:rPr>
          <w:rFonts w:hint="eastAsia"/>
          <w:sz w:val="24"/>
          <w:szCs w:val="24"/>
        </w:rPr>
        <w:t xml:space="preserve">        </w:t>
      </w:r>
      <w:r w:rsidRPr="00CF3AF8">
        <w:rPr>
          <w:rFonts w:ascii="Times New Roman" w:hAnsi="Times New Roman" w:cs="Times New Roman" w:hint="eastAsia"/>
          <w:noProof/>
          <w:kern w:val="0"/>
          <w:sz w:val="24"/>
          <w:szCs w:val="24"/>
        </w:rPr>
        <w:t>Image_LCLR_Deblocking</w:t>
      </w:r>
    </w:p>
    <w:p w:rsidR="00DD5600" w:rsidRDefault="00DD5600" w:rsidP="00DD5600">
      <w:pPr>
        <w:rPr>
          <w:sz w:val="24"/>
          <w:szCs w:val="24"/>
        </w:rPr>
      </w:pPr>
      <w:r>
        <w:rPr>
          <w:rFonts w:hint="eastAsia"/>
          <w:sz w:val="24"/>
          <w:szCs w:val="24"/>
        </w:rPr>
        <w:t>输入：带有块状效应的编码图像Ｙ</w:t>
      </w:r>
    </w:p>
    <w:p w:rsidR="00DD5600" w:rsidRPr="00CF3AF8" w:rsidRDefault="00DD5600" w:rsidP="00DD5600">
      <w:pPr>
        <w:rPr>
          <w:rFonts w:ascii="Times New Roman" w:hAnsi="Times New Roman" w:cs="Times New Roman"/>
          <w:sz w:val="24"/>
          <w:szCs w:val="24"/>
        </w:rPr>
      </w:pPr>
      <w:r w:rsidRPr="00CF3AF8">
        <w:rPr>
          <w:rFonts w:ascii="Times New Roman" w:hAnsi="Times New Roman" w:cs="Times New Roman"/>
          <w:sz w:val="24"/>
          <w:szCs w:val="24"/>
        </w:rPr>
        <w:t xml:space="preserve">                </w:t>
      </w:r>
      <m:oMath>
        <m:r>
          <m:rPr>
            <m:sty m:val="p"/>
          </m:rPr>
          <w:rPr>
            <w:rFonts w:ascii="Cambria Math" w:hAnsi="Cambria Math" w:cs="Times New Roman"/>
            <w:sz w:val="24"/>
            <w:szCs w:val="24"/>
          </w:rPr>
          <m:t xml:space="preserve">  Y=imread(imgpath,0);</m:t>
        </m:r>
      </m:oMath>
    </w:p>
    <w:p w:rsidR="00DD5600" w:rsidRDefault="00DD5600" w:rsidP="00DD5600">
      <w:pPr>
        <w:rPr>
          <w:rFonts w:hint="eastAsia"/>
          <w:sz w:val="24"/>
          <w:szCs w:val="24"/>
        </w:rPr>
      </w:pPr>
      <w:r>
        <w:rPr>
          <w:rFonts w:hint="eastAsia"/>
          <w:sz w:val="24"/>
          <w:szCs w:val="24"/>
        </w:rPr>
        <w:t>输出：对于图像Ｙ的解码图像Ｘ</w:t>
      </w:r>
    </w:p>
    <w:p w:rsidR="00DD5600" w:rsidRDefault="00DD5600" w:rsidP="00DD5600">
      <w:pPr>
        <w:rPr>
          <w:sz w:val="24"/>
          <w:szCs w:val="24"/>
        </w:rPr>
      </w:pPr>
      <w:r>
        <w:rPr>
          <w:rFonts w:hint="eastAsia"/>
          <w:sz w:val="24"/>
          <w:szCs w:val="24"/>
        </w:rPr>
        <w:t>用</w:t>
      </w:r>
      <m:oMath>
        <m:r>
          <m:rPr>
            <m:sty m:val="p"/>
          </m:rPr>
          <w:rPr>
            <w:rFonts w:ascii="Cambria Math" w:hAnsi="Cambria Math" w:hint="eastAsia"/>
            <w:sz w:val="24"/>
            <w:szCs w:val="24"/>
          </w:rPr>
          <m:t>Y</m:t>
        </m:r>
      </m:oMath>
      <w:r>
        <w:rPr>
          <w:rFonts w:hint="eastAsia"/>
          <w:sz w:val="24"/>
          <w:szCs w:val="24"/>
        </w:rPr>
        <w:t>初始化</w:t>
      </w:r>
      <m:oMath>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0</m:t>
            </m:r>
          </m:sup>
        </m:sSup>
      </m:oMath>
      <w:r w:rsidR="005D598E">
        <w:rPr>
          <w:rFonts w:hint="eastAsia"/>
          <w:sz w:val="24"/>
          <w:szCs w:val="24"/>
        </w:rPr>
        <w:t xml:space="preserve"> </w:t>
      </w:r>
      <w:r>
        <w:rPr>
          <w:rFonts w:hint="eastAsia"/>
          <w:sz w:val="24"/>
          <w:szCs w:val="24"/>
        </w:rPr>
        <w:t xml:space="preserve"> </w:t>
      </w:r>
      <w:r w:rsidR="005D598E">
        <w:rPr>
          <w:sz w:val="24"/>
          <w:szCs w:val="24"/>
        </w:rPr>
        <w:t xml:space="preserve"> </w:t>
      </w:r>
      <w:r>
        <w:rPr>
          <w:rFonts w:hint="eastAsia"/>
          <w:sz w:val="24"/>
          <w:szCs w:val="24"/>
        </w:rPr>
        <w:t>k=0</w:t>
      </w:r>
    </w:p>
    <w:p w:rsidR="00DD5600" w:rsidRDefault="00CF3AF8" w:rsidP="00DD5600">
      <w:pPr>
        <w:rPr>
          <w:sz w:val="24"/>
          <w:szCs w:val="24"/>
        </w:rPr>
      </w:pPr>
      <w:r>
        <w:rPr>
          <w:rFonts w:hint="eastAsia"/>
          <w:sz w:val="24"/>
          <w:szCs w:val="24"/>
        </w:rPr>
        <w:t>Whi</w:t>
      </w:r>
      <w:r>
        <w:rPr>
          <w:sz w:val="24"/>
          <w:szCs w:val="24"/>
        </w:rPr>
        <w:t>l</w:t>
      </w:r>
      <w:r>
        <w:rPr>
          <w:rFonts w:hint="eastAsia"/>
          <w:sz w:val="24"/>
          <w:szCs w:val="24"/>
        </w:rPr>
        <w:t xml:space="preserve">e </w:t>
      </w:r>
      <w:r w:rsidR="00DD5600">
        <w:rPr>
          <w:rFonts w:hint="eastAsia"/>
          <w:sz w:val="24"/>
          <w:szCs w:val="24"/>
        </w:rPr>
        <w:t xml:space="preserve"> k&lt;max</w:t>
      </w:r>
      <w:r w:rsidR="005D598E">
        <w:rPr>
          <w:sz w:val="24"/>
          <w:szCs w:val="24"/>
        </w:rPr>
        <w:t xml:space="preserve"> </w:t>
      </w:r>
      <w:r w:rsidR="00DD5600">
        <w:rPr>
          <w:rFonts w:hint="eastAsia"/>
          <w:sz w:val="24"/>
          <w:szCs w:val="24"/>
        </w:rPr>
        <w:t>Iter do</w:t>
      </w:r>
      <w:r w:rsidR="00CE485E">
        <w:rPr>
          <w:sz w:val="24"/>
          <w:szCs w:val="24"/>
        </w:rPr>
        <w:t xml:space="preserve">  //</w:t>
      </w:r>
      <w:r w:rsidR="00CE485E">
        <w:rPr>
          <w:rFonts w:hint="eastAsia"/>
          <w:sz w:val="24"/>
          <w:szCs w:val="24"/>
        </w:rPr>
        <w:t>Iter</w:t>
      </w:r>
      <w:r w:rsidR="00CE485E">
        <w:rPr>
          <w:sz w:val="24"/>
          <w:szCs w:val="24"/>
        </w:rPr>
        <w:t>是用户想要的迭代次数</w:t>
      </w:r>
    </w:p>
    <w:p w:rsidR="00DD5600" w:rsidRDefault="00DD5600" w:rsidP="00DD5600">
      <w:pPr>
        <w:widowControl/>
        <w:numPr>
          <w:ilvl w:val="0"/>
          <w:numId w:val="29"/>
        </w:numPr>
        <w:rPr>
          <w:sz w:val="24"/>
          <w:szCs w:val="24"/>
        </w:rPr>
      </w:pPr>
      <w:r>
        <w:rPr>
          <w:rFonts w:hint="eastAsia"/>
          <w:sz w:val="24"/>
          <w:szCs w:val="24"/>
        </w:rPr>
        <w:t>图像块聚集</w:t>
      </w:r>
    </w:p>
    <w:p w:rsidR="00DD5600" w:rsidRPr="00CF3AF8" w:rsidRDefault="00DD5600" w:rsidP="00CE6CBF">
      <w:pPr>
        <w:autoSpaceDE w:val="0"/>
        <w:autoSpaceDN w:val="0"/>
        <w:jc w:val="center"/>
        <w:rPr>
          <w:rFonts w:ascii="Times New Roman" w:hAnsi="Times New Roman" w:cs="Times New Roman"/>
          <w:sz w:val="24"/>
          <w:szCs w:val="24"/>
        </w:rPr>
      </w:pPr>
      <w:proofErr w:type="gramStart"/>
      <w:r w:rsidRPr="00CF3AF8">
        <w:rPr>
          <w:rFonts w:ascii="Times New Roman" w:hAnsi="Times New Roman" w:cs="Times New Roman"/>
          <w:sz w:val="24"/>
          <w:szCs w:val="24"/>
        </w:rPr>
        <w:t>Im2Patch(</w:t>
      </w:r>
      <w:proofErr w:type="gramEnd"/>
      <w:r w:rsidRPr="00CF3AF8">
        <w:rPr>
          <w:rFonts w:ascii="Times New Roman" w:hAnsi="Times New Roman" w:cs="Times New Roman"/>
          <w:sz w:val="24"/>
          <w:szCs w:val="24"/>
        </w:rPr>
        <w:t>im_out);</w:t>
      </w:r>
    </w:p>
    <w:p w:rsidR="00DD5600" w:rsidRDefault="00DD5600" w:rsidP="00CE6CBF">
      <w:pPr>
        <w:jc w:val="center"/>
        <w:rPr>
          <w:rFonts w:ascii="Times New Roman" w:hAnsi="Times New Roman" w:cs="Times New Roman"/>
          <w:sz w:val="24"/>
          <w:szCs w:val="24"/>
        </w:rPr>
      </w:pPr>
      <w:r w:rsidRPr="00CF3AF8">
        <w:rPr>
          <w:rFonts w:ascii="Times New Roman" w:hAnsi="Times New Roman" w:cs="Times New Roman"/>
          <w:sz w:val="24"/>
          <w:szCs w:val="24"/>
        </w:rPr>
        <w:t>Block_</w:t>
      </w:r>
      <w:proofErr w:type="gramStart"/>
      <w:r w:rsidRPr="00CF3AF8">
        <w:rPr>
          <w:rFonts w:ascii="Times New Roman" w:hAnsi="Times New Roman" w:cs="Times New Roman"/>
          <w:sz w:val="24"/>
          <w:szCs w:val="24"/>
        </w:rPr>
        <w:t>matching(</w:t>
      </w:r>
      <w:proofErr w:type="gramEnd"/>
      <w:r w:rsidRPr="00CF3AF8">
        <w:rPr>
          <w:rFonts w:ascii="Times New Roman" w:hAnsi="Times New Roman" w:cs="Times New Roman"/>
          <w:sz w:val="24"/>
          <w:szCs w:val="24"/>
        </w:rPr>
        <w:t>im_out);</w:t>
      </w:r>
    </w:p>
    <w:p w:rsidR="00CE6CBF" w:rsidRPr="00CE6CBF" w:rsidRDefault="00CE6CBF" w:rsidP="00CE6CBF">
      <w:pPr>
        <w:pStyle w:val="a3"/>
        <w:spacing w:before="48" w:after="48" w:line="288" w:lineRule="auto"/>
        <w:ind w:firstLine="480"/>
        <w:jc w:val="center"/>
        <w:rPr>
          <w:rFonts w:hint="eastAsia"/>
        </w:rPr>
      </w:pPr>
      <w:r>
        <w:rPr>
          <w:rFonts w:hint="eastAsia"/>
          <w:szCs w:val="24"/>
        </w:rPr>
        <w:t>式</w:t>
      </w:r>
      <w:r>
        <w:rPr>
          <w:rFonts w:hint="eastAsia"/>
          <w:szCs w:val="24"/>
        </w:rPr>
        <w:t>(4</w:t>
      </w:r>
      <w:r>
        <w:rPr>
          <w:szCs w:val="24"/>
        </w:rPr>
        <w:t>-7)</w:t>
      </w:r>
    </w:p>
    <w:p w:rsidR="00DD5600" w:rsidRDefault="00DD5600" w:rsidP="00DD5600">
      <w:pPr>
        <w:rPr>
          <w:sz w:val="24"/>
          <w:szCs w:val="24"/>
        </w:rPr>
      </w:pPr>
      <w:r>
        <w:rPr>
          <w:rFonts w:hint="eastAsia"/>
          <w:sz w:val="24"/>
          <w:szCs w:val="24"/>
        </w:rPr>
        <w:t>2</w:t>
      </w:r>
      <w:r>
        <w:rPr>
          <w:rFonts w:hint="eastAsia"/>
          <w:sz w:val="24"/>
          <w:szCs w:val="24"/>
        </w:rPr>
        <w:t>、迭代正则化</w:t>
      </w:r>
    </w:p>
    <w:p w:rsidR="00DD5600" w:rsidRDefault="00DD5600" w:rsidP="00CE6CBF">
      <w:pPr>
        <w:jc w:val="center"/>
        <w:rPr>
          <w:rFonts w:ascii="Times New Roman" w:hAnsi="Times New Roman" w:cs="Times New Roman"/>
          <w:sz w:val="24"/>
          <w:szCs w:val="24"/>
        </w:rPr>
      </w:pPr>
      <w:r w:rsidRPr="00CF3AF8">
        <w:rPr>
          <w:rFonts w:ascii="Times New Roman" w:hAnsi="Times New Roman" w:cs="Times New Roman"/>
          <w:sz w:val="24"/>
          <w:szCs w:val="24"/>
        </w:rPr>
        <w:t>im_</w:t>
      </w:r>
      <w:proofErr w:type="gramStart"/>
      <w:r w:rsidRPr="00CF3AF8">
        <w:rPr>
          <w:rFonts w:ascii="Times New Roman" w:hAnsi="Times New Roman" w:cs="Times New Roman"/>
          <w:sz w:val="24"/>
          <w:szCs w:val="24"/>
        </w:rPr>
        <w:t>out  =</w:t>
      </w:r>
      <w:proofErr w:type="gramEnd"/>
      <w:r w:rsidRPr="00CF3AF8">
        <w:rPr>
          <w:rFonts w:ascii="Times New Roman" w:hAnsi="Times New Roman" w:cs="Times New Roman"/>
          <w:sz w:val="24"/>
          <w:szCs w:val="24"/>
        </w:rPr>
        <w:t xml:space="preserve">   im_out + lamada*(nim - im_out);</w:t>
      </w:r>
    </w:p>
    <w:p w:rsidR="00CE6CBF" w:rsidRPr="00CE6CBF" w:rsidRDefault="00CE6CBF" w:rsidP="00CE6CBF">
      <w:pPr>
        <w:pStyle w:val="a3"/>
        <w:spacing w:before="48" w:after="48" w:line="288" w:lineRule="auto"/>
        <w:ind w:firstLine="480"/>
        <w:jc w:val="center"/>
        <w:rPr>
          <w:rFonts w:hint="eastAsia"/>
        </w:rPr>
      </w:pPr>
      <w:r>
        <w:rPr>
          <w:rFonts w:hint="eastAsia"/>
          <w:szCs w:val="24"/>
        </w:rPr>
        <w:t>式</w:t>
      </w:r>
      <w:r>
        <w:rPr>
          <w:rFonts w:hint="eastAsia"/>
          <w:szCs w:val="24"/>
        </w:rPr>
        <w:t>(4</w:t>
      </w:r>
      <w:r>
        <w:rPr>
          <w:szCs w:val="24"/>
        </w:rPr>
        <w:t>-8)</w:t>
      </w:r>
    </w:p>
    <w:p w:rsidR="00DD5600" w:rsidRDefault="00DD5600" w:rsidP="00DD5600">
      <w:pPr>
        <w:rPr>
          <w:sz w:val="24"/>
          <w:szCs w:val="24"/>
        </w:rPr>
      </w:pPr>
      <w:r>
        <w:rPr>
          <w:rFonts w:hint="eastAsia"/>
          <w:sz w:val="24"/>
          <w:szCs w:val="24"/>
        </w:rPr>
        <w:t>3</w:t>
      </w:r>
      <w:r>
        <w:rPr>
          <w:rFonts w:hint="eastAsia"/>
          <w:sz w:val="24"/>
          <w:szCs w:val="24"/>
        </w:rPr>
        <w:t>、量化噪声更新</w:t>
      </w:r>
    </w:p>
    <w:p w:rsidR="00DD5600" w:rsidRDefault="00DD5600" w:rsidP="00CE6CBF">
      <w:pPr>
        <w:jc w:val="center"/>
        <w:rPr>
          <w:rFonts w:ascii="Times New Roman" w:hAnsi="Times New Roman" w:cs="Times New Roman"/>
          <w:sz w:val="24"/>
          <w:szCs w:val="24"/>
        </w:rPr>
      </w:pPr>
      <w:proofErr w:type="gramStart"/>
      <w:r w:rsidRPr="00CF3AF8">
        <w:rPr>
          <w:rFonts w:ascii="Times New Roman" w:hAnsi="Times New Roman" w:cs="Times New Roman"/>
          <w:sz w:val="24"/>
          <w:szCs w:val="24"/>
        </w:rPr>
        <w:t>sv=</w:t>
      </w:r>
      <w:proofErr w:type="gramEnd"/>
      <w:r w:rsidRPr="00CF3AF8">
        <w:rPr>
          <w:rFonts w:ascii="Times New Roman" w:hAnsi="Times New Roman" w:cs="Times New Roman"/>
          <w:sz w:val="24"/>
          <w:szCs w:val="24"/>
        </w:rPr>
        <w:t>value*value/B.cols-(sigma)*(sigma);</w:t>
      </w:r>
    </w:p>
    <w:p w:rsidR="00CE6CBF" w:rsidRPr="00CE6CBF" w:rsidRDefault="00CE6CBF" w:rsidP="00CE6CBF">
      <w:pPr>
        <w:pStyle w:val="a3"/>
        <w:spacing w:before="48" w:after="48" w:line="288" w:lineRule="auto"/>
        <w:ind w:firstLine="480"/>
        <w:jc w:val="center"/>
        <w:rPr>
          <w:rFonts w:hint="eastAsia"/>
        </w:rPr>
      </w:pPr>
      <w:r>
        <w:rPr>
          <w:rFonts w:hint="eastAsia"/>
          <w:szCs w:val="24"/>
        </w:rPr>
        <w:t>式</w:t>
      </w:r>
      <w:r>
        <w:rPr>
          <w:rFonts w:hint="eastAsia"/>
          <w:szCs w:val="24"/>
        </w:rPr>
        <w:t>(4</w:t>
      </w:r>
      <w:r>
        <w:rPr>
          <w:szCs w:val="24"/>
        </w:rPr>
        <w:t>-9)</w:t>
      </w:r>
    </w:p>
    <w:p w:rsidR="00DD5600" w:rsidRDefault="00DD5600" w:rsidP="00DD5600">
      <w:pPr>
        <w:widowControl/>
        <w:numPr>
          <w:ilvl w:val="0"/>
          <w:numId w:val="30"/>
        </w:numPr>
        <w:rPr>
          <w:sz w:val="24"/>
          <w:szCs w:val="24"/>
        </w:rPr>
      </w:pPr>
      <w:r>
        <w:rPr>
          <w:rFonts w:hint="eastAsia"/>
          <w:sz w:val="24"/>
          <w:szCs w:val="24"/>
        </w:rPr>
        <w:t>SVD</w:t>
      </w:r>
      <w:r>
        <w:rPr>
          <w:rFonts w:hint="eastAsia"/>
          <w:sz w:val="24"/>
          <w:szCs w:val="24"/>
        </w:rPr>
        <w:t>分解</w:t>
      </w:r>
    </w:p>
    <w:p w:rsidR="00DD5600" w:rsidRDefault="00DD5600" w:rsidP="00CE6CBF">
      <w:pPr>
        <w:jc w:val="center"/>
        <w:rPr>
          <w:rFonts w:ascii="Times New Roman" w:hAnsi="Times New Roman" w:cs="Times New Roman"/>
          <w:sz w:val="24"/>
          <w:szCs w:val="24"/>
        </w:rPr>
      </w:pPr>
      <w:r w:rsidRPr="00CF3AF8">
        <w:rPr>
          <w:rFonts w:ascii="Times New Roman" w:hAnsi="Times New Roman" w:cs="Times New Roman"/>
          <w:sz w:val="24"/>
          <w:szCs w:val="24"/>
        </w:rPr>
        <w:t>CLow_rank_</w:t>
      </w:r>
      <w:proofErr w:type="gramStart"/>
      <w:r w:rsidRPr="00CF3AF8">
        <w:rPr>
          <w:rFonts w:ascii="Times New Roman" w:hAnsi="Times New Roman" w:cs="Times New Roman"/>
          <w:sz w:val="24"/>
          <w:szCs w:val="24"/>
        </w:rPr>
        <w:t>SSC  SplitUV</w:t>
      </w:r>
      <w:proofErr w:type="gramEnd"/>
      <w:r w:rsidRPr="00CF3AF8">
        <w:rPr>
          <w:rFonts w:ascii="Times New Roman" w:hAnsi="Times New Roman" w:cs="Times New Roman"/>
          <w:sz w:val="24"/>
          <w:szCs w:val="24"/>
        </w:rPr>
        <w:t>(udata,vdata,m_data,0);</w:t>
      </w:r>
    </w:p>
    <w:p w:rsidR="00CE6CBF" w:rsidRPr="00CE6CBF" w:rsidRDefault="00CE6CBF" w:rsidP="00CE6CBF">
      <w:pPr>
        <w:pStyle w:val="a3"/>
        <w:spacing w:before="48" w:after="48" w:line="288" w:lineRule="auto"/>
        <w:ind w:firstLine="480"/>
        <w:jc w:val="center"/>
        <w:rPr>
          <w:rFonts w:hint="eastAsia"/>
        </w:rPr>
      </w:pPr>
      <w:r>
        <w:rPr>
          <w:rFonts w:hint="eastAsia"/>
          <w:szCs w:val="24"/>
        </w:rPr>
        <w:t>式</w:t>
      </w:r>
      <w:r>
        <w:rPr>
          <w:rFonts w:hint="eastAsia"/>
          <w:szCs w:val="24"/>
        </w:rPr>
        <w:t>(4</w:t>
      </w:r>
      <w:r>
        <w:rPr>
          <w:szCs w:val="24"/>
        </w:rPr>
        <w:t>-10)</w:t>
      </w:r>
    </w:p>
    <w:p w:rsidR="00DD5600" w:rsidRPr="00CF3AF8" w:rsidRDefault="00DD5600" w:rsidP="00DD5600">
      <w:pPr>
        <w:rPr>
          <w:rFonts w:ascii="Times New Roman" w:hAnsi="Times New Roman" w:cs="Times New Roman"/>
          <w:sz w:val="24"/>
          <w:szCs w:val="24"/>
        </w:rPr>
      </w:pPr>
      <w:r>
        <w:rPr>
          <w:rFonts w:hint="eastAsia"/>
          <w:sz w:val="24"/>
          <w:szCs w:val="24"/>
        </w:rPr>
        <w:t>5</w:t>
      </w:r>
      <w:r>
        <w:rPr>
          <w:rFonts w:hint="eastAsia"/>
          <w:sz w:val="24"/>
          <w:szCs w:val="24"/>
        </w:rPr>
        <w:t>、阈值更新</w:t>
      </w:r>
    </w:p>
    <w:p w:rsidR="00DD5600" w:rsidRDefault="00DD5600" w:rsidP="00CE6CBF">
      <w:pPr>
        <w:jc w:val="center"/>
        <w:rPr>
          <w:rFonts w:ascii="Times New Roman" w:hAnsi="Times New Roman" w:cs="Times New Roman"/>
          <w:sz w:val="24"/>
          <w:szCs w:val="24"/>
        </w:rPr>
      </w:pPr>
      <w:proofErr w:type="gramStart"/>
      <w:r w:rsidRPr="00CF3AF8">
        <w:rPr>
          <w:rFonts w:ascii="Times New Roman" w:hAnsi="Times New Roman" w:cs="Times New Roman"/>
          <w:sz w:val="24"/>
          <w:szCs w:val="24"/>
        </w:rPr>
        <w:t>par</w:t>
      </w:r>
      <w:proofErr w:type="gramEnd"/>
      <w:r w:rsidRPr="00CF3AF8">
        <w:rPr>
          <w:rFonts w:ascii="Times New Roman" w:hAnsi="Times New Roman" w:cs="Times New Roman"/>
          <w:sz w:val="24"/>
          <w:szCs w:val="24"/>
        </w:rPr>
        <w:t>-&gt;sigma  = sqrt(fabs(vd))*par-&gt;lamada;</w:t>
      </w:r>
    </w:p>
    <w:p w:rsidR="00CE6CBF" w:rsidRPr="00CE6CBF" w:rsidRDefault="00CE6CBF" w:rsidP="00CE6CBF">
      <w:pPr>
        <w:pStyle w:val="a3"/>
        <w:spacing w:before="48" w:after="48" w:line="288" w:lineRule="auto"/>
        <w:ind w:firstLine="480"/>
        <w:jc w:val="center"/>
        <w:rPr>
          <w:rFonts w:hint="eastAsia"/>
        </w:rPr>
      </w:pPr>
      <w:r>
        <w:rPr>
          <w:rFonts w:hint="eastAsia"/>
          <w:szCs w:val="24"/>
        </w:rPr>
        <w:t>式</w:t>
      </w:r>
      <w:r>
        <w:rPr>
          <w:rFonts w:hint="eastAsia"/>
          <w:szCs w:val="24"/>
        </w:rPr>
        <w:t>(4</w:t>
      </w:r>
      <w:r>
        <w:rPr>
          <w:szCs w:val="24"/>
        </w:rPr>
        <w:t>-11)</w:t>
      </w:r>
    </w:p>
    <w:p w:rsidR="00DD5600" w:rsidRDefault="00DD5600" w:rsidP="00DD5600">
      <w:pPr>
        <w:rPr>
          <w:sz w:val="22"/>
        </w:rPr>
      </w:pPr>
    </w:p>
    <w:p w:rsidR="00DD5600" w:rsidRDefault="00DD5600" w:rsidP="00DD5600">
      <w:pPr>
        <w:rPr>
          <w:sz w:val="24"/>
          <w:szCs w:val="24"/>
        </w:rPr>
      </w:pPr>
      <w:r>
        <w:rPr>
          <w:rFonts w:hint="eastAsia"/>
          <w:sz w:val="24"/>
          <w:szCs w:val="24"/>
        </w:rPr>
        <w:t>6</w:t>
      </w:r>
      <w:r>
        <w:rPr>
          <w:rFonts w:hint="eastAsia"/>
          <w:sz w:val="24"/>
          <w:szCs w:val="24"/>
        </w:rPr>
        <w:t>、图像更新</w:t>
      </w:r>
    </w:p>
    <w:p w:rsidR="00DD5600" w:rsidRDefault="00DD5600" w:rsidP="00CE6CBF">
      <w:pPr>
        <w:jc w:val="center"/>
        <w:rPr>
          <w:rFonts w:ascii="Times New Roman" w:hAnsi="Times New Roman" w:cs="Times New Roman"/>
          <w:sz w:val="24"/>
          <w:szCs w:val="24"/>
        </w:rPr>
      </w:pPr>
      <w:r w:rsidRPr="00CF3AF8">
        <w:rPr>
          <w:rFonts w:ascii="Times New Roman" w:hAnsi="Times New Roman" w:cs="Times New Roman"/>
          <w:sz w:val="24"/>
          <w:szCs w:val="24"/>
        </w:rPr>
        <w:t>CLow_rank_</w:t>
      </w:r>
      <w:proofErr w:type="gramStart"/>
      <w:r w:rsidRPr="00CF3AF8">
        <w:rPr>
          <w:rFonts w:ascii="Times New Roman" w:hAnsi="Times New Roman" w:cs="Times New Roman"/>
          <w:sz w:val="24"/>
          <w:szCs w:val="24"/>
        </w:rPr>
        <w:t>SSC  thr</w:t>
      </w:r>
      <w:proofErr w:type="gramEnd"/>
      <w:r w:rsidRPr="00CF3AF8">
        <w:rPr>
          <w:rFonts w:ascii="Times New Roman" w:hAnsi="Times New Roman" w:cs="Times New Roman"/>
          <w:sz w:val="24"/>
          <w:szCs w:val="24"/>
        </w:rPr>
        <w:t>=c1*sigma*sigma/sqrt(sv);</w:t>
      </w:r>
    </w:p>
    <w:p w:rsidR="00CE6CBF" w:rsidRPr="00CE6CBF" w:rsidRDefault="00CE6CBF" w:rsidP="00CE6CBF">
      <w:pPr>
        <w:pStyle w:val="a3"/>
        <w:spacing w:before="48" w:after="48" w:line="288" w:lineRule="auto"/>
        <w:ind w:firstLine="480"/>
        <w:jc w:val="center"/>
        <w:rPr>
          <w:rFonts w:hint="eastAsia"/>
        </w:rPr>
      </w:pPr>
      <w:r>
        <w:rPr>
          <w:rFonts w:hint="eastAsia"/>
          <w:szCs w:val="24"/>
        </w:rPr>
        <w:t>式</w:t>
      </w:r>
      <w:r>
        <w:rPr>
          <w:rFonts w:hint="eastAsia"/>
          <w:szCs w:val="24"/>
        </w:rPr>
        <w:t>(4</w:t>
      </w:r>
      <w:r>
        <w:rPr>
          <w:szCs w:val="24"/>
        </w:rPr>
        <w:t>-12)</w:t>
      </w:r>
    </w:p>
    <w:p w:rsidR="00DD5600" w:rsidRPr="00CF3AF8" w:rsidRDefault="00DD5600" w:rsidP="00DD5600">
      <w:pPr>
        <w:rPr>
          <w:rFonts w:ascii="Times New Roman" w:hAnsi="Times New Roman" w:cs="Times New Roman"/>
          <w:sz w:val="24"/>
          <w:szCs w:val="24"/>
        </w:rPr>
      </w:pPr>
      <w:r w:rsidRPr="00CF3AF8">
        <w:rPr>
          <w:rFonts w:ascii="Times New Roman" w:hAnsi="Times New Roman" w:cs="Times New Roman"/>
          <w:sz w:val="24"/>
          <w:szCs w:val="24"/>
        </w:rPr>
        <w:t xml:space="preserve">                  </w:t>
      </w:r>
    </w:p>
    <w:p w:rsidR="00DD5600" w:rsidRPr="00CF3AF8" w:rsidRDefault="00DD5600" w:rsidP="00CE6CBF">
      <w:pPr>
        <w:jc w:val="center"/>
        <w:rPr>
          <w:rFonts w:ascii="Times New Roman" w:hAnsi="Times New Roman" w:cs="Times New Roman"/>
          <w:sz w:val="24"/>
          <w:szCs w:val="24"/>
        </w:rPr>
      </w:pPr>
      <w:r w:rsidRPr="00CF3AF8">
        <w:rPr>
          <w:rFonts w:ascii="Times New Roman" w:hAnsi="Times New Roman" w:cs="Times New Roman"/>
          <w:sz w:val="24"/>
          <w:szCs w:val="24"/>
        </w:rPr>
        <w:t>k=k+1</w:t>
      </w:r>
    </w:p>
    <w:p w:rsidR="00DD5600" w:rsidRPr="00CF3AF8" w:rsidRDefault="00DD5600" w:rsidP="00CE6CBF">
      <w:pPr>
        <w:jc w:val="center"/>
        <w:rPr>
          <w:rFonts w:ascii="Times New Roman" w:hAnsi="Times New Roman" w:cs="Times New Roman"/>
          <w:sz w:val="24"/>
          <w:szCs w:val="24"/>
        </w:rPr>
      </w:pPr>
      <w:r w:rsidRPr="00CF3AF8">
        <w:rPr>
          <w:rFonts w:ascii="Times New Roman" w:hAnsi="Times New Roman" w:cs="Times New Roman"/>
          <w:sz w:val="24"/>
          <w:szCs w:val="24"/>
        </w:rPr>
        <w:t>End</w:t>
      </w:r>
    </w:p>
    <w:p w:rsidR="009845FD" w:rsidRPr="00B41677" w:rsidRDefault="00DD5600" w:rsidP="00B41677">
      <w:pPr>
        <w:jc w:val="center"/>
        <w:rPr>
          <w:rFonts w:ascii="Times New Roman" w:hAnsi="Times New Roman" w:cs="Times New Roman" w:hint="eastAsia"/>
          <w:sz w:val="24"/>
          <w:szCs w:val="24"/>
        </w:rPr>
      </w:pPr>
      <w:r w:rsidRPr="00CF3AF8">
        <w:rPr>
          <w:rFonts w:ascii="Times New Roman" w:hAnsi="Times New Roman" w:cs="Times New Roman"/>
          <w:sz w:val="24"/>
          <w:szCs w:val="24"/>
        </w:rPr>
        <w:t xml:space="preserve">Return </w:t>
      </w:r>
      <m:oMath>
        <m:sSup>
          <m:sSupPr>
            <m:ctrlPr>
              <w:rPr>
                <w:rFonts w:ascii="Cambria Math" w:hAnsi="Cambria Math" w:cs="Times New Roman"/>
                <w:sz w:val="24"/>
                <w:szCs w:val="24"/>
              </w:rPr>
            </m:ctrlPr>
          </m:sSupPr>
          <m:e>
            <m:r>
              <w:rPr>
                <w:rFonts w:ascii="Cambria Math" w:hAnsi="Cambria Math" w:cs="Times New Roman"/>
                <w:sz w:val="24"/>
                <w:szCs w:val="24"/>
              </w:rPr>
              <m:t>X</m:t>
            </m:r>
          </m:e>
          <m:sup>
            <m:r>
              <w:rPr>
                <w:rFonts w:ascii="Cambria Math" w:hAnsi="Cambria Math" w:cs="Times New Roman"/>
                <w:sz w:val="24"/>
                <w:szCs w:val="24"/>
              </w:rPr>
              <m:t>k</m:t>
            </m:r>
          </m:sup>
        </m:sSup>
      </m:oMath>
    </w:p>
    <w:p w:rsidR="009845FD" w:rsidRDefault="009845FD">
      <w:pPr>
        <w:widowControl/>
        <w:jc w:val="left"/>
      </w:pPr>
    </w:p>
    <w:p w:rsidR="00A3237B" w:rsidRDefault="00A3237B" w:rsidP="00A3237B">
      <w:pPr>
        <w:ind w:firstLine="420"/>
        <w:rPr>
          <w:rFonts w:ascii="宋体" w:hAnsi="Times New Roman" w:cs="Times New Roman"/>
          <w:bCs/>
          <w:sz w:val="24"/>
          <w:szCs w:val="21"/>
        </w:rPr>
      </w:pPr>
      <w:r w:rsidRPr="00343238">
        <w:rPr>
          <w:rFonts w:ascii="宋体" w:hAnsi="Times New Roman" w:cs="Times New Roman" w:hint="eastAsia"/>
          <w:bCs/>
          <w:sz w:val="24"/>
          <w:szCs w:val="21"/>
        </w:rPr>
        <w:t>对于整个</w:t>
      </w:r>
      <w:r w:rsidRPr="00343238">
        <w:rPr>
          <w:rFonts w:ascii="宋体" w:hAnsi="Times New Roman" w:cs="Times New Roman"/>
          <w:bCs/>
          <w:sz w:val="24"/>
          <w:szCs w:val="21"/>
        </w:rPr>
        <w:t>项目的算法</w:t>
      </w:r>
      <w:r w:rsidRPr="00343238">
        <w:rPr>
          <w:rFonts w:ascii="宋体" w:hAnsi="Times New Roman" w:cs="Times New Roman" w:hint="eastAsia"/>
          <w:bCs/>
          <w:sz w:val="24"/>
          <w:szCs w:val="21"/>
        </w:rPr>
        <w:t>结构</w:t>
      </w:r>
      <w:r w:rsidRPr="00343238">
        <w:rPr>
          <w:rFonts w:ascii="宋体" w:hAnsi="Times New Roman" w:cs="Times New Roman"/>
          <w:bCs/>
          <w:sz w:val="24"/>
          <w:szCs w:val="21"/>
        </w:rPr>
        <w:t>的架构我是这样完成的：</w:t>
      </w:r>
    </w:p>
    <w:p w:rsidR="00312901" w:rsidRDefault="00312901" w:rsidP="00A3237B">
      <w:pPr>
        <w:ind w:firstLine="420"/>
        <w:rPr>
          <w:rFonts w:ascii="宋体" w:hAnsi="Times New Roman" w:cs="Times New Roman" w:hint="eastAsia"/>
          <w:bCs/>
          <w:sz w:val="24"/>
          <w:szCs w:val="21"/>
        </w:rPr>
      </w:pPr>
    </w:p>
    <w:p w:rsidR="00343238" w:rsidRPr="00343238" w:rsidRDefault="00343238" w:rsidP="00A3237B">
      <w:pPr>
        <w:ind w:firstLine="420"/>
        <w:rPr>
          <w:rFonts w:ascii="宋体" w:hAnsi="Times New Roman" w:cs="Times New Roman" w:hint="eastAsia"/>
          <w:bCs/>
          <w:sz w:val="24"/>
          <w:szCs w:val="21"/>
        </w:rPr>
      </w:pPr>
      <w:r>
        <w:rPr>
          <w:rFonts w:ascii="宋体" w:hAnsi="Times New Roman" w:cs="Times New Roman" w:hint="eastAsia"/>
          <w:bCs/>
          <w:sz w:val="24"/>
          <w:szCs w:val="21"/>
        </w:rPr>
        <w:t>2月1号</w:t>
      </w:r>
      <w:r>
        <w:rPr>
          <w:rFonts w:ascii="宋体" w:hAnsi="Times New Roman" w:cs="Times New Roman"/>
          <w:bCs/>
          <w:sz w:val="24"/>
          <w:szCs w:val="21"/>
        </w:rPr>
        <w:t>到</w:t>
      </w:r>
      <w:r>
        <w:rPr>
          <w:rFonts w:ascii="宋体" w:hAnsi="Times New Roman" w:cs="Times New Roman" w:hint="eastAsia"/>
          <w:bCs/>
          <w:sz w:val="24"/>
          <w:szCs w:val="21"/>
        </w:rPr>
        <w:t>3月20号</w:t>
      </w:r>
    </w:p>
    <w:p w:rsidR="00343238" w:rsidRDefault="00A3237B" w:rsidP="00312901">
      <w:pPr>
        <w:ind w:firstLine="420"/>
        <w:rPr>
          <w:rFonts w:ascii="宋体" w:hAnsi="Times New Roman" w:cs="Times New Roman"/>
          <w:bCs/>
          <w:sz w:val="24"/>
          <w:szCs w:val="21"/>
        </w:rPr>
      </w:pPr>
      <w:r w:rsidRPr="00343238">
        <w:rPr>
          <w:rFonts w:ascii="宋体" w:hAnsi="Times New Roman" w:cs="Times New Roman" w:hint="eastAsia"/>
          <w:bCs/>
          <w:sz w:val="24"/>
          <w:szCs w:val="21"/>
        </w:rPr>
        <w:t>完成了对论文的理解以及</w:t>
      </w:r>
      <w:r w:rsidR="00343238" w:rsidRPr="00343238">
        <w:rPr>
          <w:rFonts w:ascii="宋体" w:hAnsi="Times New Roman" w:cs="Times New Roman"/>
          <w:bCs/>
          <w:sz w:val="24"/>
          <w:szCs w:val="21"/>
        </w:rPr>
        <w:t>Matlab</w:t>
      </w:r>
      <w:r w:rsidRPr="00343238">
        <w:rPr>
          <w:rFonts w:ascii="宋体" w:hAnsi="Times New Roman" w:cs="Times New Roman" w:hint="eastAsia"/>
          <w:bCs/>
          <w:sz w:val="24"/>
          <w:szCs w:val="21"/>
        </w:rPr>
        <w:t>程序的理解，并且在</w:t>
      </w:r>
      <w:r w:rsidR="00343238" w:rsidRPr="00343238">
        <w:rPr>
          <w:rFonts w:ascii="宋体" w:hAnsi="Times New Roman" w:cs="Times New Roman"/>
          <w:bCs/>
          <w:sz w:val="24"/>
          <w:szCs w:val="21"/>
        </w:rPr>
        <w:t>Visual Studio</w:t>
      </w:r>
      <w:r w:rsidRPr="00343238">
        <w:rPr>
          <w:rFonts w:ascii="宋体" w:hAnsi="Times New Roman" w:cs="Times New Roman" w:hint="eastAsia"/>
          <w:bCs/>
          <w:sz w:val="24"/>
          <w:szCs w:val="21"/>
        </w:rPr>
        <w:t>下完成了整个程序，程序结果与</w:t>
      </w:r>
      <w:r w:rsidR="00343238" w:rsidRPr="00343238">
        <w:rPr>
          <w:rFonts w:ascii="宋体" w:hAnsi="Times New Roman" w:cs="Times New Roman"/>
          <w:bCs/>
          <w:sz w:val="24"/>
          <w:szCs w:val="21"/>
        </w:rPr>
        <w:t>M</w:t>
      </w:r>
      <w:r w:rsidRPr="00343238">
        <w:rPr>
          <w:rFonts w:ascii="宋体" w:hAnsi="Times New Roman" w:cs="Times New Roman" w:hint="eastAsia"/>
          <w:bCs/>
          <w:sz w:val="24"/>
          <w:szCs w:val="21"/>
        </w:rPr>
        <w:t>atlab一致，但是运行时间过慢，主要的问题是没有把</w:t>
      </w:r>
      <w:r w:rsidR="00343238" w:rsidRPr="00343238">
        <w:rPr>
          <w:rFonts w:ascii="宋体" w:hAnsi="Times New Roman" w:cs="Times New Roman"/>
          <w:bCs/>
          <w:sz w:val="24"/>
          <w:szCs w:val="21"/>
        </w:rPr>
        <w:t>Matlab</w:t>
      </w:r>
      <w:r w:rsidRPr="00343238">
        <w:rPr>
          <w:rFonts w:ascii="宋体" w:hAnsi="Times New Roman" w:cs="Times New Roman" w:hint="eastAsia"/>
          <w:bCs/>
          <w:sz w:val="24"/>
          <w:szCs w:val="21"/>
        </w:rPr>
        <w:t>的思想转换到</w:t>
      </w:r>
      <w:r w:rsidR="00343238" w:rsidRPr="00343238">
        <w:rPr>
          <w:rFonts w:ascii="宋体" w:hAnsi="Times New Roman" w:cs="Times New Roman"/>
          <w:bCs/>
          <w:sz w:val="24"/>
          <w:szCs w:val="21"/>
        </w:rPr>
        <w:t>C++</w:t>
      </w:r>
      <w:r w:rsidRPr="00343238">
        <w:rPr>
          <w:rFonts w:ascii="宋体" w:hAnsi="Times New Roman" w:cs="Times New Roman" w:hint="eastAsia"/>
          <w:bCs/>
          <w:sz w:val="24"/>
          <w:szCs w:val="21"/>
        </w:rPr>
        <w:t>的思想、并且矩阵类是完全自己编写的，源</w:t>
      </w:r>
      <w:r w:rsidR="00343238" w:rsidRPr="00343238">
        <w:rPr>
          <w:rFonts w:ascii="宋体" w:hAnsi="Times New Roman" w:cs="Times New Roman"/>
          <w:bCs/>
          <w:sz w:val="24"/>
          <w:szCs w:val="21"/>
        </w:rPr>
        <w:t>Matlab</w:t>
      </w:r>
      <w:r w:rsidRPr="00343238">
        <w:rPr>
          <w:rFonts w:ascii="宋体" w:hAnsi="Times New Roman" w:cs="Times New Roman" w:hint="eastAsia"/>
          <w:bCs/>
          <w:sz w:val="24"/>
          <w:szCs w:val="21"/>
        </w:rPr>
        <w:t>程序有大量的对不连续行列的赋值拷贝，并且还有大量的排序、</w:t>
      </w:r>
      <w:r w:rsidR="00343238" w:rsidRPr="00343238">
        <w:rPr>
          <w:rFonts w:ascii="宋体" w:hAnsi="Times New Roman" w:cs="Times New Roman"/>
          <w:bCs/>
          <w:sz w:val="24"/>
          <w:szCs w:val="21"/>
        </w:rPr>
        <w:t>SVD</w:t>
      </w:r>
      <w:r w:rsidRPr="00343238">
        <w:rPr>
          <w:rFonts w:ascii="宋体" w:hAnsi="Times New Roman" w:cs="Times New Roman" w:hint="eastAsia"/>
          <w:bCs/>
          <w:sz w:val="24"/>
          <w:szCs w:val="21"/>
        </w:rPr>
        <w:t>等算法后续采用</w:t>
      </w:r>
      <w:r w:rsidR="00343238" w:rsidRPr="00343238">
        <w:rPr>
          <w:rFonts w:ascii="宋体" w:hAnsi="Times New Roman" w:cs="Times New Roman"/>
          <w:bCs/>
          <w:sz w:val="24"/>
          <w:szCs w:val="21"/>
        </w:rPr>
        <w:t>OpenCV</w:t>
      </w:r>
      <w:r w:rsidRPr="00343238">
        <w:rPr>
          <w:rFonts w:ascii="宋体" w:hAnsi="Times New Roman" w:cs="Times New Roman" w:hint="eastAsia"/>
          <w:bCs/>
          <w:sz w:val="24"/>
          <w:szCs w:val="21"/>
        </w:rPr>
        <w:t>重新完成该项目</w:t>
      </w:r>
    </w:p>
    <w:p w:rsidR="00312901" w:rsidRPr="00343238" w:rsidRDefault="00312901" w:rsidP="00312901">
      <w:pPr>
        <w:ind w:firstLine="420"/>
        <w:rPr>
          <w:rFonts w:ascii="宋体" w:hAnsi="Times New Roman" w:cs="Times New Roman" w:hint="eastAsia"/>
          <w:bCs/>
          <w:sz w:val="24"/>
          <w:szCs w:val="21"/>
        </w:rPr>
      </w:pPr>
    </w:p>
    <w:p w:rsidR="00A3237B" w:rsidRPr="00343238" w:rsidRDefault="00343238" w:rsidP="00CE6CBF">
      <w:pPr>
        <w:ind w:firstLine="420"/>
        <w:rPr>
          <w:rFonts w:ascii="宋体" w:hAnsi="Times New Roman" w:cs="Times New Roman" w:hint="eastAsia"/>
          <w:bCs/>
          <w:sz w:val="24"/>
          <w:szCs w:val="21"/>
        </w:rPr>
      </w:pPr>
      <w:r w:rsidRPr="00343238">
        <w:rPr>
          <w:rFonts w:ascii="宋体" w:hAnsi="Times New Roman" w:cs="Times New Roman"/>
          <w:bCs/>
          <w:sz w:val="24"/>
          <w:szCs w:val="21"/>
        </w:rPr>
        <w:t>3</w:t>
      </w:r>
      <w:r w:rsidR="00A3237B" w:rsidRPr="00343238">
        <w:rPr>
          <w:rFonts w:ascii="宋体" w:hAnsi="Times New Roman" w:cs="Times New Roman" w:hint="eastAsia"/>
          <w:bCs/>
          <w:sz w:val="24"/>
          <w:szCs w:val="21"/>
        </w:rPr>
        <w:t>月20日到</w:t>
      </w:r>
      <w:r w:rsidRPr="00343238">
        <w:rPr>
          <w:rFonts w:ascii="宋体" w:hAnsi="Times New Roman" w:cs="Times New Roman"/>
          <w:bCs/>
          <w:sz w:val="24"/>
          <w:szCs w:val="21"/>
        </w:rPr>
        <w:t>4</w:t>
      </w:r>
      <w:r w:rsidR="00A3237B" w:rsidRPr="00343238">
        <w:rPr>
          <w:rFonts w:ascii="宋体" w:hAnsi="Times New Roman" w:cs="Times New Roman" w:hint="eastAsia"/>
          <w:bCs/>
          <w:sz w:val="24"/>
          <w:szCs w:val="21"/>
        </w:rPr>
        <w:t>月20日</w:t>
      </w:r>
    </w:p>
    <w:p w:rsidR="00A3237B" w:rsidRDefault="00A3237B" w:rsidP="00343238">
      <w:pPr>
        <w:ind w:firstLine="480"/>
        <w:rPr>
          <w:rFonts w:ascii="宋体" w:hAnsi="Times New Roman" w:cs="Times New Roman"/>
          <w:bCs/>
          <w:sz w:val="24"/>
          <w:szCs w:val="21"/>
        </w:rPr>
      </w:pPr>
      <w:r w:rsidRPr="00343238">
        <w:rPr>
          <w:rFonts w:ascii="宋体" w:hAnsi="Times New Roman" w:cs="Times New Roman" w:hint="eastAsia"/>
          <w:bCs/>
          <w:sz w:val="24"/>
          <w:szCs w:val="21"/>
        </w:rPr>
        <w:t>这个一个月，我完成了在</w:t>
      </w:r>
      <w:r w:rsidR="00343238" w:rsidRPr="00343238">
        <w:rPr>
          <w:rFonts w:ascii="宋体" w:hAnsi="Times New Roman" w:cs="Times New Roman"/>
          <w:bCs/>
          <w:sz w:val="24"/>
          <w:szCs w:val="21"/>
        </w:rPr>
        <w:t>OpenCV</w:t>
      </w:r>
      <w:r w:rsidRPr="00343238">
        <w:rPr>
          <w:rFonts w:ascii="宋体" w:hAnsi="Times New Roman" w:cs="Times New Roman" w:hint="eastAsia"/>
          <w:bCs/>
          <w:sz w:val="24"/>
          <w:szCs w:val="21"/>
        </w:rPr>
        <w:t>下完成整个程序，</w:t>
      </w:r>
      <w:r w:rsidR="00343238" w:rsidRPr="00343238">
        <w:rPr>
          <w:rFonts w:ascii="宋体" w:hAnsi="Times New Roman" w:cs="Times New Roman"/>
          <w:bCs/>
          <w:sz w:val="24"/>
          <w:szCs w:val="21"/>
        </w:rPr>
        <w:t>OpenCV</w:t>
      </w:r>
      <w:r w:rsidRPr="00343238">
        <w:rPr>
          <w:rFonts w:ascii="宋体" w:hAnsi="Times New Roman" w:cs="Times New Roman" w:hint="eastAsia"/>
          <w:bCs/>
          <w:sz w:val="24"/>
          <w:szCs w:val="21"/>
        </w:rPr>
        <w:t>有很多集成好的复制拷贝以及计算的方法，但是复制拷贝函数只能针对连续行列，为了提升速度我经过多次试验终于得到一种快速赋值的方法，并且将相似块查找部分时间提升很多，但是在</w:t>
      </w:r>
      <w:r w:rsidR="00343238" w:rsidRPr="00343238">
        <w:rPr>
          <w:rFonts w:ascii="宋体" w:hAnsi="Times New Roman" w:cs="Times New Roman"/>
          <w:bCs/>
          <w:sz w:val="24"/>
          <w:szCs w:val="21"/>
        </w:rPr>
        <w:t>SVD</w:t>
      </w:r>
      <w:r w:rsidRPr="00343238">
        <w:rPr>
          <w:rFonts w:ascii="宋体" w:hAnsi="Times New Roman" w:cs="Times New Roman" w:hint="eastAsia"/>
          <w:bCs/>
          <w:sz w:val="24"/>
          <w:szCs w:val="21"/>
        </w:rPr>
        <w:t>部分仍然时间很长，用</w:t>
      </w:r>
      <w:r w:rsidR="00343238" w:rsidRPr="00343238">
        <w:rPr>
          <w:rFonts w:ascii="宋体" w:hAnsi="Times New Roman" w:cs="Times New Roman"/>
          <w:bCs/>
          <w:sz w:val="24"/>
          <w:szCs w:val="21"/>
        </w:rPr>
        <w:t>OpenCV</w:t>
      </w:r>
      <w:r w:rsidRPr="00343238">
        <w:rPr>
          <w:rFonts w:ascii="宋体" w:hAnsi="Times New Roman" w:cs="Times New Roman" w:hint="eastAsia"/>
          <w:bCs/>
          <w:sz w:val="24"/>
          <w:szCs w:val="21"/>
        </w:rPr>
        <w:t>自带</w:t>
      </w:r>
      <w:r w:rsidR="00343238" w:rsidRPr="00343238">
        <w:rPr>
          <w:rFonts w:ascii="宋体" w:hAnsi="Times New Roman" w:cs="Times New Roman"/>
          <w:bCs/>
          <w:sz w:val="24"/>
          <w:szCs w:val="21"/>
        </w:rPr>
        <w:t>SVD</w:t>
      </w:r>
      <w:r w:rsidRPr="00343238">
        <w:rPr>
          <w:rFonts w:ascii="宋体" w:hAnsi="Times New Roman" w:cs="Times New Roman" w:hint="eastAsia"/>
          <w:bCs/>
          <w:sz w:val="24"/>
          <w:szCs w:val="21"/>
        </w:rPr>
        <w:t>函数需要跑三分钟，用纯</w:t>
      </w:r>
      <w:r w:rsidR="00343238" w:rsidRPr="00343238">
        <w:rPr>
          <w:rFonts w:ascii="宋体" w:hAnsi="Times New Roman" w:cs="Times New Roman"/>
          <w:bCs/>
          <w:sz w:val="24"/>
          <w:szCs w:val="21"/>
        </w:rPr>
        <w:t>C++</w:t>
      </w:r>
      <w:r w:rsidRPr="00343238">
        <w:rPr>
          <w:rFonts w:ascii="宋体" w:hAnsi="Times New Roman" w:cs="Times New Roman" w:hint="eastAsia"/>
          <w:bCs/>
          <w:sz w:val="24"/>
          <w:szCs w:val="21"/>
        </w:rPr>
        <w:t>代码也需要一分钟</w:t>
      </w:r>
    </w:p>
    <w:p w:rsidR="00343238" w:rsidRPr="00343238" w:rsidRDefault="00343238" w:rsidP="00343238">
      <w:pPr>
        <w:ind w:firstLine="480"/>
        <w:rPr>
          <w:rFonts w:ascii="宋体" w:hAnsi="Times New Roman" w:cs="Times New Roman" w:hint="eastAsia"/>
          <w:bCs/>
          <w:sz w:val="24"/>
          <w:szCs w:val="21"/>
        </w:rPr>
      </w:pPr>
    </w:p>
    <w:p w:rsidR="00A3237B" w:rsidRPr="00343238" w:rsidRDefault="00343238" w:rsidP="00CE6CBF">
      <w:pPr>
        <w:ind w:firstLine="420"/>
        <w:rPr>
          <w:rFonts w:ascii="宋体" w:hAnsi="Times New Roman" w:cs="Times New Roman" w:hint="eastAsia"/>
          <w:bCs/>
          <w:sz w:val="24"/>
          <w:szCs w:val="21"/>
        </w:rPr>
      </w:pPr>
      <w:r w:rsidRPr="00343238">
        <w:rPr>
          <w:rFonts w:ascii="宋体" w:hAnsi="Times New Roman" w:cs="Times New Roman"/>
          <w:bCs/>
          <w:sz w:val="24"/>
          <w:szCs w:val="21"/>
        </w:rPr>
        <w:t>4</w:t>
      </w:r>
      <w:r w:rsidR="00A3237B" w:rsidRPr="00343238">
        <w:rPr>
          <w:rFonts w:ascii="宋体" w:hAnsi="Times New Roman" w:cs="Times New Roman" w:hint="eastAsia"/>
          <w:bCs/>
          <w:sz w:val="24"/>
          <w:szCs w:val="21"/>
        </w:rPr>
        <w:t>月</w:t>
      </w:r>
      <w:r w:rsidRPr="00343238">
        <w:rPr>
          <w:rFonts w:ascii="宋体" w:hAnsi="Times New Roman" w:cs="Times New Roman"/>
          <w:bCs/>
          <w:sz w:val="24"/>
          <w:szCs w:val="21"/>
        </w:rPr>
        <w:t>20</w:t>
      </w:r>
      <w:r w:rsidR="00A3237B" w:rsidRPr="00343238">
        <w:rPr>
          <w:rFonts w:ascii="宋体" w:hAnsi="Times New Roman" w:cs="Times New Roman" w:hint="eastAsia"/>
          <w:bCs/>
          <w:sz w:val="24"/>
          <w:szCs w:val="21"/>
        </w:rPr>
        <w:t>日至</w:t>
      </w:r>
      <w:r w:rsidRPr="00343238">
        <w:rPr>
          <w:rFonts w:ascii="宋体" w:hAnsi="Times New Roman" w:cs="Times New Roman"/>
          <w:bCs/>
          <w:sz w:val="24"/>
          <w:szCs w:val="21"/>
        </w:rPr>
        <w:t>5</w:t>
      </w:r>
      <w:r w:rsidR="00A3237B" w:rsidRPr="00343238">
        <w:rPr>
          <w:rFonts w:ascii="宋体" w:hAnsi="Times New Roman" w:cs="Times New Roman" w:hint="eastAsia"/>
          <w:bCs/>
          <w:sz w:val="24"/>
          <w:szCs w:val="21"/>
        </w:rPr>
        <w:t>月10日</w:t>
      </w:r>
    </w:p>
    <w:p w:rsidR="00A3237B" w:rsidRPr="00312901" w:rsidRDefault="00A3237B" w:rsidP="00312901">
      <w:pPr>
        <w:rPr>
          <w:rFonts w:ascii="宋体" w:hAnsi="Times New Roman" w:cs="Times New Roman" w:hint="eastAsia"/>
          <w:bCs/>
          <w:sz w:val="24"/>
          <w:szCs w:val="21"/>
        </w:rPr>
      </w:pPr>
      <w:r w:rsidRPr="00343238">
        <w:rPr>
          <w:rFonts w:ascii="宋体" w:hAnsi="Times New Roman" w:cs="Times New Roman" w:hint="eastAsia"/>
          <w:bCs/>
          <w:sz w:val="24"/>
          <w:szCs w:val="21"/>
        </w:rPr>
        <w:t xml:space="preserve">    在这一个月，我的工作重心在如何优化程序，我选择了用多线程并行运行程序，相似快查找部分在2 s内便可以跑完，</w:t>
      </w:r>
      <w:r w:rsidR="00343238" w:rsidRPr="00343238">
        <w:rPr>
          <w:rFonts w:ascii="宋体" w:hAnsi="Times New Roman" w:cs="Times New Roman"/>
          <w:bCs/>
          <w:sz w:val="24"/>
          <w:szCs w:val="21"/>
        </w:rPr>
        <w:t>SVD</w:t>
      </w:r>
      <w:r w:rsidRPr="00343238">
        <w:rPr>
          <w:rFonts w:ascii="宋体" w:hAnsi="Times New Roman" w:cs="Times New Roman" w:hint="eastAsia"/>
          <w:bCs/>
          <w:sz w:val="24"/>
          <w:szCs w:val="21"/>
        </w:rPr>
        <w:t>部分在10几秒内可以跑完，相比源程序整体时间提升了40%~50%，根据对现在一些论文的查询发现，例如一</w:t>
      </w:r>
      <w:r w:rsidR="00343238" w:rsidRPr="00343238">
        <w:rPr>
          <w:rFonts w:ascii="宋体" w:hAnsi="Times New Roman" w:cs="Times New Roman" w:hint="eastAsia"/>
          <w:bCs/>
          <w:sz w:val="24"/>
          <w:szCs w:val="21"/>
        </w:rPr>
        <w:t>张</w:t>
      </w:r>
      <w:r w:rsidRPr="00343238">
        <w:rPr>
          <w:rFonts w:ascii="宋体" w:hAnsi="Times New Roman" w:cs="Times New Roman" w:hint="eastAsia"/>
          <w:bCs/>
          <w:sz w:val="24"/>
          <w:szCs w:val="21"/>
        </w:rPr>
        <w:t>512*512的图片，要对40*36的矩阵进行10609次</w:t>
      </w:r>
      <w:r w:rsidR="00343238" w:rsidRPr="00343238">
        <w:rPr>
          <w:rFonts w:ascii="宋体" w:hAnsi="Times New Roman" w:cs="Times New Roman"/>
          <w:bCs/>
          <w:sz w:val="24"/>
          <w:szCs w:val="21"/>
        </w:rPr>
        <w:t>SVD</w:t>
      </w:r>
      <w:r w:rsidRPr="00343238">
        <w:rPr>
          <w:rFonts w:ascii="宋体" w:hAnsi="Times New Roman" w:cs="Times New Roman" w:hint="eastAsia"/>
          <w:bCs/>
          <w:sz w:val="24"/>
          <w:szCs w:val="21"/>
        </w:rPr>
        <w:t>分解，这个时间是不可能少于10s，由于</w:t>
      </w:r>
      <w:r w:rsidR="00343238" w:rsidRPr="00343238">
        <w:rPr>
          <w:rFonts w:ascii="宋体" w:hAnsi="Times New Roman" w:cs="Times New Roman"/>
          <w:bCs/>
          <w:sz w:val="24"/>
          <w:szCs w:val="21"/>
        </w:rPr>
        <w:t>SVD</w:t>
      </w:r>
      <w:r w:rsidRPr="00343238">
        <w:rPr>
          <w:rFonts w:ascii="宋体" w:hAnsi="Times New Roman" w:cs="Times New Roman" w:hint="eastAsia"/>
          <w:bCs/>
          <w:sz w:val="24"/>
          <w:szCs w:val="21"/>
        </w:rPr>
        <w:t>算法的本质导致。</w:t>
      </w:r>
    </w:p>
    <w:p w:rsidR="00EC4772" w:rsidRDefault="00E51484" w:rsidP="00F37B93">
      <w:pPr>
        <w:pStyle w:val="1"/>
      </w:pPr>
      <w:bookmarkStart w:id="64" w:name="_Toc414526031"/>
      <w:bookmarkStart w:id="65" w:name="_Toc420761622"/>
      <w:r>
        <w:rPr>
          <w:rFonts w:hint="eastAsia"/>
        </w:rPr>
        <w:t>第六章</w:t>
      </w:r>
      <w:r>
        <w:rPr>
          <w:rFonts w:hint="eastAsia"/>
        </w:rPr>
        <w:t xml:space="preserve"> </w:t>
      </w:r>
      <w:r>
        <w:t xml:space="preserve"> </w:t>
      </w:r>
      <w:bookmarkEnd w:id="64"/>
      <w:r w:rsidR="00CE485E">
        <w:rPr>
          <w:rFonts w:hint="eastAsia"/>
        </w:rPr>
        <w:t>优化方法</w:t>
      </w:r>
      <w:bookmarkEnd w:id="65"/>
    </w:p>
    <w:p w:rsidR="00CE485E" w:rsidRPr="00CF3AF8" w:rsidRDefault="00CE485E" w:rsidP="00CE485E">
      <w:pPr>
        <w:ind w:firstLine="420"/>
        <w:rPr>
          <w:rFonts w:ascii="宋体" w:hAnsi="Times New Roman" w:cs="Times New Roman" w:hint="eastAsia"/>
          <w:bCs/>
          <w:sz w:val="24"/>
          <w:szCs w:val="21"/>
        </w:rPr>
      </w:pPr>
      <w:r w:rsidRPr="00CF3AF8">
        <w:rPr>
          <w:rFonts w:ascii="宋体" w:hAnsi="Times New Roman" w:cs="Times New Roman" w:hint="eastAsia"/>
          <w:bCs/>
          <w:sz w:val="24"/>
          <w:szCs w:val="21"/>
        </w:rPr>
        <w:t>在调用</w:t>
      </w:r>
      <w:r w:rsidRPr="00CF3AF8">
        <w:rPr>
          <w:rFonts w:ascii="宋体" w:hAnsi="Times New Roman" w:cs="Times New Roman"/>
          <w:bCs/>
          <w:sz w:val="24"/>
          <w:szCs w:val="21"/>
        </w:rPr>
        <w:t>之前的</w:t>
      </w:r>
      <w:r w:rsidRPr="00CF3AF8">
        <w:rPr>
          <w:rFonts w:ascii="Times New Roman" w:hAnsi="Times New Roman" w:cs="Times New Roman"/>
          <w:bCs/>
          <w:sz w:val="24"/>
          <w:szCs w:val="21"/>
        </w:rPr>
        <w:t>OpenCV</w:t>
      </w:r>
      <w:r w:rsidRPr="00CF3AF8">
        <w:rPr>
          <w:rFonts w:ascii="宋体" w:hAnsi="Times New Roman" w:cs="Times New Roman"/>
          <w:bCs/>
          <w:sz w:val="24"/>
          <w:szCs w:val="21"/>
        </w:rPr>
        <w:t>库函数</w:t>
      </w:r>
      <w:r w:rsidRPr="00CF3AF8">
        <w:rPr>
          <w:rFonts w:ascii="Times New Roman" w:hAnsi="Times New Roman" w:cs="Times New Roman"/>
          <w:bCs/>
          <w:sz w:val="24"/>
          <w:szCs w:val="21"/>
        </w:rPr>
        <w:t>SVD</w:t>
      </w:r>
      <w:r w:rsidRPr="00CF3AF8">
        <w:rPr>
          <w:rFonts w:ascii="宋体" w:hAnsi="Times New Roman" w:cs="Times New Roman"/>
          <w:bCs/>
          <w:sz w:val="24"/>
          <w:szCs w:val="21"/>
        </w:rPr>
        <w:t>分解后，发现耗时过长，</w:t>
      </w:r>
      <w:r w:rsidRPr="00CF3AF8">
        <w:rPr>
          <w:rFonts w:ascii="宋体" w:hAnsi="Times New Roman" w:cs="Times New Roman" w:hint="eastAsia"/>
          <w:bCs/>
          <w:sz w:val="24"/>
          <w:szCs w:val="21"/>
        </w:rPr>
        <w:t>这对于</w:t>
      </w:r>
      <w:r w:rsidRPr="00CF3AF8">
        <w:rPr>
          <w:rFonts w:ascii="宋体" w:hAnsi="Times New Roman" w:cs="Times New Roman"/>
          <w:bCs/>
          <w:sz w:val="24"/>
          <w:szCs w:val="21"/>
        </w:rPr>
        <w:t>用户体验太差，于是我决定</w:t>
      </w:r>
      <w:r w:rsidRPr="00CF3AF8">
        <w:rPr>
          <w:rFonts w:ascii="宋体" w:hAnsi="Times New Roman" w:cs="Times New Roman" w:hint="eastAsia"/>
          <w:bCs/>
          <w:sz w:val="24"/>
          <w:szCs w:val="21"/>
        </w:rPr>
        <w:t>做些</w:t>
      </w:r>
      <w:r w:rsidRPr="00CF3AF8">
        <w:rPr>
          <w:rFonts w:ascii="宋体" w:hAnsi="Times New Roman" w:cs="Times New Roman"/>
          <w:bCs/>
          <w:sz w:val="24"/>
          <w:szCs w:val="21"/>
        </w:rPr>
        <w:t>时间上的优化。</w:t>
      </w:r>
      <w:r w:rsidR="00CF3AF8" w:rsidRPr="00CF3AF8">
        <w:rPr>
          <w:rFonts w:ascii="宋体" w:hAnsi="Times New Roman" w:cs="Times New Roman" w:hint="eastAsia"/>
          <w:bCs/>
          <w:sz w:val="24"/>
          <w:szCs w:val="21"/>
        </w:rPr>
        <w:t>方法</w:t>
      </w:r>
      <w:r w:rsidR="00CF3AF8" w:rsidRPr="00CF3AF8">
        <w:rPr>
          <w:rFonts w:ascii="宋体" w:hAnsi="Times New Roman" w:cs="Times New Roman"/>
          <w:bCs/>
          <w:sz w:val="24"/>
          <w:szCs w:val="21"/>
        </w:rPr>
        <w:t>所示</w:t>
      </w:r>
      <w:r w:rsidR="00CF3AF8" w:rsidRPr="00CF3AF8">
        <w:rPr>
          <w:rFonts w:ascii="宋体" w:hAnsi="Times New Roman" w:cs="Times New Roman" w:hint="eastAsia"/>
          <w:bCs/>
          <w:sz w:val="24"/>
          <w:szCs w:val="21"/>
        </w:rPr>
        <w:t>如下</w:t>
      </w:r>
      <w:r w:rsidR="00CF3AF8" w:rsidRPr="00CF3AF8">
        <w:rPr>
          <w:rFonts w:ascii="宋体" w:hAnsi="Times New Roman" w:cs="Times New Roman"/>
          <w:bCs/>
          <w:sz w:val="24"/>
          <w:szCs w:val="21"/>
        </w:rPr>
        <w:t>：</w:t>
      </w:r>
    </w:p>
    <w:p w:rsidR="00CE485E" w:rsidRDefault="00CE485E" w:rsidP="00CE485E">
      <w:pPr>
        <w:pStyle w:val="2"/>
      </w:pPr>
      <w:bookmarkStart w:id="66" w:name="_Toc420761623"/>
      <w:r>
        <w:rPr>
          <w:rFonts w:hint="eastAsia"/>
        </w:rPr>
        <w:t>6</w:t>
      </w:r>
      <w:r>
        <w:t xml:space="preserve">.1 </w:t>
      </w:r>
      <w:r>
        <w:rPr>
          <w:rFonts w:hint="eastAsia"/>
        </w:rPr>
        <w:t>行列赋值</w:t>
      </w:r>
      <w:bookmarkEnd w:id="66"/>
    </w:p>
    <w:p w:rsidR="00B41677" w:rsidRDefault="00CF3AF8" w:rsidP="00B41677">
      <w:pPr>
        <w:ind w:firstLine="420"/>
        <w:rPr>
          <w:rFonts w:ascii="宋体" w:hAnsi="Times New Roman" w:cs="Times New Roman"/>
          <w:bCs/>
          <w:sz w:val="24"/>
          <w:szCs w:val="21"/>
        </w:rPr>
      </w:pPr>
      <w:r>
        <w:rPr>
          <w:rFonts w:ascii="宋体" w:hAnsi="Times New Roman" w:cs="Times New Roman"/>
          <w:bCs/>
          <w:sz w:val="24"/>
          <w:szCs w:val="21"/>
        </w:rPr>
        <w:t>Matlab</w:t>
      </w:r>
      <w:r w:rsidR="00DD5600" w:rsidRPr="00CE485E">
        <w:rPr>
          <w:rFonts w:ascii="宋体" w:hAnsi="Times New Roman" w:cs="Times New Roman" w:hint="eastAsia"/>
          <w:bCs/>
          <w:sz w:val="24"/>
          <w:szCs w:val="21"/>
        </w:rPr>
        <w:t>中有很多集成好的的行列赋值语句，特别是对几个不连续行、几个不连续</w:t>
      </w:r>
      <w:proofErr w:type="gramStart"/>
      <w:r w:rsidR="00DD5600" w:rsidRPr="00CE485E">
        <w:rPr>
          <w:rFonts w:ascii="宋体" w:hAnsi="Times New Roman" w:cs="Times New Roman" w:hint="eastAsia"/>
          <w:bCs/>
          <w:sz w:val="24"/>
          <w:szCs w:val="21"/>
        </w:rPr>
        <w:t>列进行</w:t>
      </w:r>
      <w:proofErr w:type="gramEnd"/>
      <w:r w:rsidR="00DD5600" w:rsidRPr="00CE485E">
        <w:rPr>
          <w:rFonts w:ascii="宋体" w:hAnsi="Times New Roman" w:cs="Times New Roman" w:hint="eastAsia"/>
          <w:bCs/>
          <w:sz w:val="24"/>
          <w:szCs w:val="21"/>
        </w:rPr>
        <w:t>赋值拷贝特别迅速，首先，</w:t>
      </w:r>
      <w:r>
        <w:rPr>
          <w:rFonts w:ascii="宋体" w:hAnsi="Times New Roman" w:cs="Times New Roman"/>
          <w:bCs/>
          <w:sz w:val="24"/>
          <w:szCs w:val="21"/>
        </w:rPr>
        <w:t>OpenCV</w:t>
      </w:r>
      <w:r w:rsidR="00DD5600" w:rsidRPr="00CE485E">
        <w:rPr>
          <w:rFonts w:ascii="宋体" w:hAnsi="Times New Roman" w:cs="Times New Roman" w:hint="eastAsia"/>
          <w:bCs/>
          <w:sz w:val="24"/>
          <w:szCs w:val="21"/>
        </w:rPr>
        <w:t>没有对不练续行不连续列的赋值拷贝，只有对连续行列的赋值拷贝，其次，即便是连续行列赋值，</w:t>
      </w:r>
      <w:r>
        <w:rPr>
          <w:rFonts w:ascii="宋体" w:hAnsi="Times New Roman" w:cs="Times New Roman"/>
          <w:bCs/>
          <w:sz w:val="24"/>
          <w:szCs w:val="21"/>
        </w:rPr>
        <w:t>OpenCV</w:t>
      </w:r>
      <w:r w:rsidR="00DD5600" w:rsidRPr="00CE485E">
        <w:rPr>
          <w:rFonts w:ascii="宋体" w:hAnsi="Times New Roman" w:cs="Times New Roman" w:hint="eastAsia"/>
          <w:bCs/>
          <w:sz w:val="24"/>
          <w:szCs w:val="21"/>
        </w:rPr>
        <w:t>的函数也非常慢，所以源程序中</w:t>
      </w:r>
      <w:proofErr w:type="gramStart"/>
      <w:r w:rsidR="00DD5600" w:rsidRPr="00CE485E">
        <w:rPr>
          <w:rFonts w:ascii="宋体" w:hAnsi="Times New Roman" w:cs="Times New Roman" w:hint="eastAsia"/>
          <w:bCs/>
          <w:sz w:val="24"/>
          <w:szCs w:val="21"/>
        </w:rPr>
        <w:t>大大量</w:t>
      </w:r>
      <w:proofErr w:type="gramEnd"/>
      <w:r w:rsidR="00DD5600" w:rsidRPr="00CE485E">
        <w:rPr>
          <w:rFonts w:ascii="宋体" w:hAnsi="Times New Roman" w:cs="Times New Roman" w:hint="eastAsia"/>
          <w:bCs/>
          <w:sz w:val="24"/>
          <w:szCs w:val="21"/>
        </w:rPr>
        <w:t>赋值语句必须需要自己写行列赋</w:t>
      </w:r>
      <w:r w:rsidR="00B41677">
        <w:rPr>
          <w:rFonts w:ascii="宋体" w:hAnsi="Times New Roman" w:cs="Times New Roman" w:hint="eastAsia"/>
          <w:bCs/>
          <w:sz w:val="24"/>
          <w:szCs w:val="21"/>
        </w:rPr>
        <w:t>值语句。下面分析一下对矩阵Ｍ某一个元素</w:t>
      </w:r>
      <w:r w:rsidR="00B41677" w:rsidRPr="00B41677">
        <w:rPr>
          <w:rFonts w:ascii="Times New Roman" w:hAnsi="Times New Roman" w:cs="Times New Roman"/>
          <w:bCs/>
          <w:sz w:val="24"/>
          <w:szCs w:val="21"/>
        </w:rPr>
        <w:t>（</w:t>
      </w:r>
      <w:r w:rsidR="00B41677">
        <w:rPr>
          <w:rFonts w:ascii="Times New Roman" w:hAnsi="Times New Roman" w:cs="Times New Roman"/>
          <w:bCs/>
          <w:sz w:val="24"/>
          <w:szCs w:val="21"/>
        </w:rPr>
        <w:t>i,j</w:t>
      </w:r>
      <w:r w:rsidR="00B41677" w:rsidRPr="00B41677">
        <w:rPr>
          <w:rFonts w:ascii="Times New Roman" w:hAnsi="Times New Roman" w:cs="Times New Roman"/>
          <w:bCs/>
          <w:sz w:val="24"/>
          <w:szCs w:val="21"/>
        </w:rPr>
        <w:t>）</w:t>
      </w:r>
      <w:r w:rsidR="00B41677">
        <w:rPr>
          <w:rFonts w:ascii="宋体" w:hAnsi="Times New Roman" w:cs="Times New Roman" w:hint="eastAsia"/>
          <w:bCs/>
          <w:sz w:val="24"/>
          <w:szCs w:val="21"/>
        </w:rPr>
        <w:t>进行操作的方法。</w:t>
      </w:r>
    </w:p>
    <w:p w:rsidR="00B41677" w:rsidRPr="00B41677" w:rsidRDefault="00B41677" w:rsidP="00B41677">
      <w:pPr>
        <w:ind w:firstLine="420"/>
        <w:rPr>
          <w:rFonts w:ascii="宋体" w:hAnsi="Times New Roman" w:cs="Times New Roman" w:hint="eastAsia"/>
          <w:bCs/>
          <w:sz w:val="24"/>
          <w:szCs w:val="21"/>
        </w:rPr>
      </w:pPr>
      <w:r w:rsidRPr="00B41677">
        <w:rPr>
          <w:rFonts w:ascii="宋体" w:hAnsi="Times New Roman" w:cs="Times New Roman" w:hint="eastAsia"/>
          <w:bCs/>
          <w:sz w:val="24"/>
          <w:szCs w:val="21"/>
        </w:rPr>
        <w:t>方法</w:t>
      </w:r>
      <w:proofErr w:type="gramStart"/>
      <w:r w:rsidRPr="00B41677">
        <w:rPr>
          <w:rFonts w:ascii="宋体" w:hAnsi="Times New Roman" w:cs="Times New Roman" w:hint="eastAsia"/>
          <w:bCs/>
          <w:sz w:val="24"/>
          <w:szCs w:val="21"/>
        </w:rPr>
        <w:t>一</w:t>
      </w:r>
      <w:proofErr w:type="gramEnd"/>
      <w:r w:rsidRPr="00B41677">
        <w:rPr>
          <w:rFonts w:ascii="宋体" w:hAnsi="Times New Roman" w:cs="Times New Roman" w:hint="eastAsia"/>
          <w:bCs/>
          <w:sz w:val="24"/>
          <w:szCs w:val="21"/>
        </w:rPr>
        <w:t>：</w:t>
      </w:r>
      <w:r w:rsidRPr="00B41677">
        <w:rPr>
          <w:rFonts w:ascii="Times New Roman" w:hAnsi="Times New Roman" w:cs="Times New Roman"/>
          <w:bCs/>
          <w:sz w:val="24"/>
          <w:szCs w:val="21"/>
        </w:rPr>
        <w:t>M.at&lt;float</w:t>
      </w:r>
      <w:proofErr w:type="gramStart"/>
      <w:r w:rsidRPr="00B41677">
        <w:rPr>
          <w:rFonts w:ascii="Times New Roman" w:hAnsi="Times New Roman" w:cs="Times New Roman"/>
          <w:bCs/>
          <w:sz w:val="24"/>
          <w:szCs w:val="21"/>
        </w:rPr>
        <w:t>&gt;(</w:t>
      </w:r>
      <w:proofErr w:type="gramEnd"/>
      <w:r w:rsidRPr="00B41677">
        <w:rPr>
          <w:rFonts w:ascii="Times New Roman" w:hAnsi="Times New Roman" w:cs="Times New Roman"/>
          <w:bCs/>
          <w:sz w:val="24"/>
          <w:szCs w:val="21"/>
        </w:rPr>
        <w:t>i, j</w:t>
      </w:r>
      <w:r w:rsidRPr="00B41677">
        <w:rPr>
          <w:rFonts w:ascii="宋体" w:hAnsi="Times New Roman" w:cs="Times New Roman" w:hint="eastAsia"/>
          <w:bCs/>
          <w:sz w:val="24"/>
          <w:szCs w:val="21"/>
        </w:rPr>
        <w:t>)</w:t>
      </w:r>
    </w:p>
    <w:p w:rsidR="00B41677" w:rsidRPr="00B41677" w:rsidRDefault="00B41677" w:rsidP="00B41677">
      <w:pPr>
        <w:ind w:firstLine="420"/>
        <w:rPr>
          <w:rFonts w:ascii="宋体" w:hAnsi="Times New Roman" w:cs="Times New Roman" w:hint="eastAsia"/>
          <w:bCs/>
          <w:sz w:val="24"/>
          <w:szCs w:val="21"/>
        </w:rPr>
      </w:pPr>
      <w:r w:rsidRPr="00B41677">
        <w:rPr>
          <w:rFonts w:ascii="宋体" w:hAnsi="Times New Roman" w:cs="Times New Roman" w:hint="eastAsia"/>
          <w:bCs/>
          <w:sz w:val="24"/>
          <w:szCs w:val="21"/>
        </w:rPr>
        <w:t>方法二：</w:t>
      </w:r>
      <w:r w:rsidRPr="00B41677">
        <w:rPr>
          <w:rFonts w:ascii="Times New Roman" w:hAnsi="Times New Roman" w:cs="Times New Roman"/>
          <w:bCs/>
          <w:sz w:val="24"/>
          <w:szCs w:val="21"/>
        </w:rPr>
        <w:t>M.ptr&lt;float</w:t>
      </w:r>
      <w:proofErr w:type="gramStart"/>
      <w:r w:rsidRPr="00B41677">
        <w:rPr>
          <w:rFonts w:ascii="Times New Roman" w:hAnsi="Times New Roman" w:cs="Times New Roman"/>
          <w:bCs/>
          <w:sz w:val="24"/>
          <w:szCs w:val="21"/>
        </w:rPr>
        <w:t>&gt;</w:t>
      </w:r>
      <w:r w:rsidRPr="00B41677">
        <w:rPr>
          <w:rFonts w:ascii="宋体" w:hAnsi="Times New Roman" w:cs="Times New Roman" w:hint="eastAsia"/>
          <w:bCs/>
          <w:sz w:val="24"/>
          <w:szCs w:val="21"/>
        </w:rPr>
        <w:t>(</w:t>
      </w:r>
      <w:proofErr w:type="gramEnd"/>
      <w:r w:rsidRPr="00B41677">
        <w:rPr>
          <w:rFonts w:ascii="Times New Roman" w:hAnsi="Times New Roman" w:cs="Times New Roman"/>
          <w:bCs/>
          <w:sz w:val="24"/>
          <w:szCs w:val="21"/>
        </w:rPr>
        <w:t xml:space="preserve"> i )[ j </w:t>
      </w:r>
      <w:r w:rsidRPr="00B41677">
        <w:rPr>
          <w:rFonts w:ascii="宋体" w:hAnsi="Times New Roman" w:cs="Times New Roman" w:hint="eastAsia"/>
          <w:bCs/>
          <w:sz w:val="24"/>
          <w:szCs w:val="21"/>
        </w:rPr>
        <w:t>]</w:t>
      </w:r>
    </w:p>
    <w:p w:rsidR="00B41677" w:rsidRPr="00B41677" w:rsidRDefault="00B41677" w:rsidP="00B41677">
      <w:pPr>
        <w:ind w:firstLine="420"/>
        <w:rPr>
          <w:rFonts w:ascii="宋体" w:hAnsi="Times New Roman" w:cs="Times New Roman" w:hint="eastAsia"/>
          <w:bCs/>
          <w:sz w:val="24"/>
          <w:szCs w:val="21"/>
        </w:rPr>
      </w:pPr>
      <w:r w:rsidRPr="00B41677">
        <w:rPr>
          <w:rFonts w:ascii="宋体" w:hAnsi="Times New Roman" w:cs="Times New Roman" w:hint="eastAsia"/>
          <w:bCs/>
          <w:sz w:val="24"/>
          <w:szCs w:val="21"/>
        </w:rPr>
        <w:lastRenderedPageBreak/>
        <w:t>方法三：用一个指向</w:t>
      </w:r>
      <w:r w:rsidRPr="00B41677">
        <w:rPr>
          <w:rFonts w:ascii="Times New Roman" w:hAnsi="Times New Roman" w:cs="Times New Roman"/>
          <w:bCs/>
          <w:sz w:val="24"/>
          <w:szCs w:val="21"/>
        </w:rPr>
        <w:t>M.data</w:t>
      </w:r>
      <w:r w:rsidRPr="00B41677">
        <w:rPr>
          <w:rFonts w:ascii="宋体" w:hAnsi="Times New Roman" w:cs="Times New Roman" w:hint="eastAsia"/>
          <w:bCs/>
          <w:sz w:val="24"/>
          <w:szCs w:val="21"/>
        </w:rPr>
        <w:t>的指针</w:t>
      </w:r>
      <w:r w:rsidRPr="00B41677">
        <w:rPr>
          <w:rFonts w:ascii="Times New Roman" w:hAnsi="Times New Roman" w:cs="Times New Roman"/>
          <w:bCs/>
          <w:sz w:val="24"/>
          <w:szCs w:val="21"/>
        </w:rPr>
        <w:t>pdata</w:t>
      </w:r>
    </w:p>
    <w:p w:rsidR="00B41677" w:rsidRPr="00B41677" w:rsidRDefault="00B41677" w:rsidP="00B41677">
      <w:pPr>
        <w:ind w:firstLine="420"/>
        <w:rPr>
          <w:rFonts w:ascii="宋体" w:hAnsi="Times New Roman" w:cs="Times New Roman" w:hint="eastAsia"/>
          <w:bCs/>
          <w:sz w:val="24"/>
          <w:szCs w:val="21"/>
        </w:rPr>
      </w:pPr>
      <w:r w:rsidRPr="00B41677">
        <w:rPr>
          <w:rFonts w:ascii="宋体" w:hAnsi="Times New Roman" w:cs="Times New Roman" w:hint="eastAsia"/>
          <w:bCs/>
          <w:sz w:val="24"/>
          <w:szCs w:val="21"/>
        </w:rPr>
        <w:t>方法四：直接用</w:t>
      </w:r>
      <w:r w:rsidRPr="00B41677">
        <w:rPr>
          <w:rFonts w:ascii="Times New Roman" w:hAnsi="Times New Roman" w:cs="Times New Roman"/>
          <w:bCs/>
          <w:sz w:val="24"/>
          <w:szCs w:val="21"/>
        </w:rPr>
        <w:t>M.data</w:t>
      </w:r>
      <w:r w:rsidRPr="00B41677">
        <w:rPr>
          <w:rFonts w:ascii="宋体" w:hAnsi="Times New Roman" w:cs="Times New Roman" w:hint="eastAsia"/>
          <w:bCs/>
          <w:sz w:val="24"/>
          <w:szCs w:val="21"/>
        </w:rPr>
        <w:t>的指针</w:t>
      </w:r>
    </w:p>
    <w:p w:rsidR="00B41677" w:rsidRPr="00B41677" w:rsidRDefault="00B41677" w:rsidP="00B41677">
      <w:pPr>
        <w:ind w:firstLine="420"/>
        <w:rPr>
          <w:rFonts w:ascii="宋体" w:hAnsi="Times New Roman" w:cs="Times New Roman" w:hint="eastAsia"/>
          <w:bCs/>
          <w:sz w:val="24"/>
          <w:szCs w:val="21"/>
        </w:rPr>
      </w:pPr>
      <w:r w:rsidRPr="00B41677">
        <w:rPr>
          <w:rFonts w:ascii="宋体" w:hAnsi="Times New Roman" w:cs="Times New Roman" w:hint="eastAsia"/>
          <w:bCs/>
          <w:sz w:val="24"/>
          <w:szCs w:val="21"/>
        </w:rPr>
        <w:t>通过对10000×10000进行初试赋值计算时间得到以下列表</w:t>
      </w:r>
    </w:p>
    <w:p w:rsidR="00B41677" w:rsidRPr="00B41677" w:rsidRDefault="00312901" w:rsidP="00B41677">
      <w:pPr>
        <w:ind w:firstLine="420"/>
        <w:jc w:val="center"/>
        <w:rPr>
          <w:rFonts w:ascii="楷体" w:eastAsia="楷体" w:hAnsi="楷体" w:cs="Times New Roman" w:hint="eastAsia"/>
          <w:bCs/>
          <w:szCs w:val="21"/>
        </w:rPr>
      </w:pPr>
      <w:r>
        <w:rPr>
          <w:rFonts w:ascii="楷体" w:eastAsia="楷体" w:hAnsi="楷体" w:cs="Times New Roman" w:hint="eastAsia"/>
          <w:bCs/>
          <w:szCs w:val="21"/>
        </w:rPr>
        <w:t>行列</w:t>
      </w:r>
      <w:r>
        <w:rPr>
          <w:rFonts w:ascii="楷体" w:eastAsia="楷体" w:hAnsi="楷体" w:cs="Times New Roman"/>
          <w:bCs/>
          <w:szCs w:val="21"/>
        </w:rPr>
        <w:t>赋值</w:t>
      </w:r>
      <w:r w:rsidR="00B41677" w:rsidRPr="00B41677">
        <w:rPr>
          <w:rFonts w:ascii="楷体" w:eastAsia="楷体" w:hAnsi="楷体" w:cs="Times New Roman" w:hint="eastAsia"/>
          <w:bCs/>
          <w:szCs w:val="21"/>
        </w:rPr>
        <w:t>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DD5600" w:rsidRPr="008D0659" w:rsidTr="00E4519E">
        <w:tc>
          <w:tcPr>
            <w:tcW w:w="2840" w:type="dxa"/>
          </w:tcPr>
          <w:p w:rsidR="00DD5600" w:rsidRPr="008D0659" w:rsidRDefault="00DD5600" w:rsidP="008D0659">
            <w:pPr>
              <w:autoSpaceDE w:val="0"/>
              <w:autoSpaceDN w:val="0"/>
              <w:adjustRightInd w:val="0"/>
              <w:jc w:val="left"/>
              <w:rPr>
                <w:rFonts w:ascii="楷体" w:eastAsia="楷体" w:hAnsi="楷体" w:cs="Times New Roman"/>
                <w:noProof/>
                <w:kern w:val="0"/>
                <w:szCs w:val="21"/>
              </w:rPr>
            </w:pPr>
          </w:p>
        </w:tc>
        <w:tc>
          <w:tcPr>
            <w:tcW w:w="2841" w:type="dxa"/>
          </w:tcPr>
          <w:p w:rsidR="00DD5600" w:rsidRPr="008D0659" w:rsidRDefault="00DD5600" w:rsidP="008D0659">
            <w:pPr>
              <w:autoSpaceDE w:val="0"/>
              <w:autoSpaceDN w:val="0"/>
              <w:adjustRightInd w:val="0"/>
              <w:jc w:val="left"/>
              <w:rPr>
                <w:rFonts w:ascii="Times New Roman" w:hAnsi="Times New Roman" w:cs="Times New Roman"/>
                <w:noProof/>
                <w:kern w:val="0"/>
                <w:szCs w:val="21"/>
              </w:rPr>
            </w:pPr>
            <w:r w:rsidRPr="008D0659">
              <w:rPr>
                <w:rFonts w:ascii="Times New Roman" w:hAnsi="Times New Roman" w:cs="Times New Roman" w:hint="eastAsia"/>
                <w:noProof/>
                <w:kern w:val="0"/>
                <w:szCs w:val="21"/>
              </w:rPr>
              <w:t>Debug</w:t>
            </w:r>
          </w:p>
        </w:tc>
        <w:tc>
          <w:tcPr>
            <w:tcW w:w="2841" w:type="dxa"/>
          </w:tcPr>
          <w:p w:rsidR="00DD5600" w:rsidRPr="008D0659" w:rsidRDefault="00DD5600" w:rsidP="008D0659">
            <w:pPr>
              <w:autoSpaceDE w:val="0"/>
              <w:autoSpaceDN w:val="0"/>
              <w:adjustRightInd w:val="0"/>
              <w:jc w:val="left"/>
              <w:rPr>
                <w:rFonts w:ascii="Times New Roman" w:hAnsi="Times New Roman" w:cs="Times New Roman"/>
                <w:noProof/>
                <w:kern w:val="0"/>
                <w:szCs w:val="21"/>
              </w:rPr>
            </w:pPr>
            <w:r w:rsidRPr="008D0659">
              <w:rPr>
                <w:rFonts w:ascii="Times New Roman" w:hAnsi="Times New Roman" w:cs="Times New Roman" w:hint="eastAsia"/>
                <w:noProof/>
                <w:kern w:val="0"/>
                <w:szCs w:val="21"/>
              </w:rPr>
              <w:t>Release</w:t>
            </w:r>
          </w:p>
        </w:tc>
      </w:tr>
      <w:tr w:rsidR="00DD5600" w:rsidRPr="008D0659" w:rsidTr="00E4519E">
        <w:tc>
          <w:tcPr>
            <w:tcW w:w="2840" w:type="dxa"/>
          </w:tcPr>
          <w:p w:rsidR="00DD5600" w:rsidRPr="008D0659" w:rsidRDefault="00DD5600" w:rsidP="008D0659">
            <w:pPr>
              <w:autoSpaceDE w:val="0"/>
              <w:autoSpaceDN w:val="0"/>
              <w:adjustRightInd w:val="0"/>
              <w:jc w:val="left"/>
              <w:rPr>
                <w:rFonts w:ascii="楷体" w:eastAsia="楷体" w:hAnsi="楷体" w:cs="Times New Roman"/>
                <w:noProof/>
                <w:kern w:val="0"/>
                <w:szCs w:val="21"/>
              </w:rPr>
            </w:pPr>
            <w:r w:rsidRPr="008D0659">
              <w:rPr>
                <w:rFonts w:ascii="楷体" w:eastAsia="楷体" w:hAnsi="楷体" w:cs="Times New Roman" w:hint="eastAsia"/>
                <w:noProof/>
                <w:kern w:val="0"/>
                <w:szCs w:val="21"/>
              </w:rPr>
              <w:t>方法一</w:t>
            </w:r>
          </w:p>
        </w:tc>
        <w:tc>
          <w:tcPr>
            <w:tcW w:w="2841" w:type="dxa"/>
          </w:tcPr>
          <w:p w:rsidR="00DD5600" w:rsidRPr="008D0659" w:rsidRDefault="00DD5600" w:rsidP="008D0659">
            <w:pPr>
              <w:autoSpaceDE w:val="0"/>
              <w:autoSpaceDN w:val="0"/>
              <w:adjustRightInd w:val="0"/>
              <w:jc w:val="left"/>
              <w:rPr>
                <w:rFonts w:ascii="Times New Roman" w:hAnsi="Times New Roman" w:cs="Times New Roman"/>
                <w:noProof/>
                <w:kern w:val="0"/>
                <w:szCs w:val="21"/>
              </w:rPr>
            </w:pPr>
            <w:r w:rsidRPr="008D0659">
              <w:rPr>
                <w:rFonts w:ascii="Times New Roman" w:hAnsi="Times New Roman" w:cs="Times New Roman" w:hint="eastAsia"/>
                <w:noProof/>
                <w:kern w:val="0"/>
                <w:szCs w:val="21"/>
              </w:rPr>
              <w:t>139.06ms</w:t>
            </w:r>
            <w:r w:rsidRPr="008D0659">
              <w:rPr>
                <w:rFonts w:ascii="Times New Roman" w:hAnsi="Times New Roman" w:cs="Times New Roman" w:hint="eastAsia"/>
                <w:noProof/>
                <w:kern w:val="0"/>
                <w:szCs w:val="21"/>
              </w:rPr>
              <w:tab/>
            </w:r>
          </w:p>
        </w:tc>
        <w:tc>
          <w:tcPr>
            <w:tcW w:w="2841" w:type="dxa"/>
          </w:tcPr>
          <w:p w:rsidR="00DD5600" w:rsidRPr="008D0659" w:rsidRDefault="00DD5600" w:rsidP="008D0659">
            <w:pPr>
              <w:autoSpaceDE w:val="0"/>
              <w:autoSpaceDN w:val="0"/>
              <w:adjustRightInd w:val="0"/>
              <w:jc w:val="left"/>
              <w:rPr>
                <w:rFonts w:ascii="Times New Roman" w:hAnsi="Times New Roman" w:cs="Times New Roman"/>
                <w:noProof/>
                <w:kern w:val="0"/>
                <w:szCs w:val="21"/>
              </w:rPr>
            </w:pPr>
            <w:r w:rsidRPr="008D0659">
              <w:rPr>
                <w:rFonts w:ascii="Times New Roman" w:hAnsi="Times New Roman" w:cs="Times New Roman" w:hint="eastAsia"/>
                <w:noProof/>
                <w:kern w:val="0"/>
                <w:szCs w:val="21"/>
              </w:rPr>
              <w:t>2.51ms</w:t>
            </w:r>
          </w:p>
        </w:tc>
      </w:tr>
      <w:tr w:rsidR="00DD5600" w:rsidRPr="008D0659" w:rsidTr="00E4519E">
        <w:tc>
          <w:tcPr>
            <w:tcW w:w="2840" w:type="dxa"/>
          </w:tcPr>
          <w:p w:rsidR="00DD5600" w:rsidRPr="008D0659" w:rsidRDefault="00DD5600" w:rsidP="008D0659">
            <w:pPr>
              <w:autoSpaceDE w:val="0"/>
              <w:autoSpaceDN w:val="0"/>
              <w:adjustRightInd w:val="0"/>
              <w:jc w:val="left"/>
              <w:rPr>
                <w:rFonts w:ascii="楷体" w:eastAsia="楷体" w:hAnsi="楷体" w:cs="Times New Roman"/>
                <w:noProof/>
                <w:kern w:val="0"/>
                <w:szCs w:val="21"/>
              </w:rPr>
            </w:pPr>
            <w:r w:rsidRPr="008D0659">
              <w:rPr>
                <w:rFonts w:ascii="楷体" w:eastAsia="楷体" w:hAnsi="楷体" w:cs="Times New Roman" w:hint="eastAsia"/>
                <w:noProof/>
                <w:kern w:val="0"/>
                <w:szCs w:val="21"/>
              </w:rPr>
              <w:t>方法二</w:t>
            </w:r>
          </w:p>
        </w:tc>
        <w:tc>
          <w:tcPr>
            <w:tcW w:w="2841" w:type="dxa"/>
          </w:tcPr>
          <w:p w:rsidR="00DD5600" w:rsidRPr="008D0659" w:rsidRDefault="00DD5600" w:rsidP="008D0659">
            <w:pPr>
              <w:autoSpaceDE w:val="0"/>
              <w:autoSpaceDN w:val="0"/>
              <w:adjustRightInd w:val="0"/>
              <w:jc w:val="left"/>
              <w:rPr>
                <w:rFonts w:ascii="Times New Roman" w:hAnsi="Times New Roman" w:cs="Times New Roman"/>
                <w:noProof/>
                <w:kern w:val="0"/>
                <w:szCs w:val="21"/>
              </w:rPr>
            </w:pPr>
            <w:r w:rsidRPr="008D0659">
              <w:rPr>
                <w:rFonts w:ascii="Times New Roman" w:hAnsi="Times New Roman" w:cs="Times New Roman" w:hint="eastAsia"/>
                <w:noProof/>
                <w:kern w:val="0"/>
                <w:szCs w:val="21"/>
              </w:rPr>
              <w:t>66.28ms</w:t>
            </w:r>
          </w:p>
        </w:tc>
        <w:tc>
          <w:tcPr>
            <w:tcW w:w="2841" w:type="dxa"/>
          </w:tcPr>
          <w:p w:rsidR="00DD5600" w:rsidRPr="008D0659" w:rsidRDefault="00DD5600" w:rsidP="008D0659">
            <w:pPr>
              <w:autoSpaceDE w:val="0"/>
              <w:autoSpaceDN w:val="0"/>
              <w:adjustRightInd w:val="0"/>
              <w:jc w:val="left"/>
              <w:rPr>
                <w:rFonts w:ascii="Times New Roman" w:hAnsi="Times New Roman" w:cs="Times New Roman"/>
                <w:noProof/>
                <w:kern w:val="0"/>
                <w:szCs w:val="21"/>
              </w:rPr>
            </w:pPr>
            <w:r w:rsidRPr="008D0659">
              <w:rPr>
                <w:rFonts w:ascii="Times New Roman" w:hAnsi="Times New Roman" w:cs="Times New Roman" w:hint="eastAsia"/>
                <w:noProof/>
                <w:kern w:val="0"/>
                <w:szCs w:val="21"/>
              </w:rPr>
              <w:t>2.50ms</w:t>
            </w:r>
          </w:p>
        </w:tc>
      </w:tr>
      <w:tr w:rsidR="00DD5600" w:rsidRPr="008D0659" w:rsidTr="00E4519E">
        <w:tc>
          <w:tcPr>
            <w:tcW w:w="2840" w:type="dxa"/>
          </w:tcPr>
          <w:p w:rsidR="00DD5600" w:rsidRPr="008D0659" w:rsidRDefault="00DD5600" w:rsidP="008D0659">
            <w:pPr>
              <w:autoSpaceDE w:val="0"/>
              <w:autoSpaceDN w:val="0"/>
              <w:adjustRightInd w:val="0"/>
              <w:jc w:val="left"/>
              <w:rPr>
                <w:rFonts w:ascii="楷体" w:eastAsia="楷体" w:hAnsi="楷体" w:cs="Times New Roman"/>
                <w:noProof/>
                <w:kern w:val="0"/>
                <w:szCs w:val="21"/>
              </w:rPr>
            </w:pPr>
            <w:r w:rsidRPr="008D0659">
              <w:rPr>
                <w:rFonts w:ascii="楷体" w:eastAsia="楷体" w:hAnsi="楷体" w:cs="Times New Roman" w:hint="eastAsia"/>
                <w:noProof/>
                <w:kern w:val="0"/>
                <w:szCs w:val="21"/>
              </w:rPr>
              <w:t>方法三</w:t>
            </w:r>
          </w:p>
        </w:tc>
        <w:tc>
          <w:tcPr>
            <w:tcW w:w="2841" w:type="dxa"/>
          </w:tcPr>
          <w:p w:rsidR="00DD5600" w:rsidRPr="008D0659" w:rsidRDefault="00DD5600" w:rsidP="008D0659">
            <w:pPr>
              <w:autoSpaceDE w:val="0"/>
              <w:autoSpaceDN w:val="0"/>
              <w:adjustRightInd w:val="0"/>
              <w:jc w:val="left"/>
              <w:rPr>
                <w:rFonts w:ascii="Times New Roman" w:hAnsi="Times New Roman" w:cs="Times New Roman"/>
                <w:noProof/>
                <w:kern w:val="0"/>
                <w:szCs w:val="21"/>
              </w:rPr>
            </w:pPr>
            <w:r w:rsidRPr="008D0659">
              <w:rPr>
                <w:rFonts w:ascii="Times New Roman" w:hAnsi="Times New Roman" w:cs="Times New Roman" w:hint="eastAsia"/>
                <w:noProof/>
                <w:kern w:val="0"/>
                <w:szCs w:val="21"/>
              </w:rPr>
              <w:t>4.95ms</w:t>
            </w:r>
          </w:p>
        </w:tc>
        <w:tc>
          <w:tcPr>
            <w:tcW w:w="2841" w:type="dxa"/>
          </w:tcPr>
          <w:p w:rsidR="00DD5600" w:rsidRPr="008D0659" w:rsidRDefault="00DD5600" w:rsidP="008D0659">
            <w:pPr>
              <w:autoSpaceDE w:val="0"/>
              <w:autoSpaceDN w:val="0"/>
              <w:adjustRightInd w:val="0"/>
              <w:jc w:val="left"/>
              <w:rPr>
                <w:rFonts w:ascii="Times New Roman" w:hAnsi="Times New Roman" w:cs="Times New Roman"/>
                <w:noProof/>
                <w:kern w:val="0"/>
                <w:szCs w:val="21"/>
              </w:rPr>
            </w:pPr>
            <w:r w:rsidRPr="008D0659">
              <w:rPr>
                <w:rFonts w:ascii="Times New Roman" w:hAnsi="Times New Roman" w:cs="Times New Roman" w:hint="eastAsia"/>
                <w:noProof/>
                <w:kern w:val="0"/>
                <w:szCs w:val="21"/>
              </w:rPr>
              <w:t>2.28ms</w:t>
            </w:r>
          </w:p>
        </w:tc>
      </w:tr>
      <w:tr w:rsidR="00DD5600" w:rsidRPr="008D0659" w:rsidTr="00E4519E">
        <w:tc>
          <w:tcPr>
            <w:tcW w:w="2840" w:type="dxa"/>
          </w:tcPr>
          <w:p w:rsidR="00DD5600" w:rsidRPr="008D0659" w:rsidRDefault="00DD5600" w:rsidP="008D0659">
            <w:pPr>
              <w:autoSpaceDE w:val="0"/>
              <w:autoSpaceDN w:val="0"/>
              <w:adjustRightInd w:val="0"/>
              <w:jc w:val="left"/>
              <w:rPr>
                <w:rFonts w:ascii="楷体" w:eastAsia="楷体" w:hAnsi="楷体" w:cs="Times New Roman"/>
                <w:noProof/>
                <w:kern w:val="0"/>
                <w:szCs w:val="21"/>
              </w:rPr>
            </w:pPr>
            <w:r w:rsidRPr="008D0659">
              <w:rPr>
                <w:rFonts w:ascii="楷体" w:eastAsia="楷体" w:hAnsi="楷体" w:cs="Times New Roman" w:hint="eastAsia"/>
                <w:noProof/>
                <w:kern w:val="0"/>
                <w:szCs w:val="21"/>
              </w:rPr>
              <w:t>方法四</w:t>
            </w:r>
          </w:p>
        </w:tc>
        <w:tc>
          <w:tcPr>
            <w:tcW w:w="2841" w:type="dxa"/>
          </w:tcPr>
          <w:p w:rsidR="00DD5600" w:rsidRPr="008D0659" w:rsidRDefault="00DD5600" w:rsidP="008D0659">
            <w:pPr>
              <w:autoSpaceDE w:val="0"/>
              <w:autoSpaceDN w:val="0"/>
              <w:adjustRightInd w:val="0"/>
              <w:jc w:val="left"/>
              <w:rPr>
                <w:rFonts w:ascii="Times New Roman" w:hAnsi="Times New Roman" w:cs="Times New Roman"/>
                <w:noProof/>
                <w:kern w:val="0"/>
                <w:szCs w:val="21"/>
              </w:rPr>
            </w:pPr>
            <w:r w:rsidRPr="008D0659">
              <w:rPr>
                <w:rFonts w:ascii="Times New Roman" w:hAnsi="Times New Roman" w:cs="Times New Roman" w:hint="eastAsia"/>
                <w:noProof/>
                <w:kern w:val="0"/>
                <w:szCs w:val="21"/>
              </w:rPr>
              <w:t>5.11ms</w:t>
            </w:r>
          </w:p>
        </w:tc>
        <w:tc>
          <w:tcPr>
            <w:tcW w:w="2841" w:type="dxa"/>
          </w:tcPr>
          <w:p w:rsidR="00DD5600" w:rsidRPr="008D0659" w:rsidRDefault="00DD5600" w:rsidP="008D0659">
            <w:pPr>
              <w:autoSpaceDE w:val="0"/>
              <w:autoSpaceDN w:val="0"/>
              <w:adjustRightInd w:val="0"/>
              <w:jc w:val="left"/>
              <w:rPr>
                <w:rFonts w:ascii="Times New Roman" w:hAnsi="Times New Roman" w:cs="Times New Roman"/>
                <w:noProof/>
                <w:kern w:val="0"/>
                <w:szCs w:val="21"/>
              </w:rPr>
            </w:pPr>
            <w:r w:rsidRPr="008D0659">
              <w:rPr>
                <w:rFonts w:ascii="Times New Roman" w:hAnsi="Times New Roman" w:cs="Times New Roman" w:hint="eastAsia"/>
                <w:noProof/>
                <w:kern w:val="0"/>
                <w:szCs w:val="21"/>
              </w:rPr>
              <w:t>1.37ms</w:t>
            </w:r>
          </w:p>
        </w:tc>
      </w:tr>
    </w:tbl>
    <w:p w:rsidR="00CE485E" w:rsidRPr="00B41677" w:rsidRDefault="00B41677" w:rsidP="00B41677">
      <w:pPr>
        <w:pStyle w:val="a4"/>
        <w:jc w:val="center"/>
        <w:rPr>
          <w:rFonts w:ascii="楷体" w:eastAsia="楷体" w:hAnsi="楷体" w:cs="Tahoma" w:hint="eastAsia"/>
          <w:color w:val="333333"/>
          <w:sz w:val="21"/>
          <w:szCs w:val="21"/>
        </w:rPr>
      </w:pPr>
      <w:r w:rsidRPr="00B41677">
        <w:rPr>
          <w:rFonts w:ascii="楷体" w:eastAsia="楷体" w:hAnsi="楷体" w:hint="eastAsia"/>
          <w:sz w:val="21"/>
          <w:szCs w:val="21"/>
        </w:rPr>
        <w:t>表</w:t>
      </w:r>
      <w:r w:rsidR="00312901">
        <w:rPr>
          <w:rFonts w:ascii="楷体" w:eastAsia="楷体" w:hAnsi="楷体"/>
          <w:sz w:val="21"/>
          <w:szCs w:val="21"/>
        </w:rPr>
        <w:t xml:space="preserve"> 6-1</w:t>
      </w:r>
      <w:r>
        <w:rPr>
          <w:rFonts w:ascii="楷体" w:eastAsia="楷体" w:hAnsi="楷体"/>
          <w:sz w:val="21"/>
          <w:szCs w:val="21"/>
        </w:rPr>
        <w:t xml:space="preserve"> </w:t>
      </w:r>
    </w:p>
    <w:p w:rsidR="00CE485E" w:rsidRPr="00CE485E" w:rsidRDefault="00DD5600" w:rsidP="000A0D62">
      <w:pPr>
        <w:ind w:firstLine="420"/>
        <w:rPr>
          <w:rFonts w:ascii="宋体" w:hAnsi="Times New Roman" w:cs="Times New Roman" w:hint="eastAsia"/>
          <w:bCs/>
          <w:sz w:val="24"/>
          <w:szCs w:val="21"/>
        </w:rPr>
      </w:pPr>
      <w:r w:rsidRPr="00CE485E">
        <w:rPr>
          <w:rFonts w:ascii="宋体" w:hAnsi="Times New Roman" w:cs="Times New Roman" w:hint="eastAsia"/>
          <w:bCs/>
          <w:sz w:val="24"/>
          <w:szCs w:val="21"/>
        </w:rPr>
        <w:t>由于方法中经常有几万到几十万次几千次循环执行赋值，只能选择方法最快方法三和方法四，为了节省空间，选择方法四</w:t>
      </w:r>
    </w:p>
    <w:p w:rsidR="00CE485E" w:rsidRPr="00CE485E" w:rsidRDefault="00CE485E" w:rsidP="00CE485E">
      <w:pPr>
        <w:pStyle w:val="2"/>
      </w:pPr>
      <w:bookmarkStart w:id="67" w:name="_Toc420761624"/>
      <w:r>
        <w:rPr>
          <w:rFonts w:hint="eastAsia"/>
        </w:rPr>
        <w:t>6</w:t>
      </w:r>
      <w:r>
        <w:t xml:space="preserve">.2 </w:t>
      </w:r>
      <w:r>
        <w:rPr>
          <w:rFonts w:hint="eastAsia"/>
        </w:rPr>
        <w:t>SVD</w:t>
      </w:r>
      <w:r>
        <w:t>分解</w:t>
      </w:r>
      <w:bookmarkEnd w:id="67"/>
    </w:p>
    <w:p w:rsidR="00DD5600" w:rsidRPr="00CE485E" w:rsidRDefault="00DD5600" w:rsidP="00DD5600">
      <w:pPr>
        <w:rPr>
          <w:rFonts w:ascii="宋体" w:hAnsi="Times New Roman" w:cs="Times New Roman"/>
          <w:bCs/>
          <w:sz w:val="24"/>
          <w:szCs w:val="21"/>
        </w:rPr>
      </w:pPr>
      <w:r w:rsidRPr="00CE485E">
        <w:rPr>
          <w:rFonts w:ascii="宋体" w:hAnsi="Times New Roman" w:cs="Times New Roman" w:hint="eastAsia"/>
          <w:bCs/>
          <w:sz w:val="24"/>
          <w:szCs w:val="21"/>
        </w:rPr>
        <w:t xml:space="preserve">    奇异值分</w:t>
      </w:r>
      <m:oMath>
        <m:sSup>
          <m:sSupPr>
            <m:ctrlPr>
              <w:rPr>
                <w:rFonts w:ascii="Cambria Math" w:hAnsi="Cambria Math" w:cs="Times New Roman"/>
                <w:bCs/>
                <w:sz w:val="24"/>
                <w:szCs w:val="21"/>
              </w:rPr>
            </m:ctrlPr>
          </m:sSupPr>
          <m:e>
            <m:r>
              <m:rPr>
                <m:sty m:val="p"/>
              </m:rPr>
              <w:rPr>
                <w:rFonts w:ascii="Cambria Math" w:hAnsi="Cambria Math" w:cs="Times New Roman" w:hint="eastAsia"/>
                <w:sz w:val="24"/>
                <w:szCs w:val="21"/>
              </w:rPr>
              <m:t>解</m:t>
            </m:r>
          </m:e>
          <m:sup>
            <m:r>
              <w:rPr>
                <w:rFonts w:ascii="Cambria Math" w:hAnsi="Cambria Math" w:cs="Times New Roman"/>
                <w:sz w:val="24"/>
                <w:szCs w:val="21"/>
              </w:rPr>
              <m:t>[12]</m:t>
            </m:r>
          </m:sup>
        </m:sSup>
      </m:oMath>
      <w:r w:rsidRPr="00CE485E">
        <w:rPr>
          <w:rFonts w:ascii="宋体" w:hAnsi="Times New Roman" w:cs="Times New Roman" w:hint="eastAsia"/>
          <w:bCs/>
          <w:sz w:val="24"/>
          <w:szCs w:val="21"/>
        </w:rPr>
        <w:t> </w:t>
      </w:r>
      <w:r w:rsidRPr="00CE485E">
        <w:rPr>
          <w:rFonts w:ascii="宋体" w:hAnsi="Times New Roman" w:cs="Times New Roman" w:hint="eastAsia"/>
          <w:bCs/>
          <w:sz w:val="24"/>
          <w:szCs w:val="21"/>
        </w:rPr>
        <w:t>(</w:t>
      </w:r>
      <w:r w:rsidRPr="00B41677">
        <w:rPr>
          <w:rFonts w:ascii="Times New Roman" w:hAnsi="Times New Roman" w:cs="Times New Roman"/>
          <w:bCs/>
          <w:sz w:val="24"/>
          <w:szCs w:val="21"/>
        </w:rPr>
        <w:t>sigular value decomposition,SVD)</w:t>
      </w:r>
      <w:r w:rsidRPr="00CE485E">
        <w:rPr>
          <w:rFonts w:ascii="宋体" w:hAnsi="Times New Roman" w:cs="Times New Roman" w:hint="eastAsia"/>
          <w:bCs/>
          <w:sz w:val="24"/>
          <w:szCs w:val="21"/>
        </w:rPr>
        <w:t> </w:t>
      </w:r>
      <w:r w:rsidRPr="00CE485E">
        <w:rPr>
          <w:rFonts w:ascii="宋体" w:hAnsi="Times New Roman" w:cs="Times New Roman" w:hint="eastAsia"/>
          <w:bCs/>
          <w:sz w:val="24"/>
          <w:szCs w:val="21"/>
        </w:rPr>
        <w:t>是另一种正交矩阵分解法；</w:t>
      </w:r>
      <w:r w:rsidRPr="00B41677">
        <w:rPr>
          <w:rFonts w:ascii="Times New Roman" w:hAnsi="Times New Roman" w:cs="Times New Roman"/>
          <w:bCs/>
          <w:sz w:val="24"/>
          <w:szCs w:val="21"/>
        </w:rPr>
        <w:t>SVD</w:t>
      </w:r>
      <w:r w:rsidRPr="00CE485E">
        <w:rPr>
          <w:rFonts w:ascii="宋体" w:hAnsi="Times New Roman" w:cs="Times New Roman" w:hint="eastAsia"/>
          <w:bCs/>
          <w:sz w:val="24"/>
          <w:szCs w:val="21"/>
        </w:rPr>
        <w:t>是最可靠的分解法，但是它比</w:t>
      </w:r>
      <w:r w:rsidRPr="00B41677">
        <w:rPr>
          <w:rFonts w:ascii="Times New Roman" w:hAnsi="Times New Roman" w:cs="Times New Roman"/>
          <w:bCs/>
          <w:sz w:val="24"/>
          <w:szCs w:val="21"/>
        </w:rPr>
        <w:t>QR</w:t>
      </w:r>
      <w:r w:rsidRPr="00CE485E">
        <w:rPr>
          <w:rFonts w:ascii="宋体" w:hAnsi="Times New Roman" w:cs="Times New Roman" w:hint="eastAsia"/>
          <w:bCs/>
          <w:sz w:val="24"/>
          <w:szCs w:val="21"/>
        </w:rPr>
        <w:t> </w:t>
      </w:r>
      <w:r w:rsidRPr="00CE485E">
        <w:rPr>
          <w:rFonts w:ascii="宋体" w:hAnsi="Times New Roman" w:cs="Times New Roman" w:hint="eastAsia"/>
          <w:bCs/>
          <w:sz w:val="24"/>
          <w:szCs w:val="21"/>
        </w:rPr>
        <w:t>分解法要花上近十倍的计算时间。</w:t>
      </w:r>
      <w:r w:rsidRPr="00B41677">
        <w:rPr>
          <w:rFonts w:ascii="Times New Roman" w:hAnsi="Times New Roman" w:cs="Times New Roman"/>
          <w:bCs/>
          <w:sz w:val="24"/>
          <w:szCs w:val="21"/>
        </w:rPr>
        <w:t>[U,S,V]=</w:t>
      </w:r>
      <w:r w:rsidR="00B41677">
        <w:rPr>
          <w:rFonts w:ascii="Times New Roman" w:hAnsi="Times New Roman" w:cs="Times New Roman"/>
          <w:bCs/>
          <w:sz w:val="24"/>
          <w:szCs w:val="21"/>
        </w:rPr>
        <w:t>SVD</w:t>
      </w:r>
      <w:r w:rsidRPr="00B41677">
        <w:rPr>
          <w:rFonts w:ascii="Times New Roman" w:hAnsi="Times New Roman" w:cs="Times New Roman"/>
          <w:bCs/>
          <w:sz w:val="24"/>
          <w:szCs w:val="21"/>
        </w:rPr>
        <w:t>(A)</w:t>
      </w:r>
      <w:r w:rsidRPr="00CE485E">
        <w:rPr>
          <w:rFonts w:ascii="宋体" w:hAnsi="Times New Roman" w:cs="Times New Roman" w:hint="eastAsia"/>
          <w:bCs/>
          <w:sz w:val="24"/>
          <w:szCs w:val="21"/>
        </w:rPr>
        <w:t>，其中</w:t>
      </w:r>
      <w:r w:rsidRPr="00B41677">
        <w:rPr>
          <w:rFonts w:ascii="Times New Roman" w:hAnsi="Times New Roman" w:cs="Times New Roman"/>
          <w:bCs/>
          <w:sz w:val="24"/>
          <w:szCs w:val="21"/>
        </w:rPr>
        <w:t>U</w:t>
      </w:r>
      <w:r w:rsidRPr="00CE485E">
        <w:rPr>
          <w:rFonts w:ascii="宋体" w:hAnsi="Times New Roman" w:cs="Times New Roman" w:hint="eastAsia"/>
          <w:bCs/>
          <w:sz w:val="24"/>
          <w:szCs w:val="21"/>
        </w:rPr>
        <w:t>和</w:t>
      </w:r>
      <w:r w:rsidRPr="00B41677">
        <w:rPr>
          <w:rFonts w:ascii="Times New Roman" w:hAnsi="Times New Roman" w:cs="Times New Roman"/>
          <w:bCs/>
          <w:sz w:val="24"/>
          <w:szCs w:val="21"/>
        </w:rPr>
        <w:t>V</w:t>
      </w:r>
      <w:r w:rsidRPr="00CE485E">
        <w:rPr>
          <w:rFonts w:ascii="宋体" w:hAnsi="Times New Roman" w:cs="Times New Roman" w:hint="eastAsia"/>
          <w:bCs/>
          <w:sz w:val="24"/>
          <w:szCs w:val="21"/>
        </w:rPr>
        <w:t>代表二个相互正交矩阵，而</w:t>
      </w:r>
      <w:r w:rsidRPr="00B41677">
        <w:rPr>
          <w:rFonts w:ascii="Times New Roman" w:hAnsi="Times New Roman" w:cs="Times New Roman"/>
          <w:bCs/>
          <w:sz w:val="24"/>
          <w:szCs w:val="21"/>
        </w:rPr>
        <w:t>S</w:t>
      </w:r>
      <w:r w:rsidRPr="00CE485E">
        <w:rPr>
          <w:rFonts w:ascii="宋体" w:hAnsi="Times New Roman" w:cs="Times New Roman" w:hint="eastAsia"/>
          <w:bCs/>
          <w:sz w:val="24"/>
          <w:szCs w:val="21"/>
        </w:rPr>
        <w:t>代表</w:t>
      </w:r>
      <w:proofErr w:type="gramStart"/>
      <w:r w:rsidRPr="00CE485E">
        <w:rPr>
          <w:rFonts w:ascii="宋体" w:hAnsi="Times New Roman" w:cs="Times New Roman" w:hint="eastAsia"/>
          <w:bCs/>
          <w:sz w:val="24"/>
          <w:szCs w:val="21"/>
        </w:rPr>
        <w:t>一</w:t>
      </w:r>
      <w:proofErr w:type="gramEnd"/>
      <w:r w:rsidRPr="00CE485E">
        <w:rPr>
          <w:rFonts w:ascii="宋体" w:hAnsi="Times New Roman" w:cs="Times New Roman" w:hint="eastAsia"/>
          <w:bCs/>
          <w:sz w:val="24"/>
          <w:szCs w:val="21"/>
        </w:rPr>
        <w:t>对角矩阵。</w:t>
      </w:r>
      <w:r w:rsidRPr="00CE485E">
        <w:rPr>
          <w:rFonts w:ascii="宋体" w:hAnsi="Times New Roman" w:cs="Times New Roman" w:hint="eastAsia"/>
          <w:bCs/>
          <w:sz w:val="24"/>
          <w:szCs w:val="21"/>
        </w:rPr>
        <w:t> </w:t>
      </w:r>
      <w:r w:rsidRPr="00B41677">
        <w:rPr>
          <w:rFonts w:ascii="Times New Roman" w:hAnsi="Times New Roman" w:cs="Times New Roman"/>
          <w:bCs/>
          <w:sz w:val="24"/>
          <w:szCs w:val="21"/>
        </w:rPr>
        <w:t>和</w:t>
      </w:r>
      <w:r w:rsidRPr="00B41677">
        <w:rPr>
          <w:rFonts w:ascii="Times New Roman" w:hAnsi="Times New Roman" w:cs="Times New Roman"/>
          <w:bCs/>
          <w:sz w:val="24"/>
          <w:szCs w:val="21"/>
        </w:rPr>
        <w:t>QR</w:t>
      </w:r>
      <w:r w:rsidRPr="00CE485E">
        <w:rPr>
          <w:rFonts w:ascii="宋体" w:hAnsi="Times New Roman" w:cs="Times New Roman" w:hint="eastAsia"/>
          <w:bCs/>
          <w:sz w:val="24"/>
          <w:szCs w:val="21"/>
        </w:rPr>
        <w:t>分解法相同者，</w:t>
      </w:r>
      <w:r w:rsidRPr="00CE485E">
        <w:rPr>
          <w:rFonts w:ascii="宋体" w:hAnsi="Times New Roman" w:cs="Times New Roman" w:hint="eastAsia"/>
          <w:bCs/>
          <w:sz w:val="24"/>
          <w:szCs w:val="21"/>
        </w:rPr>
        <w:t> </w:t>
      </w:r>
      <w:r w:rsidRPr="00CE485E">
        <w:rPr>
          <w:rFonts w:ascii="宋体" w:hAnsi="Times New Roman" w:cs="Times New Roman" w:hint="eastAsia"/>
          <w:bCs/>
          <w:sz w:val="24"/>
          <w:szCs w:val="21"/>
        </w:rPr>
        <w:t>原矩阵</w:t>
      </w:r>
      <w:r w:rsidRPr="00B41677">
        <w:rPr>
          <w:rFonts w:ascii="Times New Roman" w:hAnsi="Times New Roman" w:cs="Times New Roman"/>
          <w:bCs/>
          <w:sz w:val="24"/>
          <w:szCs w:val="21"/>
        </w:rPr>
        <w:t>A</w:t>
      </w:r>
      <w:r w:rsidRPr="00CE485E">
        <w:rPr>
          <w:rFonts w:ascii="宋体" w:hAnsi="Times New Roman" w:cs="Times New Roman" w:hint="eastAsia"/>
          <w:bCs/>
          <w:sz w:val="24"/>
          <w:szCs w:val="21"/>
        </w:rPr>
        <w:t>不必为正方矩阵。使用</w:t>
      </w:r>
      <w:r w:rsidRPr="00B41677">
        <w:rPr>
          <w:rFonts w:ascii="Times New Roman" w:hAnsi="Times New Roman" w:cs="Times New Roman"/>
          <w:bCs/>
          <w:sz w:val="24"/>
          <w:szCs w:val="21"/>
        </w:rPr>
        <w:t>SVD</w:t>
      </w:r>
      <w:r w:rsidRPr="00CE485E">
        <w:rPr>
          <w:rFonts w:ascii="宋体" w:hAnsi="Times New Roman" w:cs="Times New Roman" w:hint="eastAsia"/>
          <w:bCs/>
          <w:sz w:val="24"/>
          <w:szCs w:val="21"/>
        </w:rPr>
        <w:t>分解法的用途是解最小平方误差法和数据压缩</w:t>
      </w:r>
    </w:p>
    <w:p w:rsidR="00DD5600" w:rsidRDefault="00DD5600" w:rsidP="00312901">
      <w:pPr>
        <w:rPr>
          <w:rFonts w:ascii="宋体" w:hAnsi="Times New Roman" w:cs="Times New Roman"/>
          <w:bCs/>
          <w:sz w:val="24"/>
          <w:szCs w:val="21"/>
        </w:rPr>
      </w:pPr>
      <w:r w:rsidRPr="00CE485E">
        <w:rPr>
          <w:rFonts w:ascii="宋体" w:hAnsi="Times New Roman" w:cs="Times New Roman" w:hint="eastAsia"/>
          <w:bCs/>
          <w:sz w:val="24"/>
          <w:szCs w:val="21"/>
        </w:rPr>
        <w:t>例如：　用512×512的图像，每一次迭代要对40×36的矩阵进行10609次</w:t>
      </w:r>
      <w:r w:rsidR="00B41677">
        <w:rPr>
          <w:rFonts w:ascii="Times New Roman" w:hAnsi="Times New Roman" w:cs="Times New Roman"/>
          <w:bCs/>
          <w:sz w:val="24"/>
          <w:szCs w:val="21"/>
        </w:rPr>
        <w:t>SVD</w:t>
      </w:r>
      <w:r w:rsidRPr="00CE485E">
        <w:rPr>
          <w:rFonts w:ascii="宋体" w:hAnsi="Times New Roman" w:cs="Times New Roman" w:hint="eastAsia"/>
          <w:bCs/>
          <w:sz w:val="24"/>
          <w:szCs w:val="21"/>
        </w:rPr>
        <w:t>分解</w:t>
      </w:r>
    </w:p>
    <w:p w:rsidR="00312901" w:rsidRPr="00312901" w:rsidRDefault="00312901" w:rsidP="00312901">
      <w:pPr>
        <w:jc w:val="center"/>
        <w:rPr>
          <w:rFonts w:ascii="楷体" w:eastAsia="楷体" w:hAnsi="楷体" w:cs="Times New Roman" w:hint="eastAsia"/>
          <w:bCs/>
          <w:szCs w:val="21"/>
        </w:rPr>
      </w:pPr>
      <w:r>
        <w:rPr>
          <w:rFonts w:ascii="楷体" w:eastAsia="楷体" w:hAnsi="楷体" w:cs="Times New Roman" w:hint="eastAsia"/>
          <w:bCs/>
          <w:szCs w:val="21"/>
        </w:rPr>
        <w:t>S</w:t>
      </w:r>
      <w:r>
        <w:rPr>
          <w:rFonts w:ascii="楷体" w:eastAsia="楷体" w:hAnsi="楷体" w:cs="Times New Roman"/>
          <w:bCs/>
          <w:szCs w:val="21"/>
        </w:rPr>
        <w:t>VD</w:t>
      </w:r>
      <w:r>
        <w:rPr>
          <w:rFonts w:ascii="楷体" w:eastAsia="楷体" w:hAnsi="楷体" w:cs="Times New Roman" w:hint="eastAsia"/>
          <w:bCs/>
          <w:szCs w:val="21"/>
        </w:rPr>
        <w:t>分解</w:t>
      </w:r>
      <w:r w:rsidRPr="00312901">
        <w:rPr>
          <w:rFonts w:ascii="楷体" w:eastAsia="楷体" w:hAnsi="楷体" w:cs="Times New Roman" w:hint="eastAsia"/>
          <w:bCs/>
          <w:szCs w:val="21"/>
        </w:rPr>
        <w:t>结果</w:t>
      </w:r>
    </w:p>
    <w:tbl>
      <w:tblPr>
        <w:tblW w:w="0" w:type="auto"/>
        <w:tblInd w:w="16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tblGrid>
      <w:tr w:rsidR="00DD5600" w:rsidRPr="00CE485E" w:rsidTr="00312901">
        <w:tc>
          <w:tcPr>
            <w:tcW w:w="2840" w:type="dxa"/>
          </w:tcPr>
          <w:p w:rsidR="00DD5600" w:rsidRPr="008D0659" w:rsidRDefault="00DD5600" w:rsidP="00312901">
            <w:pPr>
              <w:autoSpaceDE w:val="0"/>
              <w:autoSpaceDN w:val="0"/>
              <w:adjustRightInd w:val="0"/>
              <w:jc w:val="center"/>
              <w:rPr>
                <w:rFonts w:ascii="楷体" w:eastAsia="楷体" w:hAnsi="楷体" w:cs="Times New Roman"/>
                <w:noProof/>
                <w:kern w:val="0"/>
                <w:szCs w:val="21"/>
              </w:rPr>
            </w:pPr>
          </w:p>
        </w:tc>
        <w:tc>
          <w:tcPr>
            <w:tcW w:w="2841" w:type="dxa"/>
          </w:tcPr>
          <w:p w:rsidR="00DD5600" w:rsidRPr="008D0659" w:rsidRDefault="00DD5600" w:rsidP="00312901">
            <w:pPr>
              <w:autoSpaceDE w:val="0"/>
              <w:autoSpaceDN w:val="0"/>
              <w:adjustRightInd w:val="0"/>
              <w:jc w:val="center"/>
              <w:rPr>
                <w:rFonts w:ascii="Times New Roman" w:hAnsi="Times New Roman" w:cs="Times New Roman"/>
                <w:noProof/>
                <w:kern w:val="0"/>
                <w:szCs w:val="21"/>
              </w:rPr>
            </w:pPr>
            <w:r w:rsidRPr="008D0659">
              <w:rPr>
                <w:rFonts w:ascii="Times New Roman" w:hAnsi="Times New Roman" w:cs="Times New Roman" w:hint="eastAsia"/>
                <w:noProof/>
                <w:kern w:val="0"/>
                <w:szCs w:val="21"/>
              </w:rPr>
              <w:t>Debug</w:t>
            </w:r>
          </w:p>
        </w:tc>
      </w:tr>
      <w:tr w:rsidR="00DD5600" w:rsidRPr="00CE485E" w:rsidTr="00312901">
        <w:tc>
          <w:tcPr>
            <w:tcW w:w="2840" w:type="dxa"/>
          </w:tcPr>
          <w:p w:rsidR="00DD5600" w:rsidRPr="008D0659" w:rsidRDefault="00DD5600" w:rsidP="00312901">
            <w:pPr>
              <w:autoSpaceDE w:val="0"/>
              <w:autoSpaceDN w:val="0"/>
              <w:adjustRightInd w:val="0"/>
              <w:jc w:val="center"/>
              <w:rPr>
                <w:rFonts w:ascii="楷体" w:eastAsia="楷体" w:hAnsi="楷体" w:cs="Times New Roman"/>
                <w:noProof/>
                <w:kern w:val="0"/>
                <w:szCs w:val="21"/>
              </w:rPr>
            </w:pPr>
            <w:r w:rsidRPr="008D0659">
              <w:rPr>
                <w:rFonts w:ascii="楷体" w:eastAsia="楷体" w:hAnsi="楷体" w:cs="Times New Roman" w:hint="eastAsia"/>
                <w:noProof/>
                <w:kern w:val="0"/>
                <w:szCs w:val="21"/>
              </w:rPr>
              <w:t>matlab</w:t>
            </w:r>
          </w:p>
        </w:tc>
        <w:tc>
          <w:tcPr>
            <w:tcW w:w="2841" w:type="dxa"/>
          </w:tcPr>
          <w:p w:rsidR="00DD5600" w:rsidRPr="008D0659" w:rsidRDefault="00DD5600" w:rsidP="00312901">
            <w:pPr>
              <w:autoSpaceDE w:val="0"/>
              <w:autoSpaceDN w:val="0"/>
              <w:adjustRightInd w:val="0"/>
              <w:jc w:val="center"/>
              <w:rPr>
                <w:rFonts w:ascii="Times New Roman" w:hAnsi="Times New Roman" w:cs="Times New Roman"/>
                <w:noProof/>
                <w:kern w:val="0"/>
                <w:szCs w:val="21"/>
              </w:rPr>
            </w:pPr>
            <w:r w:rsidRPr="008D0659">
              <w:rPr>
                <w:rFonts w:ascii="Times New Roman" w:hAnsi="Times New Roman" w:cs="Times New Roman" w:hint="eastAsia"/>
                <w:noProof/>
                <w:kern w:val="0"/>
                <w:szCs w:val="21"/>
              </w:rPr>
              <w:t>21.1s</w:t>
            </w:r>
          </w:p>
        </w:tc>
      </w:tr>
      <w:tr w:rsidR="00DD5600" w:rsidRPr="00CE485E" w:rsidTr="00312901">
        <w:tc>
          <w:tcPr>
            <w:tcW w:w="2840" w:type="dxa"/>
          </w:tcPr>
          <w:p w:rsidR="00DD5600" w:rsidRPr="008D0659" w:rsidRDefault="00DD5600" w:rsidP="00312901">
            <w:pPr>
              <w:autoSpaceDE w:val="0"/>
              <w:autoSpaceDN w:val="0"/>
              <w:adjustRightInd w:val="0"/>
              <w:jc w:val="center"/>
              <w:rPr>
                <w:rFonts w:ascii="楷体" w:eastAsia="楷体" w:hAnsi="楷体" w:cs="Times New Roman"/>
                <w:noProof/>
                <w:kern w:val="0"/>
                <w:szCs w:val="21"/>
              </w:rPr>
            </w:pPr>
            <w:r w:rsidRPr="008D0659">
              <w:rPr>
                <w:rFonts w:ascii="楷体" w:eastAsia="楷体" w:hAnsi="楷体" w:cs="Times New Roman" w:hint="eastAsia"/>
                <w:noProof/>
                <w:kern w:val="0"/>
                <w:szCs w:val="21"/>
              </w:rPr>
              <w:t>Opencv自带函数</w:t>
            </w:r>
          </w:p>
        </w:tc>
        <w:tc>
          <w:tcPr>
            <w:tcW w:w="2841" w:type="dxa"/>
          </w:tcPr>
          <w:p w:rsidR="00DD5600" w:rsidRPr="008D0659" w:rsidRDefault="00DD5600" w:rsidP="00312901">
            <w:pPr>
              <w:autoSpaceDE w:val="0"/>
              <w:autoSpaceDN w:val="0"/>
              <w:adjustRightInd w:val="0"/>
              <w:jc w:val="center"/>
              <w:rPr>
                <w:rFonts w:ascii="Times New Roman" w:hAnsi="Times New Roman" w:cs="Times New Roman"/>
                <w:noProof/>
                <w:kern w:val="0"/>
                <w:szCs w:val="21"/>
              </w:rPr>
            </w:pPr>
            <w:r w:rsidRPr="008D0659">
              <w:rPr>
                <w:rFonts w:ascii="Times New Roman" w:hAnsi="Times New Roman" w:cs="Times New Roman" w:hint="eastAsia"/>
                <w:noProof/>
                <w:kern w:val="0"/>
                <w:szCs w:val="21"/>
              </w:rPr>
              <w:t>312.5s</w:t>
            </w:r>
          </w:p>
        </w:tc>
      </w:tr>
      <w:tr w:rsidR="00DD5600" w:rsidRPr="00CE485E" w:rsidTr="00312901">
        <w:tc>
          <w:tcPr>
            <w:tcW w:w="2840" w:type="dxa"/>
          </w:tcPr>
          <w:p w:rsidR="00DD5600" w:rsidRPr="008D0659" w:rsidRDefault="00DD5600" w:rsidP="00312901">
            <w:pPr>
              <w:autoSpaceDE w:val="0"/>
              <w:autoSpaceDN w:val="0"/>
              <w:adjustRightInd w:val="0"/>
              <w:jc w:val="center"/>
              <w:rPr>
                <w:rFonts w:ascii="楷体" w:eastAsia="楷体" w:hAnsi="楷体" w:cs="Times New Roman"/>
                <w:noProof/>
                <w:kern w:val="0"/>
                <w:szCs w:val="21"/>
              </w:rPr>
            </w:pPr>
            <w:r w:rsidRPr="008D0659">
              <w:rPr>
                <w:rFonts w:ascii="楷体" w:eastAsia="楷体" w:hAnsi="楷体" w:cs="Times New Roman" w:hint="eastAsia"/>
                <w:noProof/>
                <w:kern w:val="0"/>
                <w:szCs w:val="21"/>
              </w:rPr>
              <w:t>自己编写的</w:t>
            </w:r>
            <w:r w:rsidR="00312901">
              <w:rPr>
                <w:rFonts w:ascii="楷体" w:eastAsia="楷体" w:hAnsi="楷体" w:cs="Times New Roman"/>
                <w:noProof/>
                <w:kern w:val="0"/>
                <w:szCs w:val="21"/>
              </w:rPr>
              <w:t>SVD</w:t>
            </w:r>
            <w:r w:rsidRPr="008D0659">
              <w:rPr>
                <w:rFonts w:ascii="楷体" w:eastAsia="楷体" w:hAnsi="楷体" w:cs="Times New Roman" w:hint="eastAsia"/>
                <w:noProof/>
                <w:kern w:val="0"/>
                <w:szCs w:val="21"/>
              </w:rPr>
              <w:t>函数</w:t>
            </w:r>
          </w:p>
        </w:tc>
        <w:tc>
          <w:tcPr>
            <w:tcW w:w="2841" w:type="dxa"/>
          </w:tcPr>
          <w:p w:rsidR="00DD5600" w:rsidRPr="008D0659" w:rsidRDefault="00DD5600" w:rsidP="00312901">
            <w:pPr>
              <w:autoSpaceDE w:val="0"/>
              <w:autoSpaceDN w:val="0"/>
              <w:adjustRightInd w:val="0"/>
              <w:jc w:val="center"/>
              <w:rPr>
                <w:rFonts w:ascii="Times New Roman" w:hAnsi="Times New Roman" w:cs="Times New Roman"/>
                <w:noProof/>
                <w:kern w:val="0"/>
                <w:szCs w:val="21"/>
              </w:rPr>
            </w:pPr>
            <w:r w:rsidRPr="008D0659">
              <w:rPr>
                <w:rFonts w:ascii="Times New Roman" w:hAnsi="Times New Roman" w:cs="Times New Roman" w:hint="eastAsia"/>
                <w:noProof/>
                <w:kern w:val="0"/>
                <w:szCs w:val="21"/>
              </w:rPr>
              <w:t>58.8s</w:t>
            </w:r>
          </w:p>
        </w:tc>
      </w:tr>
      <w:tr w:rsidR="00DD5600" w:rsidRPr="00CE485E" w:rsidTr="00312901">
        <w:tc>
          <w:tcPr>
            <w:tcW w:w="2840" w:type="dxa"/>
          </w:tcPr>
          <w:p w:rsidR="00DD5600" w:rsidRPr="008D0659" w:rsidRDefault="00DD5600" w:rsidP="00312901">
            <w:pPr>
              <w:autoSpaceDE w:val="0"/>
              <w:autoSpaceDN w:val="0"/>
              <w:adjustRightInd w:val="0"/>
              <w:jc w:val="center"/>
              <w:rPr>
                <w:rFonts w:ascii="楷体" w:eastAsia="楷体" w:hAnsi="楷体" w:cs="Times New Roman"/>
                <w:noProof/>
                <w:kern w:val="0"/>
                <w:szCs w:val="21"/>
              </w:rPr>
            </w:pPr>
            <w:r w:rsidRPr="008D0659">
              <w:rPr>
                <w:rFonts w:ascii="楷体" w:eastAsia="楷体" w:hAnsi="楷体" w:cs="Times New Roman" w:hint="eastAsia"/>
                <w:noProof/>
                <w:kern w:val="0"/>
                <w:szCs w:val="21"/>
              </w:rPr>
              <w:t>并行</w:t>
            </w:r>
            <w:r w:rsidR="00312901">
              <w:rPr>
                <w:rFonts w:ascii="楷体" w:eastAsia="楷体" w:hAnsi="楷体" w:cs="Times New Roman"/>
                <w:noProof/>
                <w:kern w:val="0"/>
                <w:szCs w:val="21"/>
              </w:rPr>
              <w:t>SVD</w:t>
            </w:r>
            <w:r w:rsidRPr="008D0659">
              <w:rPr>
                <w:rFonts w:ascii="楷体" w:eastAsia="楷体" w:hAnsi="楷体" w:cs="Times New Roman" w:hint="eastAsia"/>
                <w:noProof/>
                <w:kern w:val="0"/>
                <w:szCs w:val="21"/>
              </w:rPr>
              <w:t>函数</w:t>
            </w:r>
          </w:p>
        </w:tc>
        <w:tc>
          <w:tcPr>
            <w:tcW w:w="2841" w:type="dxa"/>
          </w:tcPr>
          <w:p w:rsidR="00DD5600" w:rsidRPr="008D0659" w:rsidRDefault="00DD5600" w:rsidP="00312901">
            <w:pPr>
              <w:autoSpaceDE w:val="0"/>
              <w:autoSpaceDN w:val="0"/>
              <w:adjustRightInd w:val="0"/>
              <w:jc w:val="center"/>
              <w:rPr>
                <w:rFonts w:ascii="Times New Roman" w:hAnsi="Times New Roman" w:cs="Times New Roman"/>
                <w:noProof/>
                <w:kern w:val="0"/>
                <w:szCs w:val="21"/>
              </w:rPr>
            </w:pPr>
            <w:r w:rsidRPr="008D0659">
              <w:rPr>
                <w:rFonts w:ascii="Times New Roman" w:hAnsi="Times New Roman" w:cs="Times New Roman" w:hint="eastAsia"/>
                <w:noProof/>
                <w:kern w:val="0"/>
                <w:szCs w:val="21"/>
              </w:rPr>
              <w:t>11.2s</w:t>
            </w:r>
          </w:p>
        </w:tc>
      </w:tr>
    </w:tbl>
    <w:p w:rsidR="00312901" w:rsidRPr="00B41677" w:rsidRDefault="00312901" w:rsidP="00312901">
      <w:pPr>
        <w:pStyle w:val="a4"/>
        <w:jc w:val="center"/>
        <w:rPr>
          <w:rFonts w:ascii="楷体" w:eastAsia="楷体" w:hAnsi="楷体" w:cs="Tahoma" w:hint="eastAsia"/>
          <w:color w:val="333333"/>
          <w:sz w:val="21"/>
          <w:szCs w:val="21"/>
        </w:rPr>
      </w:pPr>
      <w:r w:rsidRPr="00B41677">
        <w:rPr>
          <w:rFonts w:ascii="楷体" w:eastAsia="楷体" w:hAnsi="楷体" w:hint="eastAsia"/>
          <w:sz w:val="21"/>
          <w:szCs w:val="21"/>
        </w:rPr>
        <w:t>表</w:t>
      </w:r>
      <w:r>
        <w:rPr>
          <w:rFonts w:ascii="楷体" w:eastAsia="楷体" w:hAnsi="楷体"/>
          <w:sz w:val="21"/>
          <w:szCs w:val="21"/>
        </w:rPr>
        <w:t xml:space="preserve"> 6-2 </w:t>
      </w:r>
    </w:p>
    <w:p w:rsidR="00DD5600" w:rsidRPr="00CE485E" w:rsidRDefault="00DD5600" w:rsidP="00DD5600">
      <w:pPr>
        <w:jc w:val="center"/>
        <w:rPr>
          <w:rFonts w:ascii="宋体" w:hAnsi="Times New Roman" w:cs="Times New Roman"/>
          <w:bCs/>
          <w:sz w:val="24"/>
          <w:szCs w:val="21"/>
        </w:rPr>
      </w:pPr>
    </w:p>
    <w:p w:rsidR="00CE485E" w:rsidRPr="00CE485E" w:rsidRDefault="00CE485E" w:rsidP="00CE485E">
      <w:pPr>
        <w:pStyle w:val="2"/>
      </w:pPr>
      <w:bookmarkStart w:id="68" w:name="_Toc420761625"/>
      <w:r>
        <w:rPr>
          <w:rFonts w:hint="eastAsia"/>
        </w:rPr>
        <w:t>6</w:t>
      </w:r>
      <w:r w:rsidR="000A0D62">
        <w:t>.3</w:t>
      </w:r>
      <w:r>
        <w:t xml:space="preserve"> </w:t>
      </w:r>
      <w:r>
        <w:rPr>
          <w:rFonts w:hint="eastAsia"/>
        </w:rPr>
        <w:t>o</w:t>
      </w:r>
      <w:r>
        <w:t>penmp</w:t>
      </w:r>
      <w:r>
        <w:rPr>
          <w:rFonts w:hint="eastAsia"/>
        </w:rPr>
        <w:t>多线程</w:t>
      </w:r>
      <w:r>
        <w:t>并行操作</w:t>
      </w:r>
      <w:bookmarkEnd w:id="68"/>
    </w:p>
    <w:p w:rsidR="00DD5600" w:rsidRPr="00CE485E" w:rsidRDefault="00DD5600" w:rsidP="00DD5600">
      <w:pPr>
        <w:rPr>
          <w:rFonts w:ascii="宋体" w:hAnsi="Times New Roman" w:cs="Times New Roman"/>
          <w:bCs/>
          <w:sz w:val="24"/>
          <w:szCs w:val="21"/>
        </w:rPr>
      </w:pPr>
      <w:r w:rsidRPr="00CE485E">
        <w:rPr>
          <w:rFonts w:ascii="宋体" w:hAnsi="Times New Roman" w:cs="Times New Roman" w:hint="eastAsia"/>
          <w:bCs/>
          <w:sz w:val="24"/>
          <w:szCs w:val="21"/>
        </w:rPr>
        <w:t xml:space="preserve">　　OpenMP是作为共享存储标准而问世的。它是为在多处理机上编写并行程序而设计的一个应用编程接口。它包括一套编译指导语句和一个用来支持它的函数</w:t>
      </w:r>
      <m:oMath>
        <m:sSup>
          <m:sSupPr>
            <m:ctrlPr>
              <w:rPr>
                <w:rFonts w:ascii="Cambria Math" w:hAnsi="Cambria Math" w:cs="Times New Roman"/>
                <w:bCs/>
                <w:sz w:val="24"/>
                <w:szCs w:val="21"/>
              </w:rPr>
            </m:ctrlPr>
          </m:sSupPr>
          <m:e>
            <m:r>
              <m:rPr>
                <m:sty m:val="p"/>
              </m:rPr>
              <w:rPr>
                <w:rFonts w:ascii="Cambria Math" w:hAnsi="Cambria Math" w:cs="Times New Roman" w:hint="eastAsia"/>
                <w:sz w:val="24"/>
                <w:szCs w:val="21"/>
              </w:rPr>
              <m:t>库</m:t>
            </m:r>
          </m:e>
          <m:sup>
            <m:r>
              <w:rPr>
                <w:rFonts w:ascii="Cambria Math" w:hAnsi="Cambria Math" w:cs="Times New Roman"/>
                <w:sz w:val="24"/>
                <w:szCs w:val="21"/>
              </w:rPr>
              <m:t>[13]</m:t>
            </m:r>
          </m:sup>
        </m:sSup>
      </m:oMath>
      <w:r w:rsidRPr="00CE485E">
        <w:rPr>
          <w:rFonts w:ascii="宋体" w:hAnsi="Times New Roman" w:cs="Times New Roman" w:hint="eastAsia"/>
          <w:bCs/>
          <w:sz w:val="24"/>
          <w:szCs w:val="21"/>
        </w:rPr>
        <w:t>。</w:t>
      </w:r>
    </w:p>
    <w:p w:rsidR="00DD5600" w:rsidRPr="00CE485E" w:rsidRDefault="00DD5600" w:rsidP="00DD5600">
      <w:pPr>
        <w:ind w:firstLineChars="200" w:firstLine="480"/>
        <w:rPr>
          <w:rFonts w:ascii="宋体" w:hAnsi="Times New Roman" w:cs="Times New Roman"/>
          <w:bCs/>
          <w:sz w:val="24"/>
          <w:szCs w:val="21"/>
        </w:rPr>
      </w:pPr>
      <w:r w:rsidRPr="00CE485E">
        <w:rPr>
          <w:rFonts w:ascii="宋体" w:hAnsi="Times New Roman" w:cs="Times New Roman" w:hint="eastAsia"/>
          <w:bCs/>
          <w:sz w:val="24"/>
          <w:szCs w:val="21"/>
        </w:rPr>
        <w:t>对于一般单一执行</w:t>
      </w:r>
      <w:proofErr w:type="gramStart"/>
      <w:r w:rsidRPr="00CE485E">
        <w:rPr>
          <w:rFonts w:ascii="宋体" w:hAnsi="Times New Roman" w:cs="Times New Roman" w:hint="eastAsia"/>
          <w:bCs/>
          <w:sz w:val="24"/>
          <w:szCs w:val="21"/>
        </w:rPr>
        <w:t>绪</w:t>
      </w:r>
      <w:proofErr w:type="gramEnd"/>
      <w:r w:rsidRPr="00CE485E">
        <w:rPr>
          <w:rFonts w:ascii="宋体" w:hAnsi="Times New Roman" w:cs="Times New Roman" w:hint="eastAsia"/>
          <w:bCs/>
          <w:sz w:val="24"/>
          <w:szCs w:val="21"/>
        </w:rPr>
        <w:t>（single thread）的程式，</w:t>
      </w:r>
      <w:hyperlink r:id="rId32" w:history="1">
        <w:r w:rsidRPr="00CE485E">
          <w:rPr>
            <w:rFonts w:ascii="宋体" w:hAnsi="Times New Roman" w:cs="Times New Roman" w:hint="eastAsia"/>
            <w:bCs/>
            <w:sz w:val="24"/>
            <w:szCs w:val="21"/>
          </w:rPr>
          <w:t>多核心</w:t>
        </w:r>
      </w:hyperlink>
      <w:r w:rsidRPr="00CE485E">
        <w:rPr>
          <w:rFonts w:ascii="宋体" w:hAnsi="Times New Roman" w:cs="Times New Roman" w:hint="eastAsia"/>
          <w:bCs/>
          <w:sz w:val="24"/>
          <w:szCs w:val="21"/>
        </w:rPr>
        <w:t>的</w:t>
      </w:r>
      <w:hyperlink r:id="rId33" w:history="1">
        <w:r w:rsidRPr="00CE485E">
          <w:rPr>
            <w:rFonts w:ascii="宋体" w:hAnsi="Times New Roman" w:cs="Times New Roman" w:hint="eastAsia"/>
            <w:bCs/>
            <w:sz w:val="24"/>
            <w:szCs w:val="21"/>
          </w:rPr>
          <w:t>处理器</w:t>
        </w:r>
      </w:hyperlink>
      <w:r w:rsidRPr="00CE485E">
        <w:rPr>
          <w:rFonts w:ascii="宋体" w:hAnsi="Times New Roman" w:cs="Times New Roman" w:hint="eastAsia"/>
          <w:bCs/>
          <w:sz w:val="24"/>
          <w:szCs w:val="21"/>
        </w:rPr>
        <w:t>并没有办法提升它的处理效能；不过对</w:t>
      </w:r>
      <w:proofErr w:type="gramStart"/>
      <w:r w:rsidRPr="00CE485E">
        <w:rPr>
          <w:rFonts w:ascii="宋体" w:hAnsi="Times New Roman" w:cs="Times New Roman" w:hint="eastAsia"/>
          <w:bCs/>
          <w:sz w:val="24"/>
          <w:szCs w:val="21"/>
        </w:rPr>
        <w:t>於</w:t>
      </w:r>
      <w:proofErr w:type="gramEnd"/>
      <w:r w:rsidRPr="00CE485E">
        <w:rPr>
          <w:rFonts w:ascii="宋体" w:hAnsi="Times New Roman" w:cs="Times New Roman" w:hint="eastAsia"/>
          <w:bCs/>
          <w:sz w:val="24"/>
          <w:szCs w:val="21"/>
        </w:rPr>
        <w:fldChar w:fldCharType="begin"/>
      </w:r>
      <w:r w:rsidRPr="00CE485E">
        <w:rPr>
          <w:rFonts w:ascii="宋体" w:hAnsi="Times New Roman" w:cs="Times New Roman" w:hint="eastAsia"/>
          <w:bCs/>
          <w:sz w:val="24"/>
          <w:szCs w:val="21"/>
        </w:rPr>
        <w:instrText>HYPERLINK "http://baike.baidu.com/view/560601.htm"</w:instrText>
      </w:r>
      <w:r w:rsidRPr="00CE485E">
        <w:rPr>
          <w:rFonts w:ascii="宋体" w:hAnsi="Times New Roman" w:cs="Times New Roman" w:hint="eastAsia"/>
          <w:bCs/>
          <w:sz w:val="24"/>
          <w:szCs w:val="21"/>
        </w:rPr>
        <w:fldChar w:fldCharType="separate"/>
      </w:r>
      <w:r w:rsidRPr="00CE485E">
        <w:rPr>
          <w:rFonts w:ascii="宋体" w:hAnsi="Times New Roman" w:cs="Times New Roman" w:hint="eastAsia"/>
          <w:bCs/>
          <w:sz w:val="24"/>
          <w:szCs w:val="21"/>
        </w:rPr>
        <w:t>多执行</w:t>
      </w:r>
      <w:proofErr w:type="gramStart"/>
      <w:r w:rsidRPr="00CE485E">
        <w:rPr>
          <w:rFonts w:ascii="宋体" w:hAnsi="Times New Roman" w:cs="Times New Roman" w:hint="eastAsia"/>
          <w:bCs/>
          <w:sz w:val="24"/>
          <w:szCs w:val="21"/>
        </w:rPr>
        <w:t>绪</w:t>
      </w:r>
      <w:proofErr w:type="gramEnd"/>
      <w:r w:rsidRPr="00CE485E">
        <w:rPr>
          <w:rFonts w:ascii="宋体" w:hAnsi="Times New Roman" w:cs="Times New Roman" w:hint="eastAsia"/>
          <w:bCs/>
          <w:sz w:val="24"/>
          <w:szCs w:val="21"/>
        </w:rPr>
        <w:fldChar w:fldCharType="end"/>
      </w:r>
      <w:r w:rsidRPr="00CE485E">
        <w:rPr>
          <w:rFonts w:ascii="宋体" w:hAnsi="Times New Roman" w:cs="Times New Roman" w:hint="eastAsia"/>
          <w:bCs/>
          <w:sz w:val="24"/>
          <w:szCs w:val="21"/>
        </w:rPr>
        <w:t>（multi thread）的程式，就可以透过不同的核心同时计算，来达到加速的目的了！简单的例子，以单执行</w:t>
      </w:r>
      <w:proofErr w:type="gramStart"/>
      <w:r w:rsidRPr="00CE485E">
        <w:rPr>
          <w:rFonts w:ascii="宋体" w:hAnsi="Times New Roman" w:cs="Times New Roman" w:hint="eastAsia"/>
          <w:bCs/>
          <w:sz w:val="24"/>
          <w:szCs w:val="21"/>
        </w:rPr>
        <w:t>绪</w:t>
      </w:r>
      <w:proofErr w:type="gramEnd"/>
      <w:r w:rsidRPr="00CE485E">
        <w:rPr>
          <w:rFonts w:ascii="宋体" w:hAnsi="Times New Roman" w:cs="Times New Roman" w:hint="eastAsia"/>
          <w:bCs/>
          <w:sz w:val="24"/>
          <w:szCs w:val="21"/>
        </w:rPr>
        <w:t>的程式来说，一件事做一次要十秒的话，要做十次，都丢给同一颗核心做的话，自然就是 10 秒 * 10 次，也就是 100 秒了；但是以多执行</w:t>
      </w:r>
      <w:proofErr w:type="gramStart"/>
      <w:r w:rsidRPr="00CE485E">
        <w:rPr>
          <w:rFonts w:ascii="宋体" w:hAnsi="Times New Roman" w:cs="Times New Roman" w:hint="eastAsia"/>
          <w:bCs/>
          <w:sz w:val="24"/>
          <w:szCs w:val="21"/>
        </w:rPr>
        <w:t>绪</w:t>
      </w:r>
      <w:proofErr w:type="gramEnd"/>
      <w:r w:rsidRPr="00CE485E">
        <w:rPr>
          <w:rFonts w:ascii="宋体" w:hAnsi="Times New Roman" w:cs="Times New Roman" w:hint="eastAsia"/>
          <w:bCs/>
          <w:sz w:val="24"/>
          <w:szCs w:val="21"/>
        </w:rPr>
        <w:t>的程式来说，它可以把这一件事，分给两颗核心各自做，每颗核心各做 5 次，所以所需要的时间就只需要 50 秒！</w:t>
      </w:r>
    </w:p>
    <w:p w:rsidR="009845FD" w:rsidRPr="00CE485E" w:rsidRDefault="009845FD">
      <w:pPr>
        <w:widowControl/>
        <w:jc w:val="left"/>
        <w:rPr>
          <w:rFonts w:ascii="宋体" w:hAnsi="Times New Roman" w:cs="Times New Roman"/>
          <w:bCs/>
          <w:sz w:val="24"/>
          <w:szCs w:val="21"/>
        </w:rPr>
      </w:pPr>
    </w:p>
    <w:p w:rsidR="009845FD" w:rsidRPr="00CE485E" w:rsidRDefault="0079002D" w:rsidP="00597763">
      <w:pPr>
        <w:widowControl/>
        <w:ind w:firstLine="420"/>
        <w:jc w:val="left"/>
        <w:rPr>
          <w:rFonts w:ascii="宋体" w:hAnsi="Times New Roman" w:cs="Times New Roman"/>
          <w:bCs/>
          <w:sz w:val="24"/>
          <w:szCs w:val="21"/>
        </w:rPr>
      </w:pPr>
      <w:r>
        <w:rPr>
          <w:rFonts w:ascii="宋体" w:hAnsi="Times New Roman" w:cs="Times New Roman" w:hint="eastAsia"/>
          <w:bCs/>
          <w:sz w:val="24"/>
          <w:szCs w:val="21"/>
        </w:rPr>
        <w:t>在</w:t>
      </w:r>
      <w:r>
        <w:rPr>
          <w:rFonts w:ascii="宋体" w:hAnsi="Times New Roman" w:cs="Times New Roman"/>
          <w:bCs/>
          <w:sz w:val="24"/>
          <w:szCs w:val="21"/>
        </w:rPr>
        <w:t>经过一系列的优化后，我终于</w:t>
      </w:r>
      <w:proofErr w:type="gramStart"/>
      <w:r>
        <w:rPr>
          <w:rFonts w:ascii="宋体" w:hAnsi="Times New Roman" w:cs="Times New Roman"/>
          <w:bCs/>
          <w:sz w:val="24"/>
          <w:szCs w:val="21"/>
        </w:rPr>
        <w:t>把去块效应</w:t>
      </w:r>
      <w:proofErr w:type="gramEnd"/>
      <w:r>
        <w:rPr>
          <w:rFonts w:ascii="宋体" w:hAnsi="Times New Roman" w:cs="Times New Roman"/>
          <w:bCs/>
          <w:sz w:val="24"/>
          <w:szCs w:val="21"/>
        </w:rPr>
        <w:t>的运行</w:t>
      </w:r>
      <w:r>
        <w:rPr>
          <w:rFonts w:ascii="宋体" w:hAnsi="Times New Roman" w:cs="Times New Roman" w:hint="eastAsia"/>
          <w:bCs/>
          <w:sz w:val="24"/>
          <w:szCs w:val="21"/>
        </w:rPr>
        <w:t>时间</w:t>
      </w:r>
      <w:r>
        <w:rPr>
          <w:rFonts w:ascii="宋体" w:hAnsi="Times New Roman" w:cs="Times New Roman"/>
          <w:bCs/>
          <w:sz w:val="24"/>
          <w:szCs w:val="21"/>
        </w:rPr>
        <w:t>从80</w:t>
      </w:r>
      <w:r>
        <w:rPr>
          <w:rFonts w:ascii="宋体" w:hAnsi="Times New Roman" w:cs="Times New Roman" w:hint="eastAsia"/>
          <w:bCs/>
          <w:sz w:val="24"/>
          <w:szCs w:val="21"/>
        </w:rPr>
        <w:t>多秒</w:t>
      </w:r>
      <w:r>
        <w:rPr>
          <w:rFonts w:ascii="宋体" w:hAnsi="Times New Roman" w:cs="Times New Roman"/>
          <w:bCs/>
          <w:sz w:val="24"/>
          <w:szCs w:val="21"/>
        </w:rPr>
        <w:t>优化到了</w:t>
      </w:r>
      <w:r>
        <w:rPr>
          <w:rFonts w:ascii="宋体" w:hAnsi="Times New Roman" w:cs="Times New Roman" w:hint="eastAsia"/>
          <w:bCs/>
          <w:sz w:val="24"/>
          <w:szCs w:val="21"/>
        </w:rPr>
        <w:t>50秒</w:t>
      </w:r>
      <w:r>
        <w:rPr>
          <w:rFonts w:ascii="宋体" w:hAnsi="Times New Roman" w:cs="Times New Roman"/>
          <w:bCs/>
          <w:sz w:val="24"/>
          <w:szCs w:val="21"/>
        </w:rPr>
        <w:t>内</w:t>
      </w:r>
      <w:r>
        <w:rPr>
          <w:rFonts w:ascii="宋体" w:hAnsi="Times New Roman" w:cs="Times New Roman" w:hint="eastAsia"/>
          <w:bCs/>
          <w:sz w:val="24"/>
          <w:szCs w:val="21"/>
        </w:rPr>
        <w:t>，</w:t>
      </w:r>
      <w:r>
        <w:rPr>
          <w:rFonts w:ascii="宋体" w:hAnsi="Times New Roman" w:cs="Times New Roman"/>
          <w:bCs/>
          <w:sz w:val="24"/>
          <w:szCs w:val="21"/>
        </w:rPr>
        <w:t>这是一个对于我个人项目的不小的</w:t>
      </w:r>
      <w:r>
        <w:rPr>
          <w:rFonts w:ascii="宋体" w:hAnsi="Times New Roman" w:cs="Times New Roman" w:hint="eastAsia"/>
          <w:bCs/>
          <w:sz w:val="24"/>
          <w:szCs w:val="21"/>
        </w:rPr>
        <w:t>突破</w:t>
      </w:r>
      <w:r>
        <w:rPr>
          <w:rFonts w:ascii="宋体" w:hAnsi="Times New Roman" w:cs="Times New Roman"/>
          <w:bCs/>
          <w:sz w:val="24"/>
          <w:szCs w:val="21"/>
        </w:rPr>
        <w:t>。</w:t>
      </w:r>
    </w:p>
    <w:p w:rsidR="0079002D" w:rsidRDefault="0079002D">
      <w:pPr>
        <w:widowControl/>
        <w:jc w:val="left"/>
        <w:rPr>
          <w:rFonts w:ascii="宋体" w:hAnsi="Times New Roman" w:cs="Times New Roman" w:hint="eastAsia"/>
          <w:bCs/>
          <w:sz w:val="24"/>
          <w:szCs w:val="21"/>
        </w:rPr>
      </w:pPr>
    </w:p>
    <w:p w:rsidR="0079002D" w:rsidRPr="00CE485E" w:rsidRDefault="0079002D">
      <w:pPr>
        <w:widowControl/>
        <w:jc w:val="left"/>
        <w:rPr>
          <w:rFonts w:ascii="宋体" w:hAnsi="Times New Roman" w:cs="Times New Roman"/>
          <w:bCs/>
          <w:sz w:val="24"/>
          <w:szCs w:val="21"/>
        </w:rPr>
      </w:pPr>
    </w:p>
    <w:p w:rsidR="00EC4772" w:rsidRDefault="00E51484" w:rsidP="00F37B93">
      <w:pPr>
        <w:pStyle w:val="1"/>
      </w:pPr>
      <w:bookmarkStart w:id="69" w:name="_Toc414526036"/>
      <w:bookmarkStart w:id="70" w:name="_Toc420761626"/>
      <w:r>
        <w:rPr>
          <w:rFonts w:hint="eastAsia"/>
        </w:rPr>
        <w:lastRenderedPageBreak/>
        <w:t>第七章</w:t>
      </w:r>
      <w:r>
        <w:rPr>
          <w:rFonts w:hint="eastAsia"/>
        </w:rPr>
        <w:t xml:space="preserve"> </w:t>
      </w:r>
      <w:r>
        <w:t xml:space="preserve"> </w:t>
      </w:r>
      <w:r w:rsidR="0079002D">
        <w:rPr>
          <w:rFonts w:hint="eastAsia"/>
        </w:rPr>
        <w:t>图像数据</w:t>
      </w:r>
      <w:r w:rsidR="0079002D">
        <w:t>集</w:t>
      </w:r>
      <w:r>
        <w:rPr>
          <w:rFonts w:hint="eastAsia"/>
        </w:rPr>
        <w:t>测试</w:t>
      </w:r>
      <w:bookmarkEnd w:id="69"/>
      <w:bookmarkEnd w:id="70"/>
    </w:p>
    <w:p w:rsidR="00B84793" w:rsidRDefault="00B84793" w:rsidP="0079002D">
      <w:pPr>
        <w:ind w:firstLine="420"/>
        <w:rPr>
          <w:rFonts w:ascii="宋体" w:hAnsi="Times New Roman" w:cs="Times New Roman"/>
          <w:bCs/>
          <w:sz w:val="24"/>
          <w:szCs w:val="21"/>
        </w:rPr>
      </w:pPr>
      <w:r w:rsidRPr="0079002D">
        <w:rPr>
          <w:rFonts w:ascii="宋体" w:hAnsi="Times New Roman" w:cs="Times New Roman" w:hint="eastAsia"/>
          <w:bCs/>
          <w:sz w:val="24"/>
          <w:szCs w:val="21"/>
        </w:rPr>
        <w:t>结果测试(测试五次的平均值)</w:t>
      </w:r>
    </w:p>
    <w:p w:rsidR="0079002D" w:rsidRPr="0079002D" w:rsidRDefault="0079002D" w:rsidP="0079002D">
      <w:pPr>
        <w:ind w:firstLine="420"/>
        <w:jc w:val="left"/>
        <w:rPr>
          <w:rFonts w:ascii="宋体" w:hAnsi="Times New Roman" w:cs="Times New Roman"/>
          <w:bCs/>
          <w:sz w:val="24"/>
          <w:szCs w:val="21"/>
        </w:rPr>
      </w:pPr>
      <w:r>
        <w:rPr>
          <w:rFonts w:ascii="宋体" w:hAnsi="Times New Roman" w:cs="Times New Roman" w:hint="eastAsia"/>
          <w:bCs/>
          <w:sz w:val="24"/>
          <w:szCs w:val="21"/>
        </w:rPr>
        <w:t>其中</w:t>
      </w:r>
      <w:r>
        <w:rPr>
          <w:rFonts w:ascii="宋体" w:hAnsi="Times New Roman" w:cs="Times New Roman"/>
          <w:bCs/>
          <w:sz w:val="24"/>
          <w:szCs w:val="21"/>
        </w:rPr>
        <w:t>的</w:t>
      </w:r>
      <w:r>
        <w:rPr>
          <w:rFonts w:ascii="宋体" w:hAnsi="Times New Roman" w:cs="Times New Roman" w:hint="eastAsia"/>
          <w:bCs/>
          <w:sz w:val="24"/>
          <w:szCs w:val="21"/>
        </w:rPr>
        <w:t>图像</w:t>
      </w:r>
      <w:r>
        <w:rPr>
          <w:rFonts w:ascii="宋体" w:hAnsi="Times New Roman" w:cs="Times New Roman"/>
          <w:bCs/>
          <w:sz w:val="24"/>
          <w:szCs w:val="21"/>
        </w:rPr>
        <w:t>均为收集完成的</w:t>
      </w:r>
      <w:r>
        <w:rPr>
          <w:rFonts w:ascii="宋体" w:hAnsi="Times New Roman" w:cs="Times New Roman" w:hint="eastAsia"/>
          <w:bCs/>
          <w:sz w:val="24"/>
          <w:szCs w:val="21"/>
        </w:rPr>
        <w:t>标准</w:t>
      </w:r>
      <w:r>
        <w:rPr>
          <w:rFonts w:ascii="宋体" w:hAnsi="Times New Roman" w:cs="Times New Roman"/>
          <w:bCs/>
          <w:sz w:val="24"/>
          <w:szCs w:val="21"/>
        </w:rPr>
        <w:t>的</w:t>
      </w:r>
      <w:r w:rsidRPr="0079002D">
        <w:rPr>
          <w:rFonts w:ascii="宋体" w:hAnsi="Times New Roman" w:cs="Times New Roman"/>
          <w:bCs/>
          <w:sz w:val="24"/>
          <w:szCs w:val="21"/>
        </w:rPr>
        <w:t>初始</w:t>
      </w:r>
      <w:r w:rsidRPr="0079002D">
        <w:rPr>
          <w:rFonts w:ascii="宋体" w:hAnsi="Times New Roman" w:cs="Times New Roman" w:hint="eastAsia"/>
          <w:bCs/>
          <w:sz w:val="24"/>
          <w:szCs w:val="21"/>
        </w:rPr>
        <w:t>图像</w:t>
      </w:r>
      <w:r>
        <w:rPr>
          <w:rFonts w:ascii="宋体" w:hAnsi="Times New Roman" w:cs="Times New Roman"/>
          <w:bCs/>
          <w:sz w:val="24"/>
          <w:szCs w:val="21"/>
        </w:rPr>
        <w:t>集</w:t>
      </w:r>
      <w:r w:rsidRPr="0079002D">
        <w:rPr>
          <w:rFonts w:ascii="宋体" w:hAnsi="Times New Roman" w:cs="Times New Roman"/>
          <w:bCs/>
          <w:sz w:val="24"/>
          <w:szCs w:val="21"/>
        </w:rPr>
        <w:t>，</w:t>
      </w:r>
      <w:r w:rsidRPr="0079002D">
        <w:rPr>
          <w:rFonts w:ascii="宋体" w:hAnsi="Times New Roman" w:cs="Times New Roman" w:hint="eastAsia"/>
          <w:bCs/>
          <w:sz w:val="24"/>
          <w:szCs w:val="21"/>
        </w:rPr>
        <w:t>图像</w:t>
      </w:r>
      <w:r w:rsidRPr="0079002D">
        <w:rPr>
          <w:rFonts w:ascii="宋体" w:hAnsi="Times New Roman" w:cs="Times New Roman"/>
          <w:bCs/>
          <w:sz w:val="24"/>
          <w:szCs w:val="21"/>
        </w:rPr>
        <w:t>处理成</w:t>
      </w:r>
      <w:r w:rsidRPr="0079002D">
        <w:rPr>
          <w:rFonts w:ascii="宋体" w:hAnsi="Times New Roman" w:cs="Times New Roman" w:hint="eastAsia"/>
          <w:bCs/>
          <w:sz w:val="24"/>
          <w:szCs w:val="21"/>
        </w:rPr>
        <w:t>大小为512</w:t>
      </w:r>
      <w:r w:rsidRPr="0079002D">
        <w:rPr>
          <w:rFonts w:ascii="宋体" w:hAnsi="Times New Roman" w:cs="Times New Roman"/>
          <w:bCs/>
          <w:sz w:val="24"/>
          <w:szCs w:val="21"/>
        </w:rPr>
        <w:t>*512</w:t>
      </w:r>
      <w:r>
        <w:rPr>
          <w:rFonts w:ascii="宋体" w:hAnsi="Times New Roman" w:cs="Times New Roman" w:hint="eastAsia"/>
          <w:bCs/>
          <w:sz w:val="24"/>
          <w:szCs w:val="21"/>
        </w:rPr>
        <w:t>或者256</w:t>
      </w:r>
      <w:r>
        <w:rPr>
          <w:rFonts w:ascii="宋体" w:hAnsi="Times New Roman" w:cs="Times New Roman"/>
          <w:bCs/>
          <w:sz w:val="24"/>
          <w:szCs w:val="21"/>
        </w:rPr>
        <w:t>*256</w:t>
      </w:r>
      <w:r w:rsidRPr="0079002D">
        <w:rPr>
          <w:rFonts w:ascii="宋体" w:hAnsi="Times New Roman" w:cs="Times New Roman" w:hint="eastAsia"/>
          <w:bCs/>
          <w:sz w:val="24"/>
          <w:szCs w:val="21"/>
        </w:rPr>
        <w:t>的</w:t>
      </w:r>
      <w:r w:rsidRPr="0079002D">
        <w:rPr>
          <w:rFonts w:ascii="宋体" w:hAnsi="Times New Roman" w:cs="Times New Roman"/>
          <w:bCs/>
          <w:sz w:val="24"/>
          <w:szCs w:val="21"/>
        </w:rPr>
        <w:t>清晰图像集，</w:t>
      </w:r>
      <w:r w:rsidRPr="0079002D">
        <w:rPr>
          <w:rFonts w:ascii="宋体" w:hAnsi="Times New Roman" w:cs="Times New Roman" w:hint="eastAsia"/>
          <w:bCs/>
          <w:sz w:val="24"/>
          <w:szCs w:val="21"/>
        </w:rPr>
        <w:t>均</w:t>
      </w:r>
      <w:r w:rsidRPr="0079002D">
        <w:rPr>
          <w:rFonts w:ascii="宋体" w:hAnsi="Times New Roman" w:cs="Times New Roman"/>
          <w:bCs/>
          <w:sz w:val="24"/>
          <w:szCs w:val="21"/>
        </w:rPr>
        <w:t>为经典的图像处理图像集</w:t>
      </w:r>
      <w:r w:rsidRPr="0079002D">
        <w:rPr>
          <w:rFonts w:ascii="宋体" w:hAnsi="Times New Roman" w:cs="Times New Roman" w:hint="eastAsia"/>
          <w:bCs/>
          <w:sz w:val="24"/>
          <w:szCs w:val="21"/>
        </w:rPr>
        <w:t>，</w:t>
      </w:r>
      <w:r w:rsidRPr="0079002D">
        <w:rPr>
          <w:rFonts w:ascii="宋体" w:hAnsi="Times New Roman" w:cs="Times New Roman"/>
          <w:bCs/>
          <w:sz w:val="24"/>
          <w:szCs w:val="21"/>
        </w:rPr>
        <w:t>图像</w:t>
      </w:r>
      <w:r w:rsidRPr="0079002D">
        <w:rPr>
          <w:rFonts w:ascii="宋体" w:hAnsi="Times New Roman" w:cs="Times New Roman" w:hint="eastAsia"/>
          <w:bCs/>
          <w:sz w:val="24"/>
          <w:szCs w:val="21"/>
        </w:rPr>
        <w:t>为.bmp格式</w:t>
      </w:r>
      <w:r w:rsidRPr="0079002D">
        <w:rPr>
          <w:rFonts w:ascii="宋体" w:hAnsi="Times New Roman" w:cs="Times New Roman"/>
          <w:bCs/>
          <w:sz w:val="24"/>
          <w:szCs w:val="21"/>
        </w:rPr>
        <w:t>。</w:t>
      </w:r>
    </w:p>
    <w:p w:rsidR="0079002D" w:rsidRDefault="00E4519E" w:rsidP="00B84793">
      <w:pPr>
        <w:rPr>
          <w:rFonts w:ascii="宋体" w:hAnsi="Times New Roman" w:cs="Times New Roman"/>
          <w:bCs/>
          <w:sz w:val="24"/>
          <w:szCs w:val="21"/>
        </w:rPr>
      </w:pPr>
      <w:r>
        <w:rPr>
          <w:rFonts w:ascii="宋体" w:hAnsi="Times New Roman" w:cs="Times New Roman"/>
          <w:bCs/>
          <w:sz w:val="24"/>
          <w:szCs w:val="21"/>
        </w:rPr>
        <w:tab/>
      </w:r>
      <w:r>
        <w:rPr>
          <w:rFonts w:ascii="宋体" w:hAnsi="Times New Roman" w:cs="Times New Roman" w:hint="eastAsia"/>
          <w:bCs/>
          <w:sz w:val="24"/>
          <w:szCs w:val="21"/>
        </w:rPr>
        <w:t>我</w:t>
      </w:r>
      <w:r>
        <w:rPr>
          <w:rFonts w:ascii="宋体" w:hAnsi="Times New Roman" w:cs="Times New Roman"/>
          <w:bCs/>
          <w:sz w:val="24"/>
          <w:szCs w:val="21"/>
        </w:rPr>
        <w:t>将网上</w:t>
      </w:r>
      <w:proofErr w:type="gramStart"/>
      <w:r>
        <w:rPr>
          <w:rFonts w:ascii="宋体" w:hAnsi="Times New Roman" w:cs="Times New Roman"/>
          <w:bCs/>
          <w:sz w:val="24"/>
          <w:szCs w:val="21"/>
        </w:rPr>
        <w:t>的去块效应</w:t>
      </w:r>
      <w:proofErr w:type="gramEnd"/>
      <w:r>
        <w:rPr>
          <w:rFonts w:ascii="宋体" w:hAnsi="Times New Roman" w:cs="Times New Roman"/>
          <w:bCs/>
          <w:sz w:val="24"/>
          <w:szCs w:val="21"/>
        </w:rPr>
        <w:t>的</w:t>
      </w:r>
      <w:r>
        <w:rPr>
          <w:rFonts w:ascii="宋体" w:hAnsi="Times New Roman" w:cs="Times New Roman" w:hint="eastAsia"/>
          <w:bCs/>
          <w:sz w:val="24"/>
          <w:szCs w:val="21"/>
        </w:rPr>
        <w:t>M</w:t>
      </w:r>
      <w:r>
        <w:rPr>
          <w:rFonts w:ascii="宋体" w:hAnsi="Times New Roman" w:cs="Times New Roman"/>
          <w:bCs/>
          <w:sz w:val="24"/>
          <w:szCs w:val="21"/>
        </w:rPr>
        <w:t>atlab</w:t>
      </w:r>
      <w:r>
        <w:rPr>
          <w:rFonts w:ascii="宋体" w:hAnsi="Times New Roman" w:cs="Times New Roman" w:hint="eastAsia"/>
          <w:bCs/>
          <w:sz w:val="24"/>
          <w:szCs w:val="21"/>
        </w:rPr>
        <w:t>代码</w:t>
      </w:r>
      <w:r>
        <w:rPr>
          <w:rFonts w:ascii="宋体" w:hAnsi="Times New Roman" w:cs="Times New Roman"/>
          <w:bCs/>
          <w:sz w:val="24"/>
          <w:szCs w:val="21"/>
        </w:rPr>
        <w:t>运行的数据与我的最终版本的VC代码进行比较，得出了如下数据。</w:t>
      </w:r>
    </w:p>
    <w:p w:rsidR="00CF3AF8" w:rsidRDefault="00E4519E" w:rsidP="00CF3AF8">
      <w:pPr>
        <w:rPr>
          <w:rFonts w:ascii="宋体" w:hAnsi="Times New Roman" w:cs="Times New Roman" w:hint="eastAsia"/>
          <w:bCs/>
          <w:sz w:val="24"/>
          <w:szCs w:val="21"/>
        </w:rPr>
      </w:pPr>
      <w:r>
        <w:rPr>
          <w:rFonts w:ascii="宋体" w:hAnsi="Times New Roman" w:cs="Times New Roman"/>
          <w:bCs/>
          <w:sz w:val="24"/>
          <w:szCs w:val="21"/>
        </w:rPr>
        <w:tab/>
      </w:r>
      <w:r>
        <w:rPr>
          <w:rFonts w:ascii="宋体" w:hAnsi="Times New Roman" w:cs="Times New Roman" w:hint="eastAsia"/>
          <w:bCs/>
          <w:sz w:val="24"/>
          <w:szCs w:val="21"/>
        </w:rPr>
        <w:t>其中可以</w:t>
      </w:r>
      <w:r>
        <w:rPr>
          <w:rFonts w:ascii="宋体" w:hAnsi="Times New Roman" w:cs="Times New Roman"/>
          <w:bCs/>
          <w:sz w:val="24"/>
          <w:szCs w:val="21"/>
        </w:rPr>
        <w:t>明显看出，我的VC代码算法的运行结果好于Matlab版本的算法，因为C++本身的运行速度较快，</w:t>
      </w:r>
      <w:r>
        <w:rPr>
          <w:rFonts w:ascii="宋体" w:hAnsi="Times New Roman" w:cs="Times New Roman" w:hint="eastAsia"/>
          <w:bCs/>
          <w:sz w:val="24"/>
          <w:szCs w:val="21"/>
        </w:rPr>
        <w:t>直接</w:t>
      </w:r>
      <w:r>
        <w:rPr>
          <w:rFonts w:ascii="宋体" w:hAnsi="Times New Roman" w:cs="Times New Roman"/>
          <w:bCs/>
          <w:sz w:val="24"/>
          <w:szCs w:val="21"/>
        </w:rPr>
        <w:t>进行机器数据的操作，而且</w:t>
      </w:r>
      <w:r>
        <w:rPr>
          <w:rFonts w:ascii="宋体" w:hAnsi="Times New Roman" w:cs="Times New Roman" w:hint="eastAsia"/>
          <w:bCs/>
          <w:sz w:val="24"/>
          <w:szCs w:val="21"/>
        </w:rPr>
        <w:t>我</w:t>
      </w:r>
      <w:r>
        <w:rPr>
          <w:rFonts w:ascii="宋体" w:hAnsi="Times New Roman" w:cs="Times New Roman"/>
          <w:bCs/>
          <w:sz w:val="24"/>
          <w:szCs w:val="21"/>
        </w:rPr>
        <w:t>将OpenCV原来自带</w:t>
      </w:r>
      <w:r>
        <w:rPr>
          <w:rFonts w:ascii="宋体" w:hAnsi="Times New Roman" w:cs="Times New Roman" w:hint="eastAsia"/>
          <w:bCs/>
          <w:sz w:val="24"/>
          <w:szCs w:val="21"/>
        </w:rPr>
        <w:t>的</w:t>
      </w:r>
      <w:r>
        <w:rPr>
          <w:rFonts w:ascii="宋体" w:hAnsi="Times New Roman" w:cs="Times New Roman"/>
          <w:bCs/>
          <w:sz w:val="24"/>
          <w:szCs w:val="21"/>
        </w:rPr>
        <w:t>较慢的SVD算法进行改写</w:t>
      </w:r>
      <w:r>
        <w:rPr>
          <w:rFonts w:ascii="宋体" w:hAnsi="Times New Roman" w:cs="Times New Roman" w:hint="eastAsia"/>
          <w:bCs/>
          <w:sz w:val="24"/>
          <w:szCs w:val="21"/>
        </w:rPr>
        <w:t>，</w:t>
      </w:r>
      <w:r>
        <w:rPr>
          <w:rFonts w:ascii="宋体" w:hAnsi="Times New Roman" w:cs="Times New Roman"/>
          <w:bCs/>
          <w:sz w:val="24"/>
          <w:szCs w:val="21"/>
        </w:rPr>
        <w:t>并改变OpenCV本身较慢的存取数据操作，并加入并行化操作</w:t>
      </w:r>
      <w:r>
        <w:rPr>
          <w:rFonts w:ascii="宋体" w:hAnsi="Times New Roman" w:cs="Times New Roman" w:hint="eastAsia"/>
          <w:bCs/>
          <w:sz w:val="24"/>
          <w:szCs w:val="21"/>
        </w:rPr>
        <w:t>，</w:t>
      </w:r>
      <w:r>
        <w:rPr>
          <w:rFonts w:ascii="宋体" w:hAnsi="Times New Roman" w:cs="Times New Roman"/>
          <w:bCs/>
          <w:sz w:val="24"/>
          <w:szCs w:val="21"/>
        </w:rPr>
        <w:t>最终得到较好的结果。</w:t>
      </w:r>
      <w:r w:rsidR="00CF3AF8">
        <w:rPr>
          <w:rFonts w:ascii="宋体" w:hAnsi="Times New Roman" w:cs="Times New Roman" w:hint="eastAsia"/>
          <w:bCs/>
          <w:sz w:val="24"/>
          <w:szCs w:val="21"/>
        </w:rPr>
        <w:t>经过</w:t>
      </w:r>
      <w:r w:rsidR="00CF3AF8">
        <w:rPr>
          <w:rFonts w:ascii="宋体" w:hAnsi="Times New Roman" w:cs="Times New Roman"/>
          <w:bCs/>
          <w:sz w:val="24"/>
          <w:szCs w:val="21"/>
        </w:rPr>
        <w:t>比较，图像大小对于算法的运行速度有较大影响</w:t>
      </w:r>
      <w:r w:rsidR="00CF3AF8">
        <w:rPr>
          <w:rFonts w:ascii="宋体" w:hAnsi="Times New Roman" w:cs="Times New Roman" w:hint="eastAsia"/>
          <w:bCs/>
          <w:sz w:val="24"/>
          <w:szCs w:val="21"/>
        </w:rPr>
        <w:t>，</w:t>
      </w:r>
      <w:r w:rsidR="00CF3AF8">
        <w:rPr>
          <w:rFonts w:ascii="宋体" w:hAnsi="Times New Roman" w:cs="Times New Roman"/>
          <w:bCs/>
          <w:sz w:val="24"/>
          <w:szCs w:val="21"/>
        </w:rPr>
        <w:t>图像的细节越多，纹理质地越多，对于图像的处理速度</w:t>
      </w:r>
      <w:r w:rsidR="00CF3AF8">
        <w:rPr>
          <w:rFonts w:ascii="宋体" w:hAnsi="Times New Roman" w:cs="Times New Roman" w:hint="eastAsia"/>
          <w:bCs/>
          <w:sz w:val="24"/>
          <w:szCs w:val="21"/>
        </w:rPr>
        <w:t>耗时</w:t>
      </w:r>
      <w:r w:rsidR="00CF3AF8">
        <w:rPr>
          <w:rFonts w:ascii="宋体" w:hAnsi="Times New Roman" w:cs="Times New Roman"/>
          <w:bCs/>
          <w:sz w:val="24"/>
          <w:szCs w:val="21"/>
        </w:rPr>
        <w:t>越长。</w:t>
      </w:r>
    </w:p>
    <w:p w:rsidR="00744252" w:rsidRPr="00CE485E" w:rsidRDefault="00744252" w:rsidP="00744252">
      <w:pPr>
        <w:pStyle w:val="2"/>
        <w:rPr>
          <w:rFonts w:hint="eastAsia"/>
        </w:rPr>
      </w:pPr>
      <w:bookmarkStart w:id="71" w:name="_Toc420761627"/>
      <w:r>
        <w:rPr>
          <w:rFonts w:hint="eastAsia"/>
        </w:rPr>
        <w:t>7</w:t>
      </w:r>
      <w:r>
        <w:t xml:space="preserve">.1 </w:t>
      </w:r>
      <w:r>
        <w:rPr>
          <w:rFonts w:hint="eastAsia"/>
        </w:rPr>
        <w:t>图像处理</w:t>
      </w:r>
      <w:r>
        <w:t>时间比较</w:t>
      </w:r>
      <w:bookmarkEnd w:id="71"/>
    </w:p>
    <w:p w:rsidR="00CF3AF8" w:rsidRPr="0079002D" w:rsidRDefault="00CF3AF8" w:rsidP="00CF3AF8">
      <w:pPr>
        <w:rPr>
          <w:rFonts w:ascii="宋体" w:hAnsi="Times New Roman" w:cs="Times New Roman" w:hint="eastAsia"/>
          <w:bCs/>
          <w:sz w:val="24"/>
          <w:szCs w:val="21"/>
        </w:rPr>
      </w:pPr>
    </w:p>
    <w:p w:rsidR="00B84793" w:rsidRDefault="00B84793" w:rsidP="00B84793">
      <w:r>
        <w:rPr>
          <w:rStyle w:val="af1"/>
          <w:rFonts w:hint="eastAsia"/>
          <w:noProof/>
        </w:rPr>
        <w:drawing>
          <wp:inline distT="0" distB="0" distL="0" distR="0">
            <wp:extent cx="942975" cy="942975"/>
            <wp:effectExtent l="0" t="0" r="9525" b="9525"/>
            <wp:docPr id="34" name="图片 34" descr="l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n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inline>
        </w:drawing>
      </w:r>
      <w:r>
        <w:rPr>
          <w:rStyle w:val="af1"/>
          <w:rFonts w:hint="eastAsia"/>
        </w:rPr>
        <w:t xml:space="preserve"> </w:t>
      </w:r>
      <w:r>
        <w:rPr>
          <w:rFonts w:hint="eastAsia"/>
        </w:rPr>
        <w:t xml:space="preserve">  </w:t>
      </w:r>
    </w:p>
    <w:p w:rsidR="008D0659" w:rsidRPr="0079002D" w:rsidRDefault="008D0659" w:rsidP="00B84793">
      <w:pPr>
        <w:rPr>
          <w:rFonts w:ascii="宋体" w:hAnsi="Times New Roman" w:cs="Times New Roman"/>
          <w:bCs/>
          <w:sz w:val="24"/>
          <w:szCs w:val="21"/>
        </w:rPr>
      </w:pPr>
      <w:r w:rsidRPr="00312901">
        <w:rPr>
          <w:rFonts w:ascii="楷体" w:eastAsia="楷体" w:hAnsi="楷体" w:hint="eastAsia"/>
        </w:rPr>
        <w:t>图</w:t>
      </w:r>
      <w:r>
        <w:t>7-1 Lena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9"/>
        <w:gridCol w:w="1573"/>
        <w:gridCol w:w="2131"/>
        <w:gridCol w:w="2131"/>
      </w:tblGrid>
      <w:tr w:rsidR="00B84793" w:rsidRPr="008D0659" w:rsidTr="0079002D">
        <w:tc>
          <w:tcPr>
            <w:tcW w:w="2689" w:type="dxa"/>
          </w:tcPr>
          <w:p w:rsidR="00B84793" w:rsidRPr="008D0659" w:rsidRDefault="00B84793" w:rsidP="008D0659">
            <w:pPr>
              <w:autoSpaceDE w:val="0"/>
              <w:autoSpaceDN w:val="0"/>
              <w:adjustRightInd w:val="0"/>
              <w:jc w:val="left"/>
              <w:rPr>
                <w:rFonts w:ascii="Times New Roman" w:hAnsi="Times New Roman" w:cs="Times New Roman"/>
                <w:noProof/>
                <w:kern w:val="0"/>
                <w:szCs w:val="21"/>
              </w:rPr>
            </w:pPr>
            <w:r w:rsidRPr="008D0659">
              <w:rPr>
                <w:rFonts w:ascii="Times New Roman" w:hAnsi="Times New Roman" w:cs="Times New Roman" w:hint="eastAsia"/>
                <w:noProof/>
                <w:kern w:val="0"/>
                <w:szCs w:val="21"/>
              </w:rPr>
              <w:t xml:space="preserve"> 'Lena'   512*512 </w:t>
            </w:r>
          </w:p>
        </w:tc>
        <w:tc>
          <w:tcPr>
            <w:tcW w:w="1573" w:type="dxa"/>
          </w:tcPr>
          <w:p w:rsidR="00B84793" w:rsidRPr="008D0659" w:rsidRDefault="00B84793" w:rsidP="00E4519E">
            <w:pPr>
              <w:jc w:val="center"/>
              <w:rPr>
                <w:rFonts w:ascii="楷体" w:eastAsia="楷体" w:hAnsi="楷体" w:cs="Times New Roman"/>
                <w:noProof/>
                <w:kern w:val="0"/>
                <w:szCs w:val="21"/>
              </w:rPr>
            </w:pPr>
            <w:r w:rsidRPr="008D0659">
              <w:rPr>
                <w:rFonts w:ascii="楷体" w:eastAsia="楷体" w:hAnsi="楷体" w:cs="Times New Roman" w:hint="eastAsia"/>
                <w:noProof/>
                <w:kern w:val="0"/>
                <w:szCs w:val="21"/>
              </w:rPr>
              <w:t>总时间</w:t>
            </w:r>
          </w:p>
        </w:tc>
        <w:tc>
          <w:tcPr>
            <w:tcW w:w="2131" w:type="dxa"/>
          </w:tcPr>
          <w:p w:rsidR="00B84793" w:rsidRPr="008D0659" w:rsidRDefault="00B84793" w:rsidP="00E4519E">
            <w:pPr>
              <w:jc w:val="center"/>
              <w:rPr>
                <w:rFonts w:ascii="楷体" w:eastAsia="楷体" w:hAnsi="楷体" w:cs="Times New Roman"/>
                <w:noProof/>
                <w:kern w:val="0"/>
                <w:szCs w:val="21"/>
              </w:rPr>
            </w:pPr>
            <w:r w:rsidRPr="008D0659">
              <w:rPr>
                <w:rFonts w:ascii="楷体" w:eastAsia="楷体" w:hAnsi="楷体" w:cs="Times New Roman" w:hint="eastAsia"/>
                <w:noProof/>
                <w:kern w:val="0"/>
                <w:szCs w:val="21"/>
              </w:rPr>
              <w:t>相似块查找</w:t>
            </w:r>
          </w:p>
        </w:tc>
        <w:tc>
          <w:tcPr>
            <w:tcW w:w="2131" w:type="dxa"/>
          </w:tcPr>
          <w:p w:rsidR="00B84793" w:rsidRPr="008D0659" w:rsidRDefault="0079002D" w:rsidP="00E4519E">
            <w:pPr>
              <w:jc w:val="center"/>
              <w:rPr>
                <w:rFonts w:ascii="楷体" w:eastAsia="楷体" w:hAnsi="楷体" w:cs="Times New Roman"/>
                <w:noProof/>
                <w:kern w:val="0"/>
                <w:szCs w:val="21"/>
              </w:rPr>
            </w:pPr>
            <w:r w:rsidRPr="008D0659">
              <w:rPr>
                <w:rFonts w:ascii="楷体" w:eastAsia="楷体" w:hAnsi="楷体" w:cs="Times New Roman"/>
                <w:noProof/>
                <w:kern w:val="0"/>
                <w:szCs w:val="21"/>
              </w:rPr>
              <w:t>SVD</w:t>
            </w:r>
            <w:r w:rsidR="00B84793" w:rsidRPr="008D0659">
              <w:rPr>
                <w:rFonts w:ascii="楷体" w:eastAsia="楷体" w:hAnsi="楷体" w:cs="Times New Roman" w:hint="eastAsia"/>
                <w:noProof/>
                <w:kern w:val="0"/>
                <w:szCs w:val="21"/>
              </w:rPr>
              <w:t>分解时间</w:t>
            </w:r>
          </w:p>
        </w:tc>
      </w:tr>
      <w:tr w:rsidR="00B84793" w:rsidRPr="008D0659" w:rsidTr="0079002D">
        <w:tc>
          <w:tcPr>
            <w:tcW w:w="2689" w:type="dxa"/>
          </w:tcPr>
          <w:p w:rsidR="00B84793" w:rsidRPr="008D0659" w:rsidRDefault="00B84793" w:rsidP="008D0659">
            <w:pPr>
              <w:autoSpaceDE w:val="0"/>
              <w:autoSpaceDN w:val="0"/>
              <w:adjustRightInd w:val="0"/>
              <w:jc w:val="left"/>
              <w:rPr>
                <w:rFonts w:ascii="Times New Roman" w:hAnsi="Times New Roman" w:cs="Times New Roman"/>
                <w:noProof/>
                <w:kern w:val="0"/>
                <w:szCs w:val="21"/>
              </w:rPr>
            </w:pPr>
            <w:r w:rsidRPr="008D0659">
              <w:rPr>
                <w:rFonts w:ascii="Times New Roman" w:hAnsi="Times New Roman" w:cs="Times New Roman" w:hint="eastAsia"/>
                <w:noProof/>
                <w:kern w:val="0"/>
                <w:szCs w:val="21"/>
              </w:rPr>
              <w:t>Matlab</w:t>
            </w:r>
          </w:p>
        </w:tc>
        <w:tc>
          <w:tcPr>
            <w:tcW w:w="1573" w:type="dxa"/>
          </w:tcPr>
          <w:p w:rsidR="00B84793" w:rsidRPr="008D0659" w:rsidRDefault="00B84793" w:rsidP="008D0659">
            <w:pPr>
              <w:autoSpaceDE w:val="0"/>
              <w:autoSpaceDN w:val="0"/>
              <w:adjustRightInd w:val="0"/>
              <w:jc w:val="left"/>
              <w:rPr>
                <w:rFonts w:ascii="Times New Roman" w:hAnsi="Times New Roman" w:cs="Times New Roman"/>
                <w:noProof/>
                <w:kern w:val="0"/>
                <w:szCs w:val="21"/>
              </w:rPr>
            </w:pPr>
            <w:r w:rsidRPr="008D0659">
              <w:rPr>
                <w:rFonts w:ascii="Times New Roman" w:hAnsi="Times New Roman" w:cs="Times New Roman" w:hint="eastAsia"/>
                <w:noProof/>
                <w:kern w:val="0"/>
                <w:szCs w:val="21"/>
              </w:rPr>
              <w:t>34.554</w:t>
            </w:r>
          </w:p>
        </w:tc>
        <w:tc>
          <w:tcPr>
            <w:tcW w:w="2131" w:type="dxa"/>
          </w:tcPr>
          <w:p w:rsidR="00B84793" w:rsidRPr="008D0659" w:rsidRDefault="00B84793" w:rsidP="008D0659">
            <w:pPr>
              <w:autoSpaceDE w:val="0"/>
              <w:autoSpaceDN w:val="0"/>
              <w:adjustRightInd w:val="0"/>
              <w:jc w:val="left"/>
              <w:rPr>
                <w:rFonts w:ascii="Times New Roman" w:hAnsi="Times New Roman" w:cs="Times New Roman"/>
                <w:noProof/>
                <w:kern w:val="0"/>
                <w:szCs w:val="21"/>
              </w:rPr>
            </w:pPr>
            <w:r w:rsidRPr="008D0659">
              <w:rPr>
                <w:rFonts w:ascii="Times New Roman" w:hAnsi="Times New Roman" w:cs="Times New Roman" w:hint="eastAsia"/>
                <w:noProof/>
                <w:kern w:val="0"/>
                <w:szCs w:val="21"/>
              </w:rPr>
              <w:t>11.569</w:t>
            </w:r>
          </w:p>
        </w:tc>
        <w:tc>
          <w:tcPr>
            <w:tcW w:w="2131" w:type="dxa"/>
          </w:tcPr>
          <w:p w:rsidR="00B84793" w:rsidRPr="008D0659" w:rsidRDefault="00B84793" w:rsidP="008D0659">
            <w:pPr>
              <w:autoSpaceDE w:val="0"/>
              <w:autoSpaceDN w:val="0"/>
              <w:adjustRightInd w:val="0"/>
              <w:jc w:val="left"/>
              <w:rPr>
                <w:rFonts w:ascii="Times New Roman" w:hAnsi="Times New Roman" w:cs="Times New Roman"/>
                <w:noProof/>
                <w:kern w:val="0"/>
                <w:szCs w:val="21"/>
              </w:rPr>
            </w:pPr>
            <w:r w:rsidRPr="008D0659">
              <w:rPr>
                <w:rFonts w:ascii="Times New Roman" w:hAnsi="Times New Roman" w:cs="Times New Roman" w:hint="eastAsia"/>
                <w:noProof/>
                <w:kern w:val="0"/>
                <w:szCs w:val="21"/>
              </w:rPr>
              <w:t>19.261</w:t>
            </w:r>
          </w:p>
        </w:tc>
      </w:tr>
      <w:tr w:rsidR="00B84793" w:rsidRPr="008D0659" w:rsidTr="0079002D">
        <w:tc>
          <w:tcPr>
            <w:tcW w:w="2689" w:type="dxa"/>
          </w:tcPr>
          <w:p w:rsidR="00B84793" w:rsidRPr="008D0659" w:rsidRDefault="00B84793" w:rsidP="008D0659">
            <w:pPr>
              <w:autoSpaceDE w:val="0"/>
              <w:autoSpaceDN w:val="0"/>
              <w:adjustRightInd w:val="0"/>
              <w:jc w:val="left"/>
              <w:rPr>
                <w:rFonts w:ascii="Times New Roman" w:hAnsi="Times New Roman" w:cs="Times New Roman"/>
                <w:noProof/>
                <w:kern w:val="0"/>
                <w:szCs w:val="21"/>
              </w:rPr>
            </w:pPr>
            <w:r w:rsidRPr="008D0659">
              <w:rPr>
                <w:rFonts w:ascii="Times New Roman" w:hAnsi="Times New Roman" w:cs="Times New Roman" w:hint="eastAsia"/>
                <w:noProof/>
                <w:kern w:val="0"/>
                <w:szCs w:val="21"/>
              </w:rPr>
              <w:t>VC</w:t>
            </w:r>
          </w:p>
        </w:tc>
        <w:tc>
          <w:tcPr>
            <w:tcW w:w="1573" w:type="dxa"/>
          </w:tcPr>
          <w:p w:rsidR="00B84793" w:rsidRPr="008D0659" w:rsidRDefault="00B84793" w:rsidP="008D0659">
            <w:pPr>
              <w:autoSpaceDE w:val="0"/>
              <w:autoSpaceDN w:val="0"/>
              <w:adjustRightInd w:val="0"/>
              <w:jc w:val="left"/>
              <w:rPr>
                <w:rFonts w:ascii="Times New Roman" w:hAnsi="Times New Roman" w:cs="Times New Roman"/>
                <w:noProof/>
                <w:kern w:val="0"/>
                <w:szCs w:val="21"/>
              </w:rPr>
            </w:pPr>
            <w:r w:rsidRPr="008D0659">
              <w:rPr>
                <w:rFonts w:ascii="Times New Roman" w:hAnsi="Times New Roman" w:cs="Times New Roman" w:hint="eastAsia"/>
                <w:noProof/>
                <w:kern w:val="0"/>
                <w:szCs w:val="21"/>
              </w:rPr>
              <w:t>18.950</w:t>
            </w:r>
          </w:p>
        </w:tc>
        <w:tc>
          <w:tcPr>
            <w:tcW w:w="2131" w:type="dxa"/>
          </w:tcPr>
          <w:p w:rsidR="00B84793" w:rsidRPr="008D0659" w:rsidRDefault="00B84793" w:rsidP="008D0659">
            <w:pPr>
              <w:autoSpaceDE w:val="0"/>
              <w:autoSpaceDN w:val="0"/>
              <w:adjustRightInd w:val="0"/>
              <w:jc w:val="left"/>
              <w:rPr>
                <w:rFonts w:ascii="Times New Roman" w:hAnsi="Times New Roman" w:cs="Times New Roman"/>
                <w:noProof/>
                <w:kern w:val="0"/>
                <w:szCs w:val="21"/>
              </w:rPr>
            </w:pPr>
            <w:r w:rsidRPr="008D0659">
              <w:rPr>
                <w:rFonts w:ascii="Times New Roman" w:hAnsi="Times New Roman" w:cs="Times New Roman" w:hint="eastAsia"/>
                <w:noProof/>
                <w:kern w:val="0"/>
                <w:szCs w:val="21"/>
              </w:rPr>
              <w:t>2.653</w:t>
            </w:r>
          </w:p>
        </w:tc>
        <w:tc>
          <w:tcPr>
            <w:tcW w:w="2131" w:type="dxa"/>
          </w:tcPr>
          <w:p w:rsidR="00B84793" w:rsidRPr="008D0659" w:rsidRDefault="00B84793" w:rsidP="008D0659">
            <w:pPr>
              <w:autoSpaceDE w:val="0"/>
              <w:autoSpaceDN w:val="0"/>
              <w:adjustRightInd w:val="0"/>
              <w:jc w:val="left"/>
              <w:rPr>
                <w:rFonts w:ascii="Times New Roman" w:hAnsi="Times New Roman" w:cs="Times New Roman"/>
                <w:noProof/>
                <w:kern w:val="0"/>
                <w:szCs w:val="21"/>
              </w:rPr>
            </w:pPr>
            <w:r w:rsidRPr="008D0659">
              <w:rPr>
                <w:rFonts w:ascii="Times New Roman" w:hAnsi="Times New Roman" w:cs="Times New Roman" w:hint="eastAsia"/>
                <w:noProof/>
                <w:kern w:val="0"/>
                <w:szCs w:val="21"/>
              </w:rPr>
              <w:t>16.676</w:t>
            </w:r>
          </w:p>
        </w:tc>
      </w:tr>
    </w:tbl>
    <w:p w:rsidR="00B84793" w:rsidRDefault="00B84793" w:rsidP="00B84793">
      <w:pPr>
        <w:rPr>
          <w:rFonts w:ascii="Times New Roman" w:hAnsi="Times New Roman"/>
          <w:sz w:val="24"/>
          <w:szCs w:val="24"/>
        </w:rPr>
      </w:pPr>
      <w:r w:rsidRPr="00744252">
        <w:rPr>
          <w:rFonts w:ascii="Times New Roman" w:hAnsi="Times New Roman" w:hint="eastAsia"/>
          <w:sz w:val="24"/>
          <w:szCs w:val="24"/>
        </w:rPr>
        <w:drawing>
          <wp:inline distT="0" distB="0" distL="0" distR="0" wp14:anchorId="4250ED1A" wp14:editId="35A4C840">
            <wp:extent cx="914400" cy="923925"/>
            <wp:effectExtent l="0" t="0" r="0" b="9525"/>
            <wp:docPr id="33" name="图片 33" descr="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us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14400" cy="923925"/>
                    </a:xfrm>
                    <a:prstGeom prst="rect">
                      <a:avLst/>
                    </a:prstGeom>
                    <a:noFill/>
                    <a:ln>
                      <a:noFill/>
                    </a:ln>
                  </pic:spPr>
                </pic:pic>
              </a:graphicData>
            </a:graphic>
          </wp:inline>
        </w:drawing>
      </w:r>
    </w:p>
    <w:p w:rsidR="008D0659" w:rsidRPr="008D0659" w:rsidRDefault="00312901" w:rsidP="00B84793">
      <w:pPr>
        <w:rPr>
          <w:rFonts w:ascii="宋体" w:hAnsi="Times New Roman" w:cs="Times New Roman" w:hint="eastAsia"/>
          <w:bCs/>
          <w:sz w:val="24"/>
          <w:szCs w:val="21"/>
        </w:rPr>
      </w:pPr>
      <w:r w:rsidRPr="00312901">
        <w:rPr>
          <w:rFonts w:ascii="楷体" w:eastAsia="楷体" w:hAnsi="楷体" w:hint="eastAsia"/>
        </w:rPr>
        <w:t>图</w:t>
      </w:r>
      <w:r w:rsidR="008D0659">
        <w:t>7-2 House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1"/>
        <w:gridCol w:w="2131"/>
        <w:gridCol w:w="2131"/>
        <w:gridCol w:w="2131"/>
      </w:tblGrid>
      <w:tr w:rsidR="00B84793" w:rsidRPr="00744252" w:rsidTr="00E4519E">
        <w:tc>
          <w:tcPr>
            <w:tcW w:w="2131" w:type="dxa"/>
          </w:tcPr>
          <w:p w:rsidR="00B84793" w:rsidRPr="00744252" w:rsidRDefault="00B84793" w:rsidP="00E4519E">
            <w:pPr>
              <w:jc w:val="center"/>
              <w:rPr>
                <w:rFonts w:ascii="Times New Roman" w:hAnsi="Times New Roman"/>
                <w:sz w:val="24"/>
                <w:szCs w:val="24"/>
              </w:rPr>
            </w:pPr>
            <w:r w:rsidRPr="00744252">
              <w:rPr>
                <w:rFonts w:ascii="Times New Roman" w:hAnsi="Times New Roman" w:hint="eastAsia"/>
                <w:sz w:val="24"/>
                <w:szCs w:val="24"/>
              </w:rPr>
              <w:t xml:space="preserve"> 'House'   256*256 </w:t>
            </w:r>
          </w:p>
        </w:tc>
        <w:tc>
          <w:tcPr>
            <w:tcW w:w="2131" w:type="dxa"/>
          </w:tcPr>
          <w:p w:rsidR="00B84793" w:rsidRPr="008D0659" w:rsidRDefault="00B84793" w:rsidP="00E4519E">
            <w:pPr>
              <w:jc w:val="center"/>
              <w:rPr>
                <w:rFonts w:ascii="楷体" w:eastAsia="楷体" w:hAnsi="楷体"/>
                <w:szCs w:val="21"/>
              </w:rPr>
            </w:pPr>
            <w:r w:rsidRPr="008D0659">
              <w:rPr>
                <w:rFonts w:ascii="楷体" w:eastAsia="楷体" w:hAnsi="楷体" w:hint="eastAsia"/>
                <w:szCs w:val="21"/>
              </w:rPr>
              <w:t>总时间</w:t>
            </w:r>
          </w:p>
        </w:tc>
        <w:tc>
          <w:tcPr>
            <w:tcW w:w="2131" w:type="dxa"/>
          </w:tcPr>
          <w:p w:rsidR="00B84793" w:rsidRPr="008D0659" w:rsidRDefault="00B84793" w:rsidP="00E4519E">
            <w:pPr>
              <w:jc w:val="center"/>
              <w:rPr>
                <w:rFonts w:ascii="楷体" w:eastAsia="楷体" w:hAnsi="楷体"/>
                <w:szCs w:val="21"/>
              </w:rPr>
            </w:pPr>
            <w:r w:rsidRPr="008D0659">
              <w:rPr>
                <w:rFonts w:ascii="楷体" w:eastAsia="楷体" w:hAnsi="楷体" w:hint="eastAsia"/>
                <w:szCs w:val="21"/>
              </w:rPr>
              <w:t>相似块查找</w:t>
            </w:r>
          </w:p>
        </w:tc>
        <w:tc>
          <w:tcPr>
            <w:tcW w:w="2131" w:type="dxa"/>
          </w:tcPr>
          <w:p w:rsidR="00B84793" w:rsidRPr="008D0659" w:rsidRDefault="0079002D" w:rsidP="00E4519E">
            <w:pPr>
              <w:jc w:val="center"/>
              <w:rPr>
                <w:rFonts w:ascii="楷体" w:eastAsia="楷体" w:hAnsi="楷体"/>
                <w:szCs w:val="21"/>
              </w:rPr>
            </w:pPr>
            <w:r w:rsidRPr="008D0659">
              <w:rPr>
                <w:rFonts w:ascii="楷体" w:eastAsia="楷体" w:hAnsi="楷体"/>
                <w:szCs w:val="21"/>
              </w:rPr>
              <w:t>SVD</w:t>
            </w:r>
            <w:r w:rsidR="00B84793" w:rsidRPr="008D0659">
              <w:rPr>
                <w:rFonts w:ascii="楷体" w:eastAsia="楷体" w:hAnsi="楷体" w:hint="eastAsia"/>
                <w:szCs w:val="21"/>
              </w:rPr>
              <w:t>分解时间</w:t>
            </w:r>
          </w:p>
        </w:tc>
      </w:tr>
      <w:tr w:rsidR="00B84793" w:rsidRPr="00744252" w:rsidTr="00E4519E">
        <w:tc>
          <w:tcPr>
            <w:tcW w:w="2131" w:type="dxa"/>
          </w:tcPr>
          <w:p w:rsidR="00B84793" w:rsidRPr="00744252" w:rsidRDefault="00B84793" w:rsidP="00E4519E">
            <w:pPr>
              <w:jc w:val="center"/>
              <w:rPr>
                <w:rFonts w:ascii="Times New Roman" w:hAnsi="Times New Roman"/>
                <w:sz w:val="24"/>
                <w:szCs w:val="24"/>
              </w:rPr>
            </w:pPr>
            <w:r w:rsidRPr="00744252">
              <w:rPr>
                <w:rFonts w:ascii="Times New Roman" w:hAnsi="Times New Roman" w:hint="eastAsia"/>
                <w:sz w:val="24"/>
                <w:szCs w:val="24"/>
              </w:rPr>
              <w:t>Matlab</w:t>
            </w:r>
          </w:p>
        </w:tc>
        <w:tc>
          <w:tcPr>
            <w:tcW w:w="2131" w:type="dxa"/>
          </w:tcPr>
          <w:p w:rsidR="00B84793" w:rsidRPr="00744252" w:rsidRDefault="00B84793" w:rsidP="00E4519E">
            <w:pPr>
              <w:jc w:val="center"/>
              <w:rPr>
                <w:rFonts w:ascii="Times New Roman" w:hAnsi="Times New Roman"/>
                <w:sz w:val="24"/>
                <w:szCs w:val="24"/>
              </w:rPr>
            </w:pPr>
            <w:r w:rsidRPr="00744252">
              <w:rPr>
                <w:rFonts w:ascii="Times New Roman" w:hAnsi="Times New Roman" w:hint="eastAsia"/>
                <w:sz w:val="24"/>
                <w:szCs w:val="24"/>
              </w:rPr>
              <w:t>9.778</w:t>
            </w:r>
          </w:p>
        </w:tc>
        <w:tc>
          <w:tcPr>
            <w:tcW w:w="2131" w:type="dxa"/>
          </w:tcPr>
          <w:p w:rsidR="00B84793" w:rsidRPr="00744252" w:rsidRDefault="00B84793" w:rsidP="00E4519E">
            <w:pPr>
              <w:jc w:val="center"/>
              <w:rPr>
                <w:rFonts w:ascii="Times New Roman" w:hAnsi="Times New Roman"/>
                <w:sz w:val="24"/>
                <w:szCs w:val="24"/>
              </w:rPr>
            </w:pPr>
            <w:r w:rsidRPr="00744252">
              <w:rPr>
                <w:rFonts w:ascii="Times New Roman" w:hAnsi="Times New Roman" w:hint="eastAsia"/>
                <w:sz w:val="24"/>
                <w:szCs w:val="24"/>
              </w:rPr>
              <w:t>3.944</w:t>
            </w:r>
          </w:p>
        </w:tc>
        <w:tc>
          <w:tcPr>
            <w:tcW w:w="2131" w:type="dxa"/>
          </w:tcPr>
          <w:p w:rsidR="00B84793" w:rsidRPr="00744252" w:rsidRDefault="00B84793" w:rsidP="00E4519E">
            <w:pPr>
              <w:jc w:val="center"/>
              <w:rPr>
                <w:rFonts w:ascii="Times New Roman" w:hAnsi="Times New Roman"/>
                <w:sz w:val="24"/>
                <w:szCs w:val="24"/>
              </w:rPr>
            </w:pPr>
            <w:r w:rsidRPr="00744252">
              <w:rPr>
                <w:rFonts w:ascii="Times New Roman" w:hAnsi="Times New Roman" w:hint="eastAsia"/>
                <w:sz w:val="24"/>
                <w:szCs w:val="24"/>
              </w:rPr>
              <w:t>5.365</w:t>
            </w:r>
          </w:p>
        </w:tc>
      </w:tr>
      <w:tr w:rsidR="00B84793" w:rsidRPr="00744252" w:rsidTr="00E4519E">
        <w:tc>
          <w:tcPr>
            <w:tcW w:w="2131" w:type="dxa"/>
          </w:tcPr>
          <w:p w:rsidR="00B84793" w:rsidRPr="00744252" w:rsidRDefault="00B84793" w:rsidP="00E4519E">
            <w:pPr>
              <w:jc w:val="center"/>
              <w:rPr>
                <w:rFonts w:ascii="Times New Roman" w:hAnsi="Times New Roman"/>
                <w:sz w:val="24"/>
                <w:szCs w:val="24"/>
              </w:rPr>
            </w:pPr>
            <w:r w:rsidRPr="00744252">
              <w:rPr>
                <w:rFonts w:ascii="Times New Roman" w:hAnsi="Times New Roman" w:hint="eastAsia"/>
                <w:sz w:val="24"/>
                <w:szCs w:val="24"/>
              </w:rPr>
              <w:t>VC</w:t>
            </w:r>
          </w:p>
        </w:tc>
        <w:tc>
          <w:tcPr>
            <w:tcW w:w="2131" w:type="dxa"/>
          </w:tcPr>
          <w:p w:rsidR="00B84793" w:rsidRPr="00744252" w:rsidRDefault="00B84793" w:rsidP="00E4519E">
            <w:pPr>
              <w:jc w:val="center"/>
              <w:rPr>
                <w:rFonts w:ascii="Times New Roman" w:hAnsi="Times New Roman"/>
                <w:sz w:val="24"/>
                <w:szCs w:val="24"/>
              </w:rPr>
            </w:pPr>
            <w:r w:rsidRPr="00744252">
              <w:rPr>
                <w:rFonts w:ascii="Times New Roman" w:hAnsi="Times New Roman" w:hint="eastAsia"/>
                <w:sz w:val="24"/>
                <w:szCs w:val="24"/>
              </w:rPr>
              <w:t>4.726</w:t>
            </w:r>
          </w:p>
        </w:tc>
        <w:tc>
          <w:tcPr>
            <w:tcW w:w="2131" w:type="dxa"/>
          </w:tcPr>
          <w:p w:rsidR="00B84793" w:rsidRPr="00744252" w:rsidRDefault="00B84793" w:rsidP="00E4519E">
            <w:pPr>
              <w:jc w:val="center"/>
              <w:rPr>
                <w:rFonts w:ascii="Times New Roman" w:hAnsi="Times New Roman"/>
                <w:sz w:val="24"/>
                <w:szCs w:val="24"/>
              </w:rPr>
            </w:pPr>
            <w:r w:rsidRPr="00744252">
              <w:rPr>
                <w:rFonts w:ascii="Times New Roman" w:hAnsi="Times New Roman" w:hint="eastAsia"/>
                <w:sz w:val="24"/>
                <w:szCs w:val="24"/>
              </w:rPr>
              <w:t>0.593</w:t>
            </w:r>
          </w:p>
        </w:tc>
        <w:tc>
          <w:tcPr>
            <w:tcW w:w="2131" w:type="dxa"/>
          </w:tcPr>
          <w:p w:rsidR="00B84793" w:rsidRPr="00744252" w:rsidRDefault="00B84793" w:rsidP="00E4519E">
            <w:pPr>
              <w:jc w:val="center"/>
              <w:rPr>
                <w:rFonts w:ascii="Times New Roman" w:hAnsi="Times New Roman"/>
                <w:sz w:val="24"/>
                <w:szCs w:val="24"/>
              </w:rPr>
            </w:pPr>
            <w:r w:rsidRPr="00744252">
              <w:rPr>
                <w:rFonts w:ascii="Times New Roman" w:hAnsi="Times New Roman" w:hint="eastAsia"/>
                <w:sz w:val="24"/>
                <w:szCs w:val="24"/>
              </w:rPr>
              <w:t>3.604</w:t>
            </w:r>
          </w:p>
        </w:tc>
      </w:tr>
    </w:tbl>
    <w:p w:rsidR="00B84793" w:rsidRDefault="00B84793" w:rsidP="00B84793">
      <w:pPr>
        <w:rPr>
          <w:rFonts w:ascii="Times New Roman" w:hAnsi="Times New Roman"/>
          <w:sz w:val="24"/>
          <w:szCs w:val="24"/>
        </w:rPr>
      </w:pPr>
      <w:r w:rsidRPr="00744252">
        <w:rPr>
          <w:rFonts w:ascii="Times New Roman" w:hAnsi="Times New Roman" w:hint="eastAsia"/>
          <w:sz w:val="24"/>
          <w:szCs w:val="24"/>
        </w:rPr>
        <w:drawing>
          <wp:inline distT="0" distB="0" distL="0" distR="0" wp14:anchorId="0DA315DF" wp14:editId="448ABE97">
            <wp:extent cx="914400" cy="914400"/>
            <wp:effectExtent l="0" t="0" r="0" b="0"/>
            <wp:docPr id="32" name="图片 32" descr="Bab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boon"/>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rsidR="008D0659" w:rsidRPr="008D0659" w:rsidRDefault="00312901" w:rsidP="00B84793">
      <w:pPr>
        <w:rPr>
          <w:rFonts w:ascii="宋体" w:hAnsi="Times New Roman" w:cs="Times New Roman" w:hint="eastAsia"/>
          <w:bCs/>
          <w:sz w:val="24"/>
          <w:szCs w:val="21"/>
        </w:rPr>
      </w:pPr>
      <w:r w:rsidRPr="00312901">
        <w:rPr>
          <w:rFonts w:ascii="楷体" w:eastAsia="楷体" w:hAnsi="楷体" w:hint="eastAsia"/>
        </w:rPr>
        <w:t>图</w:t>
      </w:r>
      <w:r w:rsidR="008D0659">
        <w:t>7-3 Baboon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1"/>
        <w:gridCol w:w="2131"/>
        <w:gridCol w:w="2131"/>
        <w:gridCol w:w="2131"/>
      </w:tblGrid>
      <w:tr w:rsidR="00B84793" w:rsidRPr="00744252" w:rsidTr="00E4519E">
        <w:tc>
          <w:tcPr>
            <w:tcW w:w="2131" w:type="dxa"/>
          </w:tcPr>
          <w:p w:rsidR="00B84793" w:rsidRPr="00744252" w:rsidRDefault="00B84793" w:rsidP="00E4519E">
            <w:pPr>
              <w:jc w:val="center"/>
              <w:rPr>
                <w:rFonts w:ascii="Times New Roman" w:hAnsi="Times New Roman"/>
                <w:sz w:val="24"/>
                <w:szCs w:val="24"/>
              </w:rPr>
            </w:pPr>
            <w:r w:rsidRPr="00744252">
              <w:rPr>
                <w:rFonts w:ascii="Times New Roman" w:hAnsi="Times New Roman" w:hint="eastAsia"/>
                <w:sz w:val="24"/>
                <w:szCs w:val="24"/>
              </w:rPr>
              <w:t xml:space="preserve">'Baboon' 512*512 </w:t>
            </w:r>
          </w:p>
        </w:tc>
        <w:tc>
          <w:tcPr>
            <w:tcW w:w="2131" w:type="dxa"/>
          </w:tcPr>
          <w:p w:rsidR="00B84793" w:rsidRPr="008D0659" w:rsidRDefault="00B84793" w:rsidP="00E4519E">
            <w:pPr>
              <w:jc w:val="center"/>
              <w:rPr>
                <w:rFonts w:ascii="楷体" w:eastAsia="楷体" w:hAnsi="楷体"/>
                <w:szCs w:val="21"/>
              </w:rPr>
            </w:pPr>
            <w:r w:rsidRPr="008D0659">
              <w:rPr>
                <w:rFonts w:ascii="楷体" w:eastAsia="楷体" w:hAnsi="楷体" w:hint="eastAsia"/>
                <w:szCs w:val="21"/>
              </w:rPr>
              <w:t>总时间</w:t>
            </w:r>
          </w:p>
        </w:tc>
        <w:tc>
          <w:tcPr>
            <w:tcW w:w="2131" w:type="dxa"/>
          </w:tcPr>
          <w:p w:rsidR="00B84793" w:rsidRPr="008D0659" w:rsidRDefault="00B84793" w:rsidP="00E4519E">
            <w:pPr>
              <w:jc w:val="center"/>
              <w:rPr>
                <w:rFonts w:ascii="楷体" w:eastAsia="楷体" w:hAnsi="楷体"/>
                <w:szCs w:val="21"/>
              </w:rPr>
            </w:pPr>
            <w:r w:rsidRPr="008D0659">
              <w:rPr>
                <w:rFonts w:ascii="楷体" w:eastAsia="楷体" w:hAnsi="楷体" w:hint="eastAsia"/>
                <w:szCs w:val="21"/>
              </w:rPr>
              <w:t>相似块查找</w:t>
            </w:r>
          </w:p>
        </w:tc>
        <w:tc>
          <w:tcPr>
            <w:tcW w:w="2131" w:type="dxa"/>
          </w:tcPr>
          <w:p w:rsidR="00B84793" w:rsidRPr="008D0659" w:rsidRDefault="0079002D" w:rsidP="00E4519E">
            <w:pPr>
              <w:jc w:val="center"/>
              <w:rPr>
                <w:rFonts w:ascii="楷体" w:eastAsia="楷体" w:hAnsi="楷体"/>
                <w:szCs w:val="21"/>
              </w:rPr>
            </w:pPr>
            <w:r w:rsidRPr="008D0659">
              <w:rPr>
                <w:rFonts w:ascii="楷体" w:eastAsia="楷体" w:hAnsi="楷体"/>
                <w:szCs w:val="21"/>
              </w:rPr>
              <w:t>SVD</w:t>
            </w:r>
            <w:r w:rsidR="00B84793" w:rsidRPr="008D0659">
              <w:rPr>
                <w:rFonts w:ascii="楷体" w:eastAsia="楷体" w:hAnsi="楷体" w:hint="eastAsia"/>
                <w:szCs w:val="21"/>
              </w:rPr>
              <w:t>分解时间</w:t>
            </w:r>
          </w:p>
        </w:tc>
      </w:tr>
      <w:tr w:rsidR="00B84793" w:rsidRPr="00744252" w:rsidTr="00E4519E">
        <w:tc>
          <w:tcPr>
            <w:tcW w:w="2131" w:type="dxa"/>
          </w:tcPr>
          <w:p w:rsidR="00B84793" w:rsidRPr="00744252" w:rsidRDefault="00B84793" w:rsidP="00E4519E">
            <w:pPr>
              <w:jc w:val="center"/>
              <w:rPr>
                <w:rFonts w:ascii="Times New Roman" w:hAnsi="Times New Roman"/>
                <w:sz w:val="24"/>
                <w:szCs w:val="24"/>
              </w:rPr>
            </w:pPr>
            <w:r w:rsidRPr="00744252">
              <w:rPr>
                <w:rFonts w:ascii="Times New Roman" w:hAnsi="Times New Roman" w:hint="eastAsia"/>
                <w:sz w:val="24"/>
                <w:szCs w:val="24"/>
              </w:rPr>
              <w:t>Matlab</w:t>
            </w:r>
          </w:p>
        </w:tc>
        <w:tc>
          <w:tcPr>
            <w:tcW w:w="2131" w:type="dxa"/>
          </w:tcPr>
          <w:p w:rsidR="00B84793" w:rsidRPr="00744252" w:rsidRDefault="00B84793" w:rsidP="00E4519E">
            <w:pPr>
              <w:jc w:val="center"/>
              <w:rPr>
                <w:rFonts w:ascii="Times New Roman" w:hAnsi="Times New Roman"/>
                <w:sz w:val="24"/>
                <w:szCs w:val="24"/>
              </w:rPr>
            </w:pPr>
            <w:r w:rsidRPr="00744252">
              <w:rPr>
                <w:rFonts w:ascii="Times New Roman" w:hAnsi="Times New Roman" w:hint="eastAsia"/>
                <w:sz w:val="24"/>
                <w:szCs w:val="24"/>
              </w:rPr>
              <w:t>37.387</w:t>
            </w:r>
          </w:p>
        </w:tc>
        <w:tc>
          <w:tcPr>
            <w:tcW w:w="2131" w:type="dxa"/>
          </w:tcPr>
          <w:p w:rsidR="00B84793" w:rsidRPr="00744252" w:rsidRDefault="00B84793" w:rsidP="00E4519E">
            <w:pPr>
              <w:jc w:val="center"/>
              <w:rPr>
                <w:rFonts w:ascii="Times New Roman" w:hAnsi="Times New Roman"/>
                <w:sz w:val="24"/>
                <w:szCs w:val="24"/>
              </w:rPr>
            </w:pPr>
            <w:r w:rsidRPr="00744252">
              <w:rPr>
                <w:rFonts w:ascii="Times New Roman" w:hAnsi="Times New Roman" w:hint="eastAsia"/>
                <w:sz w:val="24"/>
                <w:szCs w:val="24"/>
              </w:rPr>
              <w:t>12.581</w:t>
            </w:r>
          </w:p>
        </w:tc>
        <w:tc>
          <w:tcPr>
            <w:tcW w:w="2131" w:type="dxa"/>
          </w:tcPr>
          <w:p w:rsidR="00B84793" w:rsidRPr="00744252" w:rsidRDefault="00B84793" w:rsidP="00E4519E">
            <w:pPr>
              <w:jc w:val="center"/>
              <w:rPr>
                <w:rFonts w:ascii="Times New Roman" w:hAnsi="Times New Roman"/>
                <w:sz w:val="24"/>
                <w:szCs w:val="24"/>
              </w:rPr>
            </w:pPr>
            <w:r w:rsidRPr="00744252">
              <w:rPr>
                <w:rFonts w:ascii="Times New Roman" w:hAnsi="Times New Roman" w:hint="eastAsia"/>
                <w:sz w:val="24"/>
                <w:szCs w:val="24"/>
              </w:rPr>
              <w:t>22.081</w:t>
            </w:r>
          </w:p>
        </w:tc>
      </w:tr>
      <w:tr w:rsidR="00B84793" w:rsidRPr="00744252" w:rsidTr="00E4519E">
        <w:tc>
          <w:tcPr>
            <w:tcW w:w="2131" w:type="dxa"/>
          </w:tcPr>
          <w:p w:rsidR="00B84793" w:rsidRPr="00744252" w:rsidRDefault="00B84793" w:rsidP="00E4519E">
            <w:pPr>
              <w:jc w:val="center"/>
              <w:rPr>
                <w:rFonts w:ascii="Times New Roman" w:hAnsi="Times New Roman"/>
                <w:sz w:val="24"/>
                <w:szCs w:val="24"/>
              </w:rPr>
            </w:pPr>
            <w:r w:rsidRPr="00744252">
              <w:rPr>
                <w:rFonts w:ascii="Times New Roman" w:hAnsi="Times New Roman" w:hint="eastAsia"/>
                <w:sz w:val="24"/>
                <w:szCs w:val="24"/>
              </w:rPr>
              <w:t>VC</w:t>
            </w:r>
          </w:p>
        </w:tc>
        <w:tc>
          <w:tcPr>
            <w:tcW w:w="2131" w:type="dxa"/>
          </w:tcPr>
          <w:p w:rsidR="00B84793" w:rsidRPr="00744252" w:rsidRDefault="00B84793" w:rsidP="00E4519E">
            <w:pPr>
              <w:jc w:val="center"/>
              <w:rPr>
                <w:rFonts w:ascii="Times New Roman" w:hAnsi="Times New Roman"/>
                <w:sz w:val="24"/>
                <w:szCs w:val="24"/>
              </w:rPr>
            </w:pPr>
            <w:r w:rsidRPr="00744252">
              <w:rPr>
                <w:rFonts w:ascii="Times New Roman" w:hAnsi="Times New Roman" w:hint="eastAsia"/>
                <w:sz w:val="24"/>
                <w:szCs w:val="24"/>
              </w:rPr>
              <w:t xml:space="preserve">24.301 </w:t>
            </w:r>
          </w:p>
        </w:tc>
        <w:tc>
          <w:tcPr>
            <w:tcW w:w="2131" w:type="dxa"/>
          </w:tcPr>
          <w:p w:rsidR="00B84793" w:rsidRPr="00744252" w:rsidRDefault="00B84793" w:rsidP="00E4519E">
            <w:pPr>
              <w:jc w:val="center"/>
              <w:rPr>
                <w:rFonts w:ascii="Times New Roman" w:hAnsi="Times New Roman"/>
                <w:sz w:val="24"/>
                <w:szCs w:val="24"/>
              </w:rPr>
            </w:pPr>
            <w:r w:rsidRPr="00744252">
              <w:rPr>
                <w:rFonts w:ascii="Times New Roman" w:hAnsi="Times New Roman" w:hint="eastAsia"/>
                <w:sz w:val="24"/>
                <w:szCs w:val="24"/>
              </w:rPr>
              <w:t>2.405</w:t>
            </w:r>
          </w:p>
        </w:tc>
        <w:tc>
          <w:tcPr>
            <w:tcW w:w="2131" w:type="dxa"/>
          </w:tcPr>
          <w:p w:rsidR="00B84793" w:rsidRPr="00744252" w:rsidRDefault="00B84793" w:rsidP="00E4519E">
            <w:pPr>
              <w:jc w:val="center"/>
              <w:rPr>
                <w:rFonts w:ascii="Times New Roman" w:hAnsi="Times New Roman"/>
                <w:sz w:val="24"/>
                <w:szCs w:val="24"/>
              </w:rPr>
            </w:pPr>
            <w:r w:rsidRPr="00744252">
              <w:rPr>
                <w:rFonts w:ascii="Times New Roman" w:hAnsi="Times New Roman" w:hint="eastAsia"/>
                <w:sz w:val="24"/>
                <w:szCs w:val="24"/>
              </w:rPr>
              <w:t>21.355</w:t>
            </w:r>
          </w:p>
        </w:tc>
      </w:tr>
    </w:tbl>
    <w:p w:rsidR="00B84793" w:rsidRDefault="00B84793" w:rsidP="00B84793">
      <w:pPr>
        <w:rPr>
          <w:rFonts w:ascii="Times New Roman" w:hAnsi="Times New Roman"/>
          <w:sz w:val="24"/>
          <w:szCs w:val="24"/>
        </w:rPr>
      </w:pPr>
      <w:r w:rsidRPr="00744252">
        <w:rPr>
          <w:rFonts w:ascii="Times New Roman" w:hAnsi="Times New Roman" w:hint="eastAsia"/>
          <w:sz w:val="24"/>
          <w:szCs w:val="24"/>
        </w:rPr>
        <w:lastRenderedPageBreak/>
        <w:drawing>
          <wp:inline distT="0" distB="0" distL="0" distR="0" wp14:anchorId="19BE71A3" wp14:editId="3A1A3855">
            <wp:extent cx="904875" cy="885825"/>
            <wp:effectExtent l="0" t="0" r="9525" b="9525"/>
            <wp:docPr id="31" name="图片 31" descr="Barb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arbar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04875" cy="885825"/>
                    </a:xfrm>
                    <a:prstGeom prst="rect">
                      <a:avLst/>
                    </a:prstGeom>
                    <a:noFill/>
                    <a:ln>
                      <a:noFill/>
                    </a:ln>
                  </pic:spPr>
                </pic:pic>
              </a:graphicData>
            </a:graphic>
          </wp:inline>
        </w:drawing>
      </w:r>
      <w:r w:rsidRPr="00744252">
        <w:rPr>
          <w:rFonts w:ascii="Times New Roman" w:hAnsi="Times New Roman" w:hint="eastAsia"/>
          <w:sz w:val="24"/>
          <w:szCs w:val="24"/>
        </w:rPr>
        <w:t xml:space="preserve"> </w:t>
      </w:r>
    </w:p>
    <w:p w:rsidR="008D0659" w:rsidRPr="008D0659" w:rsidRDefault="00312901" w:rsidP="00B84793">
      <w:pPr>
        <w:rPr>
          <w:rFonts w:ascii="宋体" w:hAnsi="Times New Roman" w:cs="Times New Roman" w:hint="eastAsia"/>
          <w:bCs/>
          <w:sz w:val="24"/>
          <w:szCs w:val="21"/>
        </w:rPr>
      </w:pPr>
      <w:r w:rsidRPr="00312901">
        <w:rPr>
          <w:rFonts w:ascii="楷体" w:eastAsia="楷体" w:hAnsi="楷体" w:hint="eastAsia"/>
        </w:rPr>
        <w:t>图</w:t>
      </w:r>
      <w:r w:rsidR="008D0659">
        <w:t>7-4 Barbara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1"/>
        <w:gridCol w:w="2131"/>
        <w:gridCol w:w="2131"/>
        <w:gridCol w:w="2131"/>
      </w:tblGrid>
      <w:tr w:rsidR="00B84793" w:rsidRPr="00744252" w:rsidTr="00E4519E">
        <w:tc>
          <w:tcPr>
            <w:tcW w:w="2131" w:type="dxa"/>
          </w:tcPr>
          <w:p w:rsidR="00B84793" w:rsidRPr="00744252" w:rsidRDefault="00B84793" w:rsidP="00E4519E">
            <w:pPr>
              <w:rPr>
                <w:rFonts w:ascii="Times New Roman" w:hAnsi="Times New Roman"/>
                <w:sz w:val="24"/>
                <w:szCs w:val="24"/>
              </w:rPr>
            </w:pPr>
            <w:r w:rsidRPr="00744252">
              <w:rPr>
                <w:rFonts w:ascii="Times New Roman" w:hAnsi="Times New Roman" w:hint="eastAsia"/>
                <w:sz w:val="24"/>
                <w:szCs w:val="24"/>
              </w:rPr>
              <w:t xml:space="preserve">'Barbara' 512*512 </w:t>
            </w:r>
          </w:p>
        </w:tc>
        <w:tc>
          <w:tcPr>
            <w:tcW w:w="2131" w:type="dxa"/>
          </w:tcPr>
          <w:p w:rsidR="00B84793" w:rsidRPr="008D0659" w:rsidRDefault="00B84793" w:rsidP="00E4519E">
            <w:pPr>
              <w:jc w:val="center"/>
              <w:rPr>
                <w:rFonts w:ascii="楷体" w:eastAsia="楷体" w:hAnsi="楷体"/>
                <w:szCs w:val="21"/>
              </w:rPr>
            </w:pPr>
            <w:r w:rsidRPr="008D0659">
              <w:rPr>
                <w:rFonts w:ascii="楷体" w:eastAsia="楷体" w:hAnsi="楷体" w:hint="eastAsia"/>
                <w:szCs w:val="21"/>
              </w:rPr>
              <w:t>总时间</w:t>
            </w:r>
          </w:p>
        </w:tc>
        <w:tc>
          <w:tcPr>
            <w:tcW w:w="2131" w:type="dxa"/>
          </w:tcPr>
          <w:p w:rsidR="00B84793" w:rsidRPr="008D0659" w:rsidRDefault="00B84793" w:rsidP="00E4519E">
            <w:pPr>
              <w:jc w:val="center"/>
              <w:rPr>
                <w:rFonts w:ascii="楷体" w:eastAsia="楷体" w:hAnsi="楷体"/>
                <w:szCs w:val="21"/>
              </w:rPr>
            </w:pPr>
            <w:r w:rsidRPr="008D0659">
              <w:rPr>
                <w:rFonts w:ascii="楷体" w:eastAsia="楷体" w:hAnsi="楷体" w:hint="eastAsia"/>
                <w:szCs w:val="21"/>
              </w:rPr>
              <w:t>相似块查找</w:t>
            </w:r>
          </w:p>
        </w:tc>
        <w:tc>
          <w:tcPr>
            <w:tcW w:w="2131" w:type="dxa"/>
          </w:tcPr>
          <w:p w:rsidR="00B84793" w:rsidRPr="008D0659" w:rsidRDefault="0079002D" w:rsidP="00E4519E">
            <w:pPr>
              <w:jc w:val="center"/>
              <w:rPr>
                <w:rFonts w:ascii="楷体" w:eastAsia="楷体" w:hAnsi="楷体"/>
                <w:szCs w:val="21"/>
              </w:rPr>
            </w:pPr>
            <w:r w:rsidRPr="008D0659">
              <w:rPr>
                <w:rFonts w:ascii="楷体" w:eastAsia="楷体" w:hAnsi="楷体"/>
                <w:szCs w:val="21"/>
              </w:rPr>
              <w:t>SVD</w:t>
            </w:r>
            <w:r w:rsidR="00B84793" w:rsidRPr="008D0659">
              <w:rPr>
                <w:rFonts w:ascii="楷体" w:eastAsia="楷体" w:hAnsi="楷体" w:hint="eastAsia"/>
                <w:szCs w:val="21"/>
              </w:rPr>
              <w:t>分解时间</w:t>
            </w:r>
          </w:p>
        </w:tc>
      </w:tr>
      <w:tr w:rsidR="00B84793" w:rsidRPr="00744252" w:rsidTr="00E4519E">
        <w:tc>
          <w:tcPr>
            <w:tcW w:w="2131" w:type="dxa"/>
          </w:tcPr>
          <w:p w:rsidR="00B84793" w:rsidRPr="00744252" w:rsidRDefault="00B84793" w:rsidP="00E4519E">
            <w:pPr>
              <w:jc w:val="center"/>
              <w:rPr>
                <w:rFonts w:ascii="Times New Roman" w:hAnsi="Times New Roman"/>
                <w:sz w:val="24"/>
                <w:szCs w:val="24"/>
              </w:rPr>
            </w:pPr>
            <w:r w:rsidRPr="00744252">
              <w:rPr>
                <w:rFonts w:ascii="Times New Roman" w:hAnsi="Times New Roman" w:hint="eastAsia"/>
                <w:sz w:val="24"/>
                <w:szCs w:val="24"/>
              </w:rPr>
              <w:t>Matlab</w:t>
            </w:r>
          </w:p>
        </w:tc>
        <w:tc>
          <w:tcPr>
            <w:tcW w:w="2131" w:type="dxa"/>
          </w:tcPr>
          <w:p w:rsidR="00B84793" w:rsidRPr="00744252" w:rsidRDefault="00B84793" w:rsidP="00E4519E">
            <w:pPr>
              <w:jc w:val="center"/>
              <w:rPr>
                <w:rFonts w:ascii="Times New Roman" w:hAnsi="Times New Roman"/>
                <w:sz w:val="24"/>
                <w:szCs w:val="24"/>
              </w:rPr>
            </w:pPr>
            <w:r w:rsidRPr="00744252">
              <w:rPr>
                <w:rFonts w:ascii="Times New Roman" w:hAnsi="Times New Roman" w:hint="eastAsia"/>
                <w:sz w:val="24"/>
                <w:szCs w:val="24"/>
              </w:rPr>
              <w:t>36.721</w:t>
            </w:r>
          </w:p>
        </w:tc>
        <w:tc>
          <w:tcPr>
            <w:tcW w:w="2131" w:type="dxa"/>
          </w:tcPr>
          <w:p w:rsidR="00B84793" w:rsidRPr="00744252" w:rsidRDefault="00B84793" w:rsidP="00E4519E">
            <w:pPr>
              <w:jc w:val="center"/>
              <w:rPr>
                <w:rFonts w:ascii="Times New Roman" w:hAnsi="Times New Roman"/>
                <w:sz w:val="24"/>
                <w:szCs w:val="24"/>
              </w:rPr>
            </w:pPr>
            <w:r w:rsidRPr="00744252">
              <w:rPr>
                <w:rFonts w:ascii="Times New Roman" w:hAnsi="Times New Roman" w:hint="eastAsia"/>
                <w:sz w:val="24"/>
                <w:szCs w:val="24"/>
              </w:rPr>
              <w:t>12.152</w:t>
            </w:r>
          </w:p>
        </w:tc>
        <w:tc>
          <w:tcPr>
            <w:tcW w:w="2131" w:type="dxa"/>
          </w:tcPr>
          <w:p w:rsidR="00B84793" w:rsidRPr="00744252" w:rsidRDefault="00B84793" w:rsidP="00E4519E">
            <w:pPr>
              <w:jc w:val="center"/>
              <w:rPr>
                <w:rFonts w:ascii="Times New Roman" w:hAnsi="Times New Roman"/>
                <w:sz w:val="24"/>
                <w:szCs w:val="24"/>
              </w:rPr>
            </w:pPr>
            <w:r w:rsidRPr="00744252">
              <w:rPr>
                <w:rFonts w:ascii="Times New Roman" w:hAnsi="Times New Roman" w:hint="eastAsia"/>
                <w:sz w:val="24"/>
                <w:szCs w:val="24"/>
              </w:rPr>
              <w:t>21.926</w:t>
            </w:r>
          </w:p>
        </w:tc>
      </w:tr>
      <w:tr w:rsidR="00B84793" w:rsidRPr="00744252" w:rsidTr="00E4519E">
        <w:tc>
          <w:tcPr>
            <w:tcW w:w="2131" w:type="dxa"/>
          </w:tcPr>
          <w:p w:rsidR="00B84793" w:rsidRPr="00744252" w:rsidRDefault="00B84793" w:rsidP="00E4519E">
            <w:pPr>
              <w:jc w:val="center"/>
              <w:rPr>
                <w:rFonts w:ascii="Times New Roman" w:hAnsi="Times New Roman"/>
                <w:sz w:val="24"/>
                <w:szCs w:val="24"/>
              </w:rPr>
            </w:pPr>
            <w:r w:rsidRPr="00744252">
              <w:rPr>
                <w:rFonts w:ascii="Times New Roman" w:hAnsi="Times New Roman" w:hint="eastAsia"/>
                <w:sz w:val="24"/>
                <w:szCs w:val="24"/>
              </w:rPr>
              <w:t>VC</w:t>
            </w:r>
          </w:p>
        </w:tc>
        <w:tc>
          <w:tcPr>
            <w:tcW w:w="2131" w:type="dxa"/>
          </w:tcPr>
          <w:p w:rsidR="00B84793" w:rsidRPr="00744252" w:rsidRDefault="00B84793" w:rsidP="00E4519E">
            <w:pPr>
              <w:jc w:val="center"/>
              <w:rPr>
                <w:rFonts w:ascii="Times New Roman" w:hAnsi="Times New Roman"/>
                <w:sz w:val="24"/>
                <w:szCs w:val="24"/>
              </w:rPr>
            </w:pPr>
            <w:r w:rsidRPr="00744252">
              <w:rPr>
                <w:rFonts w:ascii="Times New Roman" w:hAnsi="Times New Roman" w:hint="eastAsia"/>
                <w:sz w:val="24"/>
                <w:szCs w:val="24"/>
              </w:rPr>
              <w:t>19.286</w:t>
            </w:r>
          </w:p>
        </w:tc>
        <w:tc>
          <w:tcPr>
            <w:tcW w:w="2131" w:type="dxa"/>
          </w:tcPr>
          <w:p w:rsidR="00B84793" w:rsidRPr="00744252" w:rsidRDefault="00B84793" w:rsidP="00E4519E">
            <w:pPr>
              <w:jc w:val="center"/>
              <w:rPr>
                <w:rFonts w:ascii="Times New Roman" w:hAnsi="Times New Roman"/>
                <w:sz w:val="24"/>
                <w:szCs w:val="24"/>
              </w:rPr>
            </w:pPr>
            <w:r w:rsidRPr="00744252">
              <w:rPr>
                <w:rFonts w:ascii="Times New Roman" w:hAnsi="Times New Roman" w:hint="eastAsia"/>
                <w:sz w:val="24"/>
                <w:szCs w:val="24"/>
              </w:rPr>
              <w:t>2.013</w:t>
            </w:r>
          </w:p>
        </w:tc>
        <w:tc>
          <w:tcPr>
            <w:tcW w:w="2131" w:type="dxa"/>
          </w:tcPr>
          <w:p w:rsidR="00B84793" w:rsidRPr="00744252" w:rsidRDefault="00B84793" w:rsidP="00E4519E">
            <w:pPr>
              <w:jc w:val="center"/>
              <w:rPr>
                <w:rFonts w:ascii="Times New Roman" w:hAnsi="Times New Roman"/>
                <w:sz w:val="24"/>
                <w:szCs w:val="24"/>
              </w:rPr>
            </w:pPr>
            <w:r w:rsidRPr="00744252">
              <w:rPr>
                <w:rFonts w:ascii="Times New Roman" w:hAnsi="Times New Roman" w:hint="eastAsia"/>
                <w:sz w:val="24"/>
                <w:szCs w:val="24"/>
              </w:rPr>
              <w:t>20.184</w:t>
            </w:r>
          </w:p>
        </w:tc>
      </w:tr>
    </w:tbl>
    <w:p w:rsidR="00B84793" w:rsidRDefault="00B84793" w:rsidP="00B84793">
      <w:pPr>
        <w:rPr>
          <w:rFonts w:ascii="Times New Roman" w:hAnsi="Times New Roman"/>
          <w:sz w:val="24"/>
          <w:szCs w:val="24"/>
        </w:rPr>
      </w:pPr>
      <w:r w:rsidRPr="00744252">
        <w:rPr>
          <w:rFonts w:ascii="Times New Roman" w:hAnsi="Times New Roman" w:hint="eastAsia"/>
          <w:sz w:val="24"/>
          <w:szCs w:val="24"/>
        </w:rPr>
        <w:drawing>
          <wp:inline distT="0" distB="0" distL="0" distR="0" wp14:anchorId="1AEFDE9C" wp14:editId="7F3BD651">
            <wp:extent cx="1009650" cy="885825"/>
            <wp:effectExtent l="0" t="0" r="0" b="9525"/>
            <wp:docPr id="30" name="图片 30" descr="Pep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pper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09650" cy="885825"/>
                    </a:xfrm>
                    <a:prstGeom prst="rect">
                      <a:avLst/>
                    </a:prstGeom>
                    <a:noFill/>
                    <a:ln>
                      <a:noFill/>
                    </a:ln>
                  </pic:spPr>
                </pic:pic>
              </a:graphicData>
            </a:graphic>
          </wp:inline>
        </w:drawing>
      </w:r>
    </w:p>
    <w:p w:rsidR="008D0659" w:rsidRPr="008D0659" w:rsidRDefault="00312901" w:rsidP="00B84793">
      <w:pPr>
        <w:rPr>
          <w:rFonts w:ascii="宋体" w:hAnsi="Times New Roman" w:cs="Times New Roman" w:hint="eastAsia"/>
          <w:bCs/>
          <w:sz w:val="24"/>
          <w:szCs w:val="21"/>
        </w:rPr>
      </w:pPr>
      <w:r w:rsidRPr="00312901">
        <w:rPr>
          <w:rFonts w:ascii="楷体" w:eastAsia="楷体" w:hAnsi="楷体" w:hint="eastAsia"/>
        </w:rPr>
        <w:t>图</w:t>
      </w:r>
      <w:r w:rsidR="008D0659">
        <w:t>7-5 Peppers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1"/>
        <w:gridCol w:w="2131"/>
        <w:gridCol w:w="2131"/>
        <w:gridCol w:w="2131"/>
      </w:tblGrid>
      <w:tr w:rsidR="00B84793" w:rsidRPr="00744252" w:rsidTr="00E4519E">
        <w:tc>
          <w:tcPr>
            <w:tcW w:w="2131" w:type="dxa"/>
          </w:tcPr>
          <w:p w:rsidR="00B84793" w:rsidRPr="00744252" w:rsidRDefault="00B84793" w:rsidP="00E4519E">
            <w:pPr>
              <w:jc w:val="center"/>
              <w:rPr>
                <w:rFonts w:ascii="Times New Roman" w:hAnsi="Times New Roman"/>
                <w:sz w:val="24"/>
                <w:szCs w:val="24"/>
              </w:rPr>
            </w:pPr>
            <w:r w:rsidRPr="00744252">
              <w:rPr>
                <w:rFonts w:ascii="Times New Roman" w:hAnsi="Times New Roman" w:hint="eastAsia"/>
                <w:sz w:val="24"/>
                <w:szCs w:val="24"/>
              </w:rPr>
              <w:t xml:space="preserve">'Peppers' 512*512 </w:t>
            </w:r>
          </w:p>
        </w:tc>
        <w:tc>
          <w:tcPr>
            <w:tcW w:w="2131" w:type="dxa"/>
          </w:tcPr>
          <w:p w:rsidR="00B84793" w:rsidRPr="008D0659" w:rsidRDefault="00B84793" w:rsidP="00E4519E">
            <w:pPr>
              <w:jc w:val="center"/>
              <w:rPr>
                <w:rFonts w:ascii="楷体" w:eastAsia="楷体" w:hAnsi="楷体"/>
                <w:szCs w:val="21"/>
              </w:rPr>
            </w:pPr>
            <w:r w:rsidRPr="008D0659">
              <w:rPr>
                <w:rFonts w:ascii="楷体" w:eastAsia="楷体" w:hAnsi="楷体" w:hint="eastAsia"/>
                <w:szCs w:val="21"/>
              </w:rPr>
              <w:t>总时间</w:t>
            </w:r>
          </w:p>
        </w:tc>
        <w:tc>
          <w:tcPr>
            <w:tcW w:w="2131" w:type="dxa"/>
          </w:tcPr>
          <w:p w:rsidR="00B84793" w:rsidRPr="008D0659" w:rsidRDefault="00B84793" w:rsidP="00E4519E">
            <w:pPr>
              <w:jc w:val="center"/>
              <w:rPr>
                <w:rFonts w:ascii="楷体" w:eastAsia="楷体" w:hAnsi="楷体"/>
                <w:szCs w:val="21"/>
              </w:rPr>
            </w:pPr>
            <w:r w:rsidRPr="008D0659">
              <w:rPr>
                <w:rFonts w:ascii="楷体" w:eastAsia="楷体" w:hAnsi="楷体" w:hint="eastAsia"/>
                <w:szCs w:val="21"/>
              </w:rPr>
              <w:t>相似块查找</w:t>
            </w:r>
          </w:p>
        </w:tc>
        <w:tc>
          <w:tcPr>
            <w:tcW w:w="2131" w:type="dxa"/>
          </w:tcPr>
          <w:p w:rsidR="00B84793" w:rsidRPr="008D0659" w:rsidRDefault="0079002D" w:rsidP="00E4519E">
            <w:pPr>
              <w:jc w:val="center"/>
              <w:rPr>
                <w:rFonts w:ascii="楷体" w:eastAsia="楷体" w:hAnsi="楷体"/>
                <w:szCs w:val="21"/>
              </w:rPr>
            </w:pPr>
            <w:r w:rsidRPr="008D0659">
              <w:rPr>
                <w:rFonts w:ascii="楷体" w:eastAsia="楷体" w:hAnsi="楷体"/>
                <w:szCs w:val="21"/>
              </w:rPr>
              <w:t>SVD</w:t>
            </w:r>
            <w:r w:rsidR="00B84793" w:rsidRPr="008D0659">
              <w:rPr>
                <w:rFonts w:ascii="楷体" w:eastAsia="楷体" w:hAnsi="楷体" w:hint="eastAsia"/>
                <w:szCs w:val="21"/>
              </w:rPr>
              <w:t>分解时间</w:t>
            </w:r>
          </w:p>
        </w:tc>
      </w:tr>
      <w:tr w:rsidR="00B84793" w:rsidRPr="00744252" w:rsidTr="00E4519E">
        <w:tc>
          <w:tcPr>
            <w:tcW w:w="2131" w:type="dxa"/>
          </w:tcPr>
          <w:p w:rsidR="00B84793" w:rsidRPr="00744252" w:rsidRDefault="00B84793" w:rsidP="00E4519E">
            <w:pPr>
              <w:jc w:val="center"/>
              <w:rPr>
                <w:rFonts w:ascii="Times New Roman" w:hAnsi="Times New Roman"/>
                <w:sz w:val="24"/>
                <w:szCs w:val="24"/>
              </w:rPr>
            </w:pPr>
            <w:r w:rsidRPr="00744252">
              <w:rPr>
                <w:rFonts w:ascii="Times New Roman" w:hAnsi="Times New Roman" w:hint="eastAsia"/>
                <w:sz w:val="24"/>
                <w:szCs w:val="24"/>
              </w:rPr>
              <w:t>Matlab</w:t>
            </w:r>
          </w:p>
        </w:tc>
        <w:tc>
          <w:tcPr>
            <w:tcW w:w="2131" w:type="dxa"/>
          </w:tcPr>
          <w:p w:rsidR="00B84793" w:rsidRPr="00744252" w:rsidRDefault="00B84793" w:rsidP="00E4519E">
            <w:pPr>
              <w:jc w:val="center"/>
              <w:rPr>
                <w:rFonts w:ascii="Times New Roman" w:hAnsi="Times New Roman"/>
                <w:sz w:val="24"/>
                <w:szCs w:val="24"/>
              </w:rPr>
            </w:pPr>
            <w:r w:rsidRPr="00744252">
              <w:rPr>
                <w:rFonts w:ascii="Times New Roman" w:hAnsi="Times New Roman" w:hint="eastAsia"/>
                <w:sz w:val="24"/>
                <w:szCs w:val="24"/>
              </w:rPr>
              <w:t>34.284</w:t>
            </w:r>
          </w:p>
        </w:tc>
        <w:tc>
          <w:tcPr>
            <w:tcW w:w="2131" w:type="dxa"/>
          </w:tcPr>
          <w:p w:rsidR="00B84793" w:rsidRPr="00744252" w:rsidRDefault="00B84793" w:rsidP="00E4519E">
            <w:pPr>
              <w:jc w:val="center"/>
              <w:rPr>
                <w:rFonts w:ascii="Times New Roman" w:hAnsi="Times New Roman"/>
                <w:sz w:val="24"/>
                <w:szCs w:val="24"/>
              </w:rPr>
            </w:pPr>
            <w:r w:rsidRPr="00744252">
              <w:rPr>
                <w:rFonts w:ascii="Times New Roman" w:hAnsi="Times New Roman" w:hint="eastAsia"/>
                <w:sz w:val="24"/>
                <w:szCs w:val="24"/>
              </w:rPr>
              <w:t>11.638</w:t>
            </w:r>
          </w:p>
        </w:tc>
        <w:tc>
          <w:tcPr>
            <w:tcW w:w="2131" w:type="dxa"/>
          </w:tcPr>
          <w:p w:rsidR="00B84793" w:rsidRPr="00744252" w:rsidRDefault="00B84793" w:rsidP="00E4519E">
            <w:pPr>
              <w:jc w:val="center"/>
              <w:rPr>
                <w:rFonts w:ascii="Times New Roman" w:hAnsi="Times New Roman"/>
                <w:sz w:val="24"/>
                <w:szCs w:val="24"/>
              </w:rPr>
            </w:pPr>
            <w:r w:rsidRPr="00744252">
              <w:rPr>
                <w:rFonts w:ascii="Times New Roman" w:hAnsi="Times New Roman" w:hint="eastAsia"/>
                <w:sz w:val="24"/>
                <w:szCs w:val="24"/>
              </w:rPr>
              <w:t>17.982</w:t>
            </w:r>
          </w:p>
        </w:tc>
      </w:tr>
      <w:tr w:rsidR="00B84793" w:rsidRPr="00744252" w:rsidTr="00E4519E">
        <w:tc>
          <w:tcPr>
            <w:tcW w:w="2131" w:type="dxa"/>
          </w:tcPr>
          <w:p w:rsidR="00B84793" w:rsidRPr="00744252" w:rsidRDefault="00B84793" w:rsidP="00E4519E">
            <w:pPr>
              <w:jc w:val="center"/>
              <w:rPr>
                <w:rFonts w:ascii="Times New Roman" w:hAnsi="Times New Roman"/>
                <w:sz w:val="24"/>
                <w:szCs w:val="24"/>
              </w:rPr>
            </w:pPr>
            <w:r w:rsidRPr="00744252">
              <w:rPr>
                <w:rFonts w:ascii="Times New Roman" w:hAnsi="Times New Roman" w:hint="eastAsia"/>
                <w:sz w:val="24"/>
                <w:szCs w:val="24"/>
              </w:rPr>
              <w:t>VC</w:t>
            </w:r>
          </w:p>
        </w:tc>
        <w:tc>
          <w:tcPr>
            <w:tcW w:w="2131" w:type="dxa"/>
          </w:tcPr>
          <w:p w:rsidR="00B84793" w:rsidRPr="00744252" w:rsidRDefault="00B84793" w:rsidP="00E4519E">
            <w:pPr>
              <w:jc w:val="center"/>
              <w:rPr>
                <w:rFonts w:ascii="Times New Roman" w:hAnsi="Times New Roman"/>
                <w:sz w:val="24"/>
                <w:szCs w:val="24"/>
              </w:rPr>
            </w:pPr>
            <w:r w:rsidRPr="00744252">
              <w:rPr>
                <w:rFonts w:ascii="Times New Roman" w:hAnsi="Times New Roman" w:hint="eastAsia"/>
                <w:sz w:val="24"/>
                <w:szCs w:val="24"/>
              </w:rPr>
              <w:t>19.761</w:t>
            </w:r>
          </w:p>
        </w:tc>
        <w:tc>
          <w:tcPr>
            <w:tcW w:w="2131" w:type="dxa"/>
          </w:tcPr>
          <w:p w:rsidR="00B84793" w:rsidRPr="00744252" w:rsidRDefault="00B84793" w:rsidP="00E4519E">
            <w:pPr>
              <w:jc w:val="center"/>
              <w:rPr>
                <w:rFonts w:ascii="Times New Roman" w:hAnsi="Times New Roman"/>
                <w:sz w:val="24"/>
                <w:szCs w:val="24"/>
              </w:rPr>
            </w:pPr>
            <w:r w:rsidRPr="00744252">
              <w:rPr>
                <w:rFonts w:ascii="Times New Roman" w:hAnsi="Times New Roman" w:hint="eastAsia"/>
                <w:sz w:val="24"/>
                <w:szCs w:val="24"/>
              </w:rPr>
              <w:t>2.262</w:t>
            </w:r>
          </w:p>
        </w:tc>
        <w:tc>
          <w:tcPr>
            <w:tcW w:w="2131" w:type="dxa"/>
          </w:tcPr>
          <w:p w:rsidR="00B84793" w:rsidRPr="00744252" w:rsidRDefault="00B84793" w:rsidP="00E4519E">
            <w:pPr>
              <w:jc w:val="center"/>
              <w:rPr>
                <w:rFonts w:ascii="Times New Roman" w:hAnsi="Times New Roman"/>
                <w:sz w:val="24"/>
                <w:szCs w:val="24"/>
              </w:rPr>
            </w:pPr>
            <w:r w:rsidRPr="00744252">
              <w:rPr>
                <w:rFonts w:ascii="Times New Roman" w:hAnsi="Times New Roman" w:hint="eastAsia"/>
                <w:sz w:val="24"/>
                <w:szCs w:val="24"/>
              </w:rPr>
              <w:t>15.408</w:t>
            </w:r>
          </w:p>
        </w:tc>
      </w:tr>
    </w:tbl>
    <w:p w:rsidR="00B84793" w:rsidRPr="00744252" w:rsidRDefault="00B84793" w:rsidP="000A0D62">
      <w:pPr>
        <w:rPr>
          <w:rFonts w:ascii="Times New Roman" w:hAnsi="Times New Roman" w:hint="eastAsia"/>
          <w:sz w:val="24"/>
          <w:szCs w:val="24"/>
        </w:rPr>
      </w:pPr>
    </w:p>
    <w:p w:rsidR="00744252" w:rsidRPr="00CE485E" w:rsidRDefault="00744252" w:rsidP="00744252">
      <w:pPr>
        <w:pStyle w:val="2"/>
        <w:rPr>
          <w:rFonts w:hint="eastAsia"/>
        </w:rPr>
      </w:pPr>
      <w:bookmarkStart w:id="72" w:name="_Toc420761628"/>
      <w:r>
        <w:rPr>
          <w:rFonts w:hint="eastAsia"/>
        </w:rPr>
        <w:t>7</w:t>
      </w:r>
      <w:r>
        <w:t xml:space="preserve">.2 </w:t>
      </w:r>
      <w:proofErr w:type="gramStart"/>
      <w:r>
        <w:rPr>
          <w:rFonts w:hint="eastAsia"/>
        </w:rPr>
        <w:t>图像去块</w:t>
      </w:r>
      <w:r>
        <w:t>效应</w:t>
      </w:r>
      <w:proofErr w:type="gramEnd"/>
      <w:r>
        <w:t>平台测试</w:t>
      </w:r>
      <w:bookmarkEnd w:id="72"/>
    </w:p>
    <w:p w:rsidR="00B84793" w:rsidRPr="00744252" w:rsidRDefault="0079002D" w:rsidP="0079002D">
      <w:pPr>
        <w:widowControl/>
        <w:ind w:firstLine="420"/>
        <w:jc w:val="left"/>
        <w:rPr>
          <w:rFonts w:ascii="Times New Roman" w:hAnsi="Times New Roman" w:hint="eastAsia"/>
          <w:sz w:val="24"/>
          <w:szCs w:val="24"/>
        </w:rPr>
      </w:pPr>
      <w:r w:rsidRPr="00744252">
        <w:rPr>
          <w:rFonts w:ascii="Times New Roman" w:hAnsi="Times New Roman" w:hint="eastAsia"/>
          <w:sz w:val="24"/>
          <w:szCs w:val="24"/>
        </w:rPr>
        <w:t>为</w:t>
      </w:r>
      <w:r w:rsidRPr="00744252">
        <w:rPr>
          <w:rFonts w:ascii="Times New Roman" w:hAnsi="Times New Roman"/>
          <w:sz w:val="24"/>
          <w:szCs w:val="24"/>
        </w:rPr>
        <w:t>了使</w:t>
      </w:r>
      <w:r w:rsidR="00B84793" w:rsidRPr="00744252">
        <w:rPr>
          <w:rFonts w:ascii="Times New Roman" w:hAnsi="Times New Roman" w:hint="eastAsia"/>
          <w:sz w:val="24"/>
          <w:szCs w:val="24"/>
        </w:rPr>
        <w:t>错误</w:t>
      </w:r>
      <w:r w:rsidR="00CF3AF8" w:rsidRPr="00744252">
        <w:rPr>
          <w:rFonts w:ascii="Times New Roman" w:hAnsi="Times New Roman" w:hint="eastAsia"/>
          <w:sz w:val="24"/>
          <w:szCs w:val="24"/>
        </w:rPr>
        <w:t>得到</w:t>
      </w:r>
      <w:r w:rsidR="00CF3AF8" w:rsidRPr="00744252">
        <w:rPr>
          <w:rFonts w:ascii="Times New Roman" w:hAnsi="Times New Roman"/>
          <w:sz w:val="24"/>
          <w:szCs w:val="24"/>
        </w:rPr>
        <w:t>反馈</w:t>
      </w:r>
      <w:r w:rsidR="00B84793" w:rsidRPr="00744252">
        <w:rPr>
          <w:rFonts w:ascii="Times New Roman" w:hAnsi="Times New Roman" w:hint="eastAsia"/>
          <w:sz w:val="24"/>
          <w:szCs w:val="24"/>
        </w:rPr>
        <w:t>处理</w:t>
      </w:r>
      <w:r w:rsidR="00CF3AF8" w:rsidRPr="00744252">
        <w:rPr>
          <w:rFonts w:ascii="Times New Roman" w:hAnsi="Times New Roman" w:hint="eastAsia"/>
          <w:sz w:val="24"/>
          <w:szCs w:val="24"/>
        </w:rPr>
        <w:t>，</w:t>
      </w:r>
      <w:r w:rsidR="00CF3AF8" w:rsidRPr="00744252">
        <w:rPr>
          <w:rFonts w:ascii="Times New Roman" w:hAnsi="Times New Roman"/>
          <w:sz w:val="24"/>
          <w:szCs w:val="24"/>
        </w:rPr>
        <w:t>使得界面更加人性化和友好化，我将用户输入数据</w:t>
      </w:r>
      <w:r w:rsidR="00CF3AF8" w:rsidRPr="00744252">
        <w:rPr>
          <w:rFonts w:ascii="Times New Roman" w:hAnsi="Times New Roman" w:hint="eastAsia"/>
          <w:sz w:val="24"/>
          <w:szCs w:val="24"/>
        </w:rPr>
        <w:t>和</w:t>
      </w:r>
      <w:r w:rsidR="00CF3AF8" w:rsidRPr="00744252">
        <w:rPr>
          <w:rFonts w:ascii="Times New Roman" w:hAnsi="Times New Roman"/>
          <w:sz w:val="24"/>
          <w:szCs w:val="24"/>
        </w:rPr>
        <w:t>选取数据界面进行了优化，设置了提示</w:t>
      </w:r>
      <w:proofErr w:type="gramStart"/>
      <w:r w:rsidR="00CF3AF8" w:rsidRPr="00744252">
        <w:rPr>
          <w:rFonts w:ascii="Times New Roman" w:hAnsi="Times New Roman"/>
          <w:sz w:val="24"/>
          <w:szCs w:val="24"/>
        </w:rPr>
        <w:t>窗口及误操作</w:t>
      </w:r>
      <w:proofErr w:type="gramEnd"/>
      <w:r w:rsidR="00CF3AF8" w:rsidRPr="00744252">
        <w:rPr>
          <w:rFonts w:ascii="Times New Roman" w:hAnsi="Times New Roman"/>
          <w:sz w:val="24"/>
          <w:szCs w:val="24"/>
        </w:rPr>
        <w:t>提示，可避免</w:t>
      </w:r>
      <w:r w:rsidR="00CF3AF8" w:rsidRPr="00744252">
        <w:rPr>
          <w:rFonts w:ascii="Times New Roman" w:hAnsi="Times New Roman" w:hint="eastAsia"/>
          <w:sz w:val="24"/>
          <w:szCs w:val="24"/>
        </w:rPr>
        <w:t>系统</w:t>
      </w:r>
      <w:r w:rsidR="00CF3AF8" w:rsidRPr="00744252">
        <w:rPr>
          <w:rFonts w:ascii="Times New Roman" w:hAnsi="Times New Roman"/>
          <w:sz w:val="24"/>
          <w:szCs w:val="24"/>
        </w:rPr>
        <w:t>平台崩溃和算法运行失败。</w:t>
      </w:r>
    </w:p>
    <w:p w:rsidR="00CF3AF8" w:rsidRPr="00744252" w:rsidRDefault="00CF3AF8" w:rsidP="000A0D62">
      <w:pPr>
        <w:widowControl/>
        <w:ind w:firstLine="420"/>
        <w:jc w:val="left"/>
        <w:rPr>
          <w:rFonts w:ascii="Times New Roman" w:hAnsi="Times New Roman" w:hint="eastAsia"/>
          <w:sz w:val="24"/>
          <w:szCs w:val="24"/>
        </w:rPr>
      </w:pPr>
      <w:r w:rsidRPr="00744252">
        <w:rPr>
          <w:rFonts w:ascii="Times New Roman" w:hAnsi="Times New Roman" w:hint="eastAsia"/>
          <w:sz w:val="24"/>
          <w:szCs w:val="24"/>
        </w:rPr>
        <w:t>以下</w:t>
      </w:r>
      <w:r w:rsidRPr="00744252">
        <w:rPr>
          <w:rFonts w:ascii="Times New Roman" w:hAnsi="Times New Roman"/>
          <w:sz w:val="24"/>
          <w:szCs w:val="24"/>
        </w:rPr>
        <w:t>便是几种操作提示：</w:t>
      </w:r>
    </w:p>
    <w:p w:rsidR="008D0659" w:rsidRPr="00744252" w:rsidRDefault="008D0659" w:rsidP="008D0659">
      <w:pPr>
        <w:ind w:leftChars="200" w:left="420"/>
        <w:jc w:val="left"/>
        <w:rPr>
          <w:rFonts w:ascii="Times New Roman" w:hAnsi="Times New Roman" w:hint="eastAsia"/>
          <w:sz w:val="24"/>
          <w:szCs w:val="24"/>
        </w:rPr>
      </w:pPr>
      <w:r>
        <w:rPr>
          <w:rFonts w:ascii="Times New Roman" w:hAnsi="Times New Roman" w:hint="eastAsia"/>
          <w:sz w:val="24"/>
          <w:szCs w:val="24"/>
        </w:rPr>
        <w:t>在点击</w:t>
      </w:r>
      <w:r>
        <w:rPr>
          <w:rFonts w:ascii="Times New Roman" w:hAnsi="Times New Roman"/>
          <w:sz w:val="24"/>
          <w:szCs w:val="24"/>
        </w:rPr>
        <w:t>按钮</w:t>
      </w:r>
      <w:r>
        <w:rPr>
          <w:rFonts w:ascii="Times New Roman" w:hAnsi="Times New Roman" w:hint="eastAsia"/>
          <w:sz w:val="24"/>
          <w:szCs w:val="24"/>
        </w:rPr>
        <w:t>选择图片</w:t>
      </w:r>
      <w:r>
        <w:rPr>
          <w:rFonts w:ascii="Times New Roman" w:hAnsi="Times New Roman"/>
          <w:sz w:val="24"/>
          <w:szCs w:val="24"/>
        </w:rPr>
        <w:t>时</w:t>
      </w:r>
      <w:r>
        <w:rPr>
          <w:rFonts w:ascii="Times New Roman" w:hAnsi="Times New Roman" w:hint="eastAsia"/>
          <w:sz w:val="24"/>
          <w:szCs w:val="24"/>
        </w:rPr>
        <w:t>并</w:t>
      </w:r>
      <w:r w:rsidRPr="00744252">
        <w:rPr>
          <w:rFonts w:ascii="Times New Roman" w:hAnsi="Times New Roman" w:hint="eastAsia"/>
          <w:sz w:val="24"/>
          <w:szCs w:val="24"/>
        </w:rPr>
        <w:t>未选择</w:t>
      </w:r>
      <w:r>
        <w:rPr>
          <w:rFonts w:ascii="Times New Roman" w:hAnsi="Times New Roman" w:hint="eastAsia"/>
          <w:sz w:val="24"/>
          <w:szCs w:val="24"/>
        </w:rPr>
        <w:t>图片时</w:t>
      </w:r>
      <w:r>
        <w:rPr>
          <w:rFonts w:ascii="Times New Roman" w:hAnsi="Times New Roman"/>
          <w:sz w:val="24"/>
          <w:szCs w:val="24"/>
        </w:rPr>
        <w:t>，提示如下：</w:t>
      </w:r>
    </w:p>
    <w:p w:rsidR="00B84793" w:rsidRPr="00744252" w:rsidRDefault="00B84793" w:rsidP="00B84793">
      <w:pPr>
        <w:ind w:leftChars="200" w:left="420"/>
        <w:jc w:val="left"/>
        <w:rPr>
          <w:rFonts w:ascii="Times New Roman" w:hAnsi="Times New Roman"/>
          <w:sz w:val="24"/>
          <w:szCs w:val="24"/>
        </w:rPr>
      </w:pPr>
      <w:r w:rsidRPr="00744252">
        <w:rPr>
          <w:rFonts w:ascii="Times New Roman" w:hAnsi="Times New Roman" w:hint="eastAsia"/>
          <w:sz w:val="24"/>
          <w:szCs w:val="24"/>
        </w:rPr>
        <w:lastRenderedPageBreak/>
        <w:drawing>
          <wp:inline distT="0" distB="0" distL="0" distR="0" wp14:anchorId="3599E4DA" wp14:editId="6BED49BF">
            <wp:extent cx="5276850" cy="3962400"/>
            <wp:effectExtent l="0" t="0" r="0" b="0"/>
            <wp:docPr id="13" name="图片 13" descr="QQ截图2013081116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QQ截图201308111652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6850" cy="3962400"/>
                    </a:xfrm>
                    <a:prstGeom prst="rect">
                      <a:avLst/>
                    </a:prstGeom>
                    <a:noFill/>
                    <a:ln>
                      <a:noFill/>
                    </a:ln>
                  </pic:spPr>
                </pic:pic>
              </a:graphicData>
            </a:graphic>
          </wp:inline>
        </w:drawing>
      </w:r>
    </w:p>
    <w:p w:rsidR="008D0659" w:rsidRPr="00744252" w:rsidRDefault="008D0659" w:rsidP="008D0659">
      <w:pPr>
        <w:ind w:leftChars="200" w:left="420"/>
        <w:jc w:val="center"/>
        <w:rPr>
          <w:rFonts w:ascii="Times New Roman" w:hAnsi="Times New Roman"/>
          <w:sz w:val="24"/>
          <w:szCs w:val="24"/>
        </w:rPr>
      </w:pPr>
      <w:r w:rsidRPr="008D0659">
        <w:rPr>
          <w:rFonts w:ascii="楷体" w:eastAsia="楷体" w:hAnsi="楷体" w:hint="eastAsia"/>
        </w:rPr>
        <w:t>图</w:t>
      </w:r>
      <w:r w:rsidR="00312901">
        <w:t>7-6</w:t>
      </w:r>
      <w:r w:rsidRPr="008D0659">
        <w:rPr>
          <w:rFonts w:ascii="楷体" w:eastAsia="楷体" w:hAnsi="楷体" w:hint="eastAsia"/>
          <w:szCs w:val="21"/>
        </w:rPr>
        <w:t>未选择图像</w:t>
      </w:r>
    </w:p>
    <w:p w:rsidR="008D0659" w:rsidRPr="0079002D" w:rsidRDefault="008D0659" w:rsidP="008D0659">
      <w:pPr>
        <w:ind w:firstLineChars="200" w:firstLine="480"/>
        <w:jc w:val="center"/>
        <w:rPr>
          <w:rFonts w:ascii="宋体" w:hAnsi="Times New Roman" w:cs="Times New Roman"/>
          <w:bCs/>
          <w:sz w:val="24"/>
          <w:szCs w:val="21"/>
        </w:rPr>
      </w:pPr>
    </w:p>
    <w:p w:rsidR="00CF3AF8" w:rsidRPr="00744252" w:rsidRDefault="00CF3AF8" w:rsidP="00B84793">
      <w:pPr>
        <w:ind w:leftChars="200" w:left="420"/>
        <w:jc w:val="left"/>
        <w:rPr>
          <w:rFonts w:ascii="Times New Roman" w:hAnsi="Times New Roman"/>
          <w:sz w:val="24"/>
          <w:szCs w:val="24"/>
        </w:rPr>
      </w:pPr>
    </w:p>
    <w:p w:rsidR="008D0659" w:rsidRPr="00744252" w:rsidRDefault="008D0659" w:rsidP="008D0659">
      <w:pPr>
        <w:ind w:leftChars="200" w:left="420"/>
        <w:jc w:val="left"/>
        <w:rPr>
          <w:rFonts w:ascii="Times New Roman" w:hAnsi="Times New Roman" w:hint="eastAsia"/>
          <w:sz w:val="24"/>
          <w:szCs w:val="24"/>
        </w:rPr>
      </w:pPr>
      <w:r>
        <w:rPr>
          <w:rFonts w:ascii="Times New Roman" w:hAnsi="Times New Roman" w:hint="eastAsia"/>
          <w:sz w:val="24"/>
          <w:szCs w:val="24"/>
        </w:rPr>
        <w:t>在点击</w:t>
      </w:r>
      <w:r>
        <w:rPr>
          <w:rFonts w:ascii="Times New Roman" w:hAnsi="Times New Roman"/>
          <w:sz w:val="24"/>
          <w:szCs w:val="24"/>
        </w:rPr>
        <w:t>按钮</w:t>
      </w:r>
      <w:r>
        <w:rPr>
          <w:rFonts w:ascii="Times New Roman" w:hAnsi="Times New Roman" w:hint="eastAsia"/>
          <w:sz w:val="24"/>
          <w:szCs w:val="24"/>
        </w:rPr>
        <w:t>选择</w:t>
      </w:r>
      <w:r>
        <w:rPr>
          <w:rFonts w:ascii="Times New Roman" w:hAnsi="Times New Roman"/>
          <w:sz w:val="24"/>
          <w:szCs w:val="24"/>
        </w:rPr>
        <w:t>参数时</w:t>
      </w:r>
      <w:r>
        <w:rPr>
          <w:rFonts w:ascii="Times New Roman" w:hAnsi="Times New Roman" w:hint="eastAsia"/>
          <w:sz w:val="24"/>
          <w:szCs w:val="24"/>
        </w:rPr>
        <w:t>并</w:t>
      </w:r>
      <w:r w:rsidRPr="00744252">
        <w:rPr>
          <w:rFonts w:ascii="Times New Roman" w:hAnsi="Times New Roman" w:hint="eastAsia"/>
          <w:sz w:val="24"/>
          <w:szCs w:val="24"/>
        </w:rPr>
        <w:t>选择</w:t>
      </w:r>
      <w:r>
        <w:rPr>
          <w:rFonts w:ascii="Times New Roman" w:hAnsi="Times New Roman" w:hint="eastAsia"/>
          <w:sz w:val="24"/>
          <w:szCs w:val="24"/>
        </w:rPr>
        <w:t>的</w:t>
      </w:r>
      <w:r w:rsidRPr="00744252">
        <w:rPr>
          <w:rFonts w:ascii="Times New Roman" w:hAnsi="Times New Roman" w:hint="eastAsia"/>
          <w:sz w:val="24"/>
          <w:szCs w:val="24"/>
        </w:rPr>
        <w:t>参数</w:t>
      </w:r>
      <w:r>
        <w:rPr>
          <w:rFonts w:ascii="Times New Roman" w:hAnsi="Times New Roman" w:hint="eastAsia"/>
          <w:sz w:val="24"/>
          <w:szCs w:val="24"/>
        </w:rPr>
        <w:t>不在</w:t>
      </w:r>
      <w:r>
        <w:rPr>
          <w:rFonts w:ascii="Times New Roman" w:hAnsi="Times New Roman"/>
          <w:sz w:val="24"/>
          <w:szCs w:val="24"/>
        </w:rPr>
        <w:t>范围内</w:t>
      </w:r>
      <w:r>
        <w:rPr>
          <w:rFonts w:ascii="Times New Roman" w:hAnsi="Times New Roman" w:hint="eastAsia"/>
          <w:sz w:val="24"/>
          <w:szCs w:val="24"/>
        </w:rPr>
        <w:t>时</w:t>
      </w:r>
      <w:r>
        <w:rPr>
          <w:rFonts w:ascii="Times New Roman" w:hAnsi="Times New Roman"/>
          <w:sz w:val="24"/>
          <w:szCs w:val="24"/>
        </w:rPr>
        <w:t>，提示如下：</w:t>
      </w:r>
    </w:p>
    <w:p w:rsidR="00B84793" w:rsidRPr="00744252" w:rsidRDefault="00B84793" w:rsidP="00B84793">
      <w:pPr>
        <w:ind w:leftChars="200" w:left="420"/>
        <w:jc w:val="left"/>
        <w:rPr>
          <w:rFonts w:ascii="Times New Roman" w:hAnsi="Times New Roman"/>
          <w:sz w:val="24"/>
          <w:szCs w:val="24"/>
        </w:rPr>
      </w:pPr>
      <w:r w:rsidRPr="00744252">
        <w:rPr>
          <w:rFonts w:ascii="Times New Roman" w:hAnsi="Times New Roman" w:hint="eastAsia"/>
          <w:sz w:val="24"/>
          <w:szCs w:val="24"/>
        </w:rPr>
        <w:drawing>
          <wp:inline distT="0" distB="0" distL="0" distR="0" wp14:anchorId="09331A54" wp14:editId="0885B866">
            <wp:extent cx="5276850" cy="3962400"/>
            <wp:effectExtent l="0" t="0" r="0" b="0"/>
            <wp:docPr id="12" name="图片 12" descr="QQ截图20130811170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QQ截图201308111700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6850" cy="3962400"/>
                    </a:xfrm>
                    <a:prstGeom prst="rect">
                      <a:avLst/>
                    </a:prstGeom>
                    <a:noFill/>
                    <a:ln>
                      <a:noFill/>
                    </a:ln>
                  </pic:spPr>
                </pic:pic>
              </a:graphicData>
            </a:graphic>
          </wp:inline>
        </w:drawing>
      </w:r>
    </w:p>
    <w:p w:rsidR="00CF3AF8" w:rsidRPr="00744252" w:rsidRDefault="008D0659" w:rsidP="008D0659">
      <w:pPr>
        <w:ind w:leftChars="200" w:left="420"/>
        <w:jc w:val="center"/>
        <w:rPr>
          <w:rFonts w:ascii="Times New Roman" w:hAnsi="Times New Roman" w:hint="eastAsia"/>
          <w:sz w:val="24"/>
          <w:szCs w:val="24"/>
        </w:rPr>
      </w:pPr>
      <w:r w:rsidRPr="008D0659">
        <w:rPr>
          <w:rFonts w:ascii="楷体" w:eastAsia="楷体" w:hAnsi="楷体" w:hint="eastAsia"/>
        </w:rPr>
        <w:t>图</w:t>
      </w:r>
      <w:r w:rsidR="00312901">
        <w:t>7-7</w:t>
      </w:r>
      <w:r>
        <w:rPr>
          <w:rFonts w:ascii="楷体" w:eastAsia="楷体" w:hAnsi="楷体" w:hint="eastAsia"/>
          <w:szCs w:val="21"/>
        </w:rPr>
        <w:t>参数</w:t>
      </w:r>
      <w:r>
        <w:rPr>
          <w:rFonts w:ascii="楷体" w:eastAsia="楷体" w:hAnsi="楷体"/>
          <w:szCs w:val="21"/>
        </w:rPr>
        <w:t>未在范围内</w:t>
      </w:r>
    </w:p>
    <w:p w:rsidR="00CF3AF8" w:rsidRPr="00744252" w:rsidRDefault="00CF3AF8" w:rsidP="00B84793">
      <w:pPr>
        <w:ind w:leftChars="200" w:left="420"/>
        <w:jc w:val="left"/>
        <w:rPr>
          <w:rFonts w:ascii="Times New Roman" w:hAnsi="Times New Roman"/>
          <w:sz w:val="24"/>
          <w:szCs w:val="24"/>
        </w:rPr>
      </w:pPr>
    </w:p>
    <w:p w:rsidR="00CF3AF8" w:rsidRPr="00744252" w:rsidRDefault="00CF3AF8" w:rsidP="00B84793">
      <w:pPr>
        <w:ind w:leftChars="200" w:left="420"/>
        <w:jc w:val="left"/>
        <w:rPr>
          <w:rFonts w:ascii="Times New Roman" w:hAnsi="Times New Roman"/>
          <w:sz w:val="24"/>
          <w:szCs w:val="24"/>
        </w:rPr>
      </w:pPr>
    </w:p>
    <w:p w:rsidR="00B84793" w:rsidRPr="00744252" w:rsidRDefault="008D0659" w:rsidP="00B84793">
      <w:pPr>
        <w:ind w:leftChars="200" w:left="420"/>
        <w:jc w:val="left"/>
        <w:rPr>
          <w:rFonts w:ascii="Times New Roman" w:hAnsi="Times New Roman" w:hint="eastAsia"/>
          <w:sz w:val="24"/>
          <w:szCs w:val="24"/>
        </w:rPr>
      </w:pPr>
      <w:r>
        <w:rPr>
          <w:rFonts w:ascii="Times New Roman" w:hAnsi="Times New Roman" w:hint="eastAsia"/>
          <w:sz w:val="24"/>
          <w:szCs w:val="24"/>
        </w:rPr>
        <w:t>在点击</w:t>
      </w:r>
      <w:r>
        <w:rPr>
          <w:rFonts w:ascii="Times New Roman" w:hAnsi="Times New Roman"/>
          <w:sz w:val="24"/>
          <w:szCs w:val="24"/>
        </w:rPr>
        <w:t>按钮</w:t>
      </w:r>
      <w:r>
        <w:rPr>
          <w:rFonts w:ascii="Times New Roman" w:hAnsi="Times New Roman" w:hint="eastAsia"/>
          <w:sz w:val="24"/>
          <w:szCs w:val="24"/>
        </w:rPr>
        <w:t>选择</w:t>
      </w:r>
      <w:r>
        <w:rPr>
          <w:rFonts w:ascii="Times New Roman" w:hAnsi="Times New Roman"/>
          <w:sz w:val="24"/>
          <w:szCs w:val="24"/>
        </w:rPr>
        <w:t>参数时</w:t>
      </w:r>
      <w:r>
        <w:rPr>
          <w:rFonts w:ascii="Times New Roman" w:hAnsi="Times New Roman" w:hint="eastAsia"/>
          <w:sz w:val="24"/>
          <w:szCs w:val="24"/>
        </w:rPr>
        <w:t>并</w:t>
      </w:r>
      <w:r w:rsidR="00B84793" w:rsidRPr="00744252">
        <w:rPr>
          <w:rFonts w:ascii="Times New Roman" w:hAnsi="Times New Roman" w:hint="eastAsia"/>
          <w:sz w:val="24"/>
          <w:szCs w:val="24"/>
        </w:rPr>
        <w:t>未选择参数</w:t>
      </w:r>
      <w:r>
        <w:rPr>
          <w:rFonts w:ascii="Times New Roman" w:hAnsi="Times New Roman" w:hint="eastAsia"/>
          <w:sz w:val="24"/>
          <w:szCs w:val="24"/>
        </w:rPr>
        <w:t>时</w:t>
      </w:r>
      <w:r>
        <w:rPr>
          <w:rFonts w:ascii="Times New Roman" w:hAnsi="Times New Roman"/>
          <w:sz w:val="24"/>
          <w:szCs w:val="24"/>
        </w:rPr>
        <w:t>，提示如下：</w:t>
      </w:r>
    </w:p>
    <w:p w:rsidR="00B84793" w:rsidRDefault="00B84793" w:rsidP="00B84793">
      <w:pPr>
        <w:ind w:leftChars="200" w:left="420"/>
        <w:jc w:val="left"/>
      </w:pPr>
      <w:r>
        <w:rPr>
          <w:rFonts w:hint="eastAsia"/>
          <w:noProof/>
        </w:rPr>
        <w:drawing>
          <wp:inline distT="0" distB="0" distL="0" distR="0">
            <wp:extent cx="5276850" cy="3943350"/>
            <wp:effectExtent l="0" t="0" r="0" b="0"/>
            <wp:docPr id="4" name="图片 4" descr="QQ截图20130811170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QQ截图201308111701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6850" cy="3943350"/>
                    </a:xfrm>
                    <a:prstGeom prst="rect">
                      <a:avLst/>
                    </a:prstGeom>
                    <a:noFill/>
                    <a:ln>
                      <a:noFill/>
                    </a:ln>
                  </pic:spPr>
                </pic:pic>
              </a:graphicData>
            </a:graphic>
          </wp:inline>
        </w:drawing>
      </w:r>
    </w:p>
    <w:p w:rsidR="00EC4772" w:rsidRDefault="008D0659" w:rsidP="008D0659">
      <w:pPr>
        <w:spacing w:line="288" w:lineRule="auto"/>
        <w:ind w:firstLineChars="200" w:firstLine="420"/>
        <w:jc w:val="center"/>
        <w:rPr>
          <w:rFonts w:ascii="Times New Roman" w:hAnsi="Times New Roman" w:hint="eastAsia"/>
          <w:sz w:val="24"/>
        </w:rPr>
      </w:pPr>
      <w:r w:rsidRPr="008D0659">
        <w:rPr>
          <w:rFonts w:ascii="楷体" w:eastAsia="楷体" w:hAnsi="楷体" w:hint="eastAsia"/>
        </w:rPr>
        <w:t>图</w:t>
      </w:r>
      <w:r w:rsidR="00312901">
        <w:t>7-8</w:t>
      </w:r>
      <w:r w:rsidRPr="008D0659">
        <w:rPr>
          <w:rFonts w:ascii="楷体" w:eastAsia="楷体" w:hAnsi="楷体" w:hint="eastAsia"/>
          <w:szCs w:val="21"/>
        </w:rPr>
        <w:t>未选择</w:t>
      </w:r>
      <w:r>
        <w:rPr>
          <w:rFonts w:ascii="楷体" w:eastAsia="楷体" w:hAnsi="楷体" w:hint="eastAsia"/>
          <w:szCs w:val="21"/>
        </w:rPr>
        <w:t>参数</w:t>
      </w:r>
    </w:p>
    <w:p w:rsidR="00EC4772" w:rsidRDefault="00E51484" w:rsidP="00F37B93">
      <w:pPr>
        <w:pStyle w:val="1"/>
      </w:pPr>
      <w:bookmarkStart w:id="73" w:name="_Toc414526040"/>
      <w:bookmarkStart w:id="74" w:name="_Toc420761629"/>
      <w:r>
        <w:rPr>
          <w:rFonts w:hint="eastAsia"/>
        </w:rPr>
        <w:t>第八章</w:t>
      </w:r>
      <w:r>
        <w:rPr>
          <w:rFonts w:hint="eastAsia"/>
        </w:rPr>
        <w:t xml:space="preserve"> </w:t>
      </w:r>
      <w:r>
        <w:t xml:space="preserve"> </w:t>
      </w:r>
      <w:r>
        <w:rPr>
          <w:rFonts w:hint="eastAsia"/>
        </w:rPr>
        <w:t>总结</w:t>
      </w:r>
      <w:bookmarkEnd w:id="73"/>
      <w:bookmarkEnd w:id="74"/>
    </w:p>
    <w:p w:rsidR="00EC4772" w:rsidRDefault="00E4519E">
      <w:pPr>
        <w:spacing w:line="288" w:lineRule="auto"/>
        <w:ind w:firstLineChars="200" w:firstLine="480"/>
        <w:rPr>
          <w:rFonts w:ascii="Times New Roman" w:hAnsi="Times New Roman"/>
          <w:sz w:val="24"/>
          <w:szCs w:val="24"/>
        </w:rPr>
      </w:pPr>
      <w:proofErr w:type="gramStart"/>
      <w:r>
        <w:rPr>
          <w:rFonts w:ascii="Times New Roman" w:hAnsi="Times New Roman" w:hint="eastAsia"/>
          <w:sz w:val="24"/>
          <w:szCs w:val="24"/>
        </w:rPr>
        <w:t>图像</w:t>
      </w:r>
      <w:r>
        <w:rPr>
          <w:rFonts w:ascii="Times New Roman" w:hAnsi="Times New Roman"/>
          <w:sz w:val="24"/>
          <w:szCs w:val="24"/>
        </w:rPr>
        <w:t>处理</w:t>
      </w:r>
      <w:r>
        <w:rPr>
          <w:rFonts w:ascii="Times New Roman" w:hAnsi="Times New Roman" w:hint="eastAsia"/>
          <w:sz w:val="24"/>
          <w:szCs w:val="24"/>
        </w:rPr>
        <w:t>去块</w:t>
      </w:r>
      <w:r>
        <w:rPr>
          <w:rFonts w:ascii="Times New Roman" w:hAnsi="Times New Roman"/>
          <w:sz w:val="24"/>
          <w:szCs w:val="24"/>
        </w:rPr>
        <w:t>效应</w:t>
      </w:r>
      <w:proofErr w:type="gramEnd"/>
      <w:r>
        <w:rPr>
          <w:rFonts w:ascii="Times New Roman" w:hAnsi="Times New Roman"/>
          <w:sz w:val="24"/>
          <w:szCs w:val="24"/>
        </w:rPr>
        <w:t>技术</w:t>
      </w:r>
      <w:r>
        <w:rPr>
          <w:rFonts w:ascii="Times New Roman" w:hAnsi="Times New Roman" w:hint="eastAsia"/>
          <w:sz w:val="24"/>
          <w:szCs w:val="24"/>
        </w:rPr>
        <w:t>对现在</w:t>
      </w:r>
      <w:r>
        <w:rPr>
          <w:rFonts w:ascii="Times New Roman" w:hAnsi="Times New Roman"/>
          <w:sz w:val="24"/>
          <w:szCs w:val="24"/>
        </w:rPr>
        <w:t>网络的发展和人们的生活质量</w:t>
      </w:r>
      <w:r w:rsidR="00E51484">
        <w:rPr>
          <w:rFonts w:ascii="Times New Roman" w:hAnsi="Times New Roman" w:hint="eastAsia"/>
          <w:sz w:val="24"/>
          <w:szCs w:val="24"/>
        </w:rPr>
        <w:t>非常重要，它的开发过程并不简单。必须严格按照软件开发流程，结合</w:t>
      </w:r>
      <w:r>
        <w:rPr>
          <w:rFonts w:ascii="Times New Roman" w:hAnsi="Times New Roman" w:hint="eastAsia"/>
          <w:sz w:val="24"/>
          <w:szCs w:val="24"/>
        </w:rPr>
        <w:t>各种图像处理</w:t>
      </w:r>
      <w:r>
        <w:rPr>
          <w:rFonts w:ascii="Times New Roman" w:hAnsi="Times New Roman"/>
          <w:sz w:val="24"/>
          <w:szCs w:val="24"/>
        </w:rPr>
        <w:t>算法</w:t>
      </w:r>
      <w:r w:rsidR="00E51484">
        <w:rPr>
          <w:rFonts w:ascii="Times New Roman" w:hAnsi="Times New Roman" w:hint="eastAsia"/>
          <w:sz w:val="24"/>
          <w:szCs w:val="24"/>
        </w:rPr>
        <w:t>。才能开发出适合实际的</w:t>
      </w:r>
      <w:r w:rsidR="00E51484">
        <w:rPr>
          <w:rFonts w:ascii="Times New Roman" w:hAnsi="Times New Roman"/>
          <w:sz w:val="24"/>
          <w:szCs w:val="24"/>
        </w:rPr>
        <w:t>有</w:t>
      </w:r>
      <w:r w:rsidR="00E51484">
        <w:rPr>
          <w:rFonts w:ascii="Times New Roman" w:hAnsi="Times New Roman" w:hint="eastAsia"/>
          <w:sz w:val="24"/>
          <w:szCs w:val="24"/>
        </w:rPr>
        <w:t>价值的</w:t>
      </w:r>
      <w:r>
        <w:rPr>
          <w:rFonts w:ascii="Times New Roman" w:hAnsi="Times New Roman" w:hint="eastAsia"/>
          <w:sz w:val="24"/>
          <w:szCs w:val="24"/>
        </w:rPr>
        <w:t>和有</w:t>
      </w:r>
      <w:r>
        <w:rPr>
          <w:rFonts w:ascii="Times New Roman" w:hAnsi="Times New Roman"/>
          <w:sz w:val="24"/>
          <w:szCs w:val="24"/>
        </w:rPr>
        <w:t>计算效率的</w:t>
      </w:r>
      <w:proofErr w:type="gramStart"/>
      <w:r>
        <w:rPr>
          <w:rFonts w:ascii="Times New Roman" w:hAnsi="Times New Roman"/>
          <w:sz w:val="24"/>
          <w:szCs w:val="24"/>
        </w:rPr>
        <w:t>图像去块效应</w:t>
      </w:r>
      <w:proofErr w:type="gramEnd"/>
      <w:r>
        <w:rPr>
          <w:rFonts w:ascii="Times New Roman" w:hAnsi="Times New Roman"/>
          <w:sz w:val="24"/>
          <w:szCs w:val="24"/>
        </w:rPr>
        <w:t>平台系统</w:t>
      </w:r>
      <w:r w:rsidR="00E51484">
        <w:rPr>
          <w:rFonts w:ascii="Times New Roman" w:hAnsi="Times New Roman" w:hint="eastAsia"/>
          <w:sz w:val="24"/>
          <w:szCs w:val="24"/>
        </w:rPr>
        <w:t>。通过本系统的开发，</w:t>
      </w:r>
      <w:r w:rsidR="00E51484">
        <w:rPr>
          <w:rFonts w:ascii="Times New Roman" w:hAnsi="Times New Roman"/>
          <w:sz w:val="24"/>
          <w:szCs w:val="24"/>
        </w:rPr>
        <w:t>使</w:t>
      </w:r>
      <w:r w:rsidR="00E51484">
        <w:rPr>
          <w:rFonts w:ascii="Times New Roman" w:hAnsi="Times New Roman" w:hint="eastAsia"/>
          <w:sz w:val="24"/>
          <w:szCs w:val="24"/>
        </w:rPr>
        <w:t>我有了很大的收获，以下是对系统开发进行的总结以及一些心得。</w:t>
      </w:r>
    </w:p>
    <w:p w:rsidR="00EC4772" w:rsidRDefault="00E51484">
      <w:pPr>
        <w:spacing w:line="288" w:lineRule="auto"/>
        <w:ind w:firstLineChars="200" w:firstLine="480"/>
        <w:rPr>
          <w:rFonts w:ascii="Times New Roman" w:hAnsi="Times New Roman"/>
          <w:sz w:val="24"/>
          <w:szCs w:val="24"/>
        </w:rPr>
      </w:pPr>
      <w:r>
        <w:rPr>
          <w:rFonts w:ascii="Times New Roman" w:hAnsi="Times New Roman"/>
          <w:sz w:val="24"/>
          <w:szCs w:val="24"/>
        </w:rPr>
        <w:t>系统</w:t>
      </w:r>
      <w:r>
        <w:rPr>
          <w:rFonts w:ascii="Times New Roman" w:hAnsi="Times New Roman" w:hint="eastAsia"/>
          <w:sz w:val="24"/>
          <w:szCs w:val="24"/>
        </w:rPr>
        <w:t>的开发流程一般为：</w:t>
      </w:r>
    </w:p>
    <w:p w:rsidR="00EC4772" w:rsidRDefault="00E51484">
      <w:pPr>
        <w:pStyle w:val="11"/>
        <w:numPr>
          <w:ilvl w:val="0"/>
          <w:numId w:val="25"/>
        </w:numPr>
        <w:spacing w:line="288" w:lineRule="auto"/>
        <w:ind w:firstLineChars="0"/>
        <w:rPr>
          <w:rFonts w:ascii="Times New Roman" w:hAnsi="Times New Roman"/>
          <w:sz w:val="24"/>
          <w:szCs w:val="24"/>
        </w:rPr>
      </w:pPr>
      <w:r>
        <w:rPr>
          <w:rFonts w:ascii="Times New Roman" w:hAnsi="Times New Roman" w:hint="eastAsia"/>
          <w:sz w:val="24"/>
          <w:szCs w:val="24"/>
        </w:rPr>
        <w:t>对需求进行分析，对系统的可行性和用例加以论证，并对系统进行了建模。</w:t>
      </w:r>
    </w:p>
    <w:p w:rsidR="00EC4772" w:rsidRDefault="00E51484">
      <w:pPr>
        <w:pStyle w:val="11"/>
        <w:numPr>
          <w:ilvl w:val="0"/>
          <w:numId w:val="25"/>
        </w:numPr>
        <w:spacing w:line="288" w:lineRule="auto"/>
        <w:ind w:firstLineChars="0"/>
        <w:rPr>
          <w:rFonts w:ascii="Times New Roman" w:hAnsi="Times New Roman"/>
          <w:sz w:val="24"/>
          <w:szCs w:val="24"/>
        </w:rPr>
      </w:pPr>
      <w:r>
        <w:rPr>
          <w:rFonts w:ascii="Times New Roman" w:hAnsi="Times New Roman" w:hint="eastAsia"/>
          <w:sz w:val="24"/>
          <w:szCs w:val="24"/>
        </w:rPr>
        <w:t>对系统的架构划分了</w:t>
      </w:r>
      <w:r w:rsidR="00E4519E">
        <w:rPr>
          <w:rFonts w:ascii="Times New Roman" w:hAnsi="Times New Roman" w:hint="eastAsia"/>
          <w:sz w:val="24"/>
          <w:szCs w:val="24"/>
        </w:rPr>
        <w:t>平台架构</w:t>
      </w:r>
      <w:r>
        <w:rPr>
          <w:rFonts w:ascii="Times New Roman" w:hAnsi="Times New Roman" w:hint="eastAsia"/>
          <w:sz w:val="24"/>
          <w:szCs w:val="24"/>
        </w:rPr>
        <w:t>，并详细设计了</w:t>
      </w:r>
      <w:r w:rsidR="00E4519E">
        <w:rPr>
          <w:rFonts w:ascii="Times New Roman" w:hAnsi="Times New Roman" w:hint="eastAsia"/>
          <w:sz w:val="24"/>
          <w:szCs w:val="24"/>
        </w:rPr>
        <w:t>MFC</w:t>
      </w:r>
      <w:r w:rsidR="00E4519E">
        <w:rPr>
          <w:rFonts w:ascii="Times New Roman" w:hAnsi="Times New Roman" w:hint="eastAsia"/>
          <w:sz w:val="24"/>
          <w:szCs w:val="24"/>
        </w:rPr>
        <w:t>系统工作</w:t>
      </w:r>
      <w:r w:rsidR="00E4519E">
        <w:rPr>
          <w:rFonts w:ascii="Times New Roman" w:hAnsi="Times New Roman"/>
          <w:sz w:val="24"/>
          <w:szCs w:val="24"/>
        </w:rPr>
        <w:t>流程</w:t>
      </w:r>
      <w:r>
        <w:rPr>
          <w:rFonts w:ascii="Times New Roman" w:hAnsi="Times New Roman" w:hint="eastAsia"/>
          <w:sz w:val="24"/>
          <w:szCs w:val="24"/>
        </w:rPr>
        <w:t>。</w:t>
      </w:r>
    </w:p>
    <w:p w:rsidR="00EC4772" w:rsidRDefault="00E51484">
      <w:pPr>
        <w:pStyle w:val="11"/>
        <w:numPr>
          <w:ilvl w:val="0"/>
          <w:numId w:val="25"/>
        </w:numPr>
        <w:spacing w:line="288" w:lineRule="auto"/>
        <w:ind w:firstLineChars="0"/>
        <w:rPr>
          <w:rFonts w:ascii="Times New Roman" w:hAnsi="Times New Roman"/>
          <w:sz w:val="24"/>
          <w:szCs w:val="24"/>
        </w:rPr>
      </w:pPr>
      <w:r>
        <w:rPr>
          <w:rFonts w:ascii="Times New Roman" w:hAnsi="Times New Roman" w:hint="eastAsia"/>
          <w:sz w:val="24"/>
          <w:szCs w:val="24"/>
        </w:rPr>
        <w:t>对部分功能模块加以实现，并对</w:t>
      </w:r>
      <w:r w:rsidR="00E4519E">
        <w:rPr>
          <w:rFonts w:ascii="Times New Roman" w:hAnsi="Times New Roman" w:hint="eastAsia"/>
          <w:sz w:val="24"/>
          <w:szCs w:val="24"/>
        </w:rPr>
        <w:t>图像处理</w:t>
      </w:r>
      <w:r w:rsidR="00E4519E">
        <w:rPr>
          <w:rFonts w:ascii="Times New Roman" w:hAnsi="Times New Roman"/>
          <w:sz w:val="24"/>
          <w:szCs w:val="24"/>
        </w:rPr>
        <w:t>和</w:t>
      </w:r>
      <w:r w:rsidR="00E4519E">
        <w:rPr>
          <w:rFonts w:ascii="Times New Roman" w:hAnsi="Times New Roman"/>
          <w:sz w:val="24"/>
          <w:szCs w:val="24"/>
        </w:rPr>
        <w:t>OpenCV</w:t>
      </w:r>
      <w:r w:rsidR="00E4519E">
        <w:rPr>
          <w:rFonts w:ascii="Times New Roman" w:hAnsi="Times New Roman"/>
          <w:sz w:val="24"/>
          <w:szCs w:val="24"/>
        </w:rPr>
        <w:t>等</w:t>
      </w:r>
      <w:r>
        <w:rPr>
          <w:rFonts w:ascii="Times New Roman" w:hAnsi="Times New Roman" w:hint="eastAsia"/>
          <w:sz w:val="24"/>
          <w:szCs w:val="24"/>
        </w:rPr>
        <w:t>关键技术进行了研究。</w:t>
      </w:r>
    </w:p>
    <w:p w:rsidR="00EC4772" w:rsidRDefault="00E51484">
      <w:pPr>
        <w:pStyle w:val="11"/>
        <w:numPr>
          <w:ilvl w:val="0"/>
          <w:numId w:val="25"/>
        </w:numPr>
        <w:spacing w:line="288" w:lineRule="auto"/>
        <w:ind w:firstLineChars="0"/>
        <w:rPr>
          <w:rFonts w:ascii="Times New Roman" w:hAnsi="Times New Roman"/>
          <w:sz w:val="24"/>
          <w:szCs w:val="24"/>
        </w:rPr>
      </w:pPr>
      <w:r>
        <w:rPr>
          <w:rFonts w:ascii="Times New Roman" w:hAnsi="Times New Roman" w:hint="eastAsia"/>
          <w:sz w:val="24"/>
          <w:szCs w:val="24"/>
        </w:rPr>
        <w:t>依据</w:t>
      </w:r>
      <w:r w:rsidR="00E4519E">
        <w:rPr>
          <w:rFonts w:ascii="Times New Roman" w:hAnsi="Times New Roman" w:hint="eastAsia"/>
          <w:sz w:val="24"/>
          <w:szCs w:val="24"/>
        </w:rPr>
        <w:t>分块</w:t>
      </w:r>
      <w:r>
        <w:rPr>
          <w:rFonts w:ascii="Times New Roman" w:hAnsi="Times New Roman" w:hint="eastAsia"/>
          <w:sz w:val="24"/>
          <w:szCs w:val="24"/>
        </w:rPr>
        <w:t>测试的方法</w:t>
      </w:r>
      <w:proofErr w:type="gramStart"/>
      <w:r>
        <w:rPr>
          <w:rFonts w:ascii="Times New Roman" w:hAnsi="Times New Roman" w:hint="eastAsia"/>
          <w:sz w:val="24"/>
          <w:szCs w:val="24"/>
        </w:rPr>
        <w:t>对</w:t>
      </w:r>
      <w:r w:rsidR="00E4519E">
        <w:rPr>
          <w:rFonts w:ascii="Times New Roman" w:hAnsi="Times New Roman" w:hint="eastAsia"/>
          <w:sz w:val="24"/>
          <w:szCs w:val="24"/>
        </w:rPr>
        <w:t>去块</w:t>
      </w:r>
      <w:r w:rsidR="00E4519E">
        <w:rPr>
          <w:rFonts w:ascii="Times New Roman" w:hAnsi="Times New Roman"/>
          <w:sz w:val="24"/>
          <w:szCs w:val="24"/>
        </w:rPr>
        <w:t>效应</w:t>
      </w:r>
      <w:proofErr w:type="gramEnd"/>
      <w:r w:rsidR="00E4519E">
        <w:rPr>
          <w:rFonts w:ascii="Times New Roman" w:hAnsi="Times New Roman" w:hint="eastAsia"/>
          <w:sz w:val="24"/>
          <w:szCs w:val="24"/>
        </w:rPr>
        <w:t>算法</w:t>
      </w:r>
      <w:r>
        <w:rPr>
          <w:rFonts w:ascii="Times New Roman" w:hAnsi="Times New Roman" w:hint="eastAsia"/>
          <w:sz w:val="24"/>
          <w:szCs w:val="24"/>
        </w:rPr>
        <w:t>部分内容进行了测试，</w:t>
      </w:r>
      <w:r w:rsidR="00E4519E">
        <w:rPr>
          <w:rFonts w:ascii="Times New Roman" w:hAnsi="Times New Roman" w:hint="eastAsia"/>
          <w:sz w:val="24"/>
          <w:szCs w:val="24"/>
        </w:rPr>
        <w:t>分部</w:t>
      </w:r>
      <w:r w:rsidR="00E4519E">
        <w:rPr>
          <w:rFonts w:ascii="Times New Roman" w:hAnsi="Times New Roman"/>
          <w:sz w:val="24"/>
          <w:szCs w:val="24"/>
        </w:rPr>
        <w:t>输出算法结果，</w:t>
      </w:r>
      <w:r>
        <w:rPr>
          <w:rFonts w:ascii="Times New Roman" w:hAnsi="Times New Roman" w:hint="eastAsia"/>
          <w:sz w:val="24"/>
          <w:szCs w:val="24"/>
        </w:rPr>
        <w:t>得出了结论。</w:t>
      </w:r>
    </w:p>
    <w:p w:rsidR="00E4519E" w:rsidRDefault="00E4519E">
      <w:pPr>
        <w:pStyle w:val="11"/>
        <w:numPr>
          <w:ilvl w:val="0"/>
          <w:numId w:val="25"/>
        </w:numPr>
        <w:spacing w:line="288" w:lineRule="auto"/>
        <w:ind w:firstLineChars="0"/>
        <w:rPr>
          <w:rFonts w:ascii="Times New Roman" w:hAnsi="Times New Roman"/>
          <w:sz w:val="24"/>
          <w:szCs w:val="24"/>
        </w:rPr>
      </w:pPr>
      <w:r>
        <w:rPr>
          <w:rFonts w:ascii="Times New Roman" w:hAnsi="Times New Roman" w:hint="eastAsia"/>
          <w:sz w:val="24"/>
          <w:szCs w:val="24"/>
        </w:rPr>
        <w:t>把算法</w:t>
      </w:r>
      <w:r>
        <w:rPr>
          <w:rFonts w:ascii="Times New Roman" w:hAnsi="Times New Roman"/>
          <w:sz w:val="24"/>
          <w:szCs w:val="24"/>
        </w:rPr>
        <w:t>时间数据与</w:t>
      </w:r>
      <w:r>
        <w:rPr>
          <w:rFonts w:ascii="Times New Roman" w:hAnsi="Times New Roman" w:hint="eastAsia"/>
          <w:sz w:val="24"/>
          <w:szCs w:val="24"/>
        </w:rPr>
        <w:t>已有</w:t>
      </w:r>
      <w:r>
        <w:rPr>
          <w:rFonts w:ascii="Times New Roman" w:hAnsi="Times New Roman"/>
          <w:sz w:val="24"/>
          <w:szCs w:val="24"/>
        </w:rPr>
        <w:t>的</w:t>
      </w:r>
      <w:r>
        <w:rPr>
          <w:rFonts w:ascii="Times New Roman" w:hAnsi="Times New Roman" w:hint="eastAsia"/>
          <w:sz w:val="24"/>
          <w:szCs w:val="24"/>
        </w:rPr>
        <w:t>算法</w:t>
      </w:r>
      <w:r>
        <w:rPr>
          <w:rFonts w:ascii="Times New Roman" w:hAnsi="Times New Roman"/>
          <w:sz w:val="24"/>
          <w:szCs w:val="24"/>
        </w:rPr>
        <w:t>进行比较，并进行个人的改写，最后</w:t>
      </w:r>
      <w:r>
        <w:rPr>
          <w:rFonts w:ascii="Times New Roman" w:hAnsi="Times New Roman" w:hint="eastAsia"/>
          <w:sz w:val="24"/>
          <w:szCs w:val="24"/>
        </w:rPr>
        <w:t>将</w:t>
      </w:r>
      <w:r>
        <w:rPr>
          <w:rFonts w:ascii="Times New Roman" w:hAnsi="Times New Roman"/>
          <w:sz w:val="24"/>
          <w:szCs w:val="24"/>
        </w:rPr>
        <w:t>耗时长的算法部分改写为并行算法和耗时</w:t>
      </w:r>
      <w:r>
        <w:rPr>
          <w:rFonts w:ascii="Times New Roman" w:hAnsi="Times New Roman" w:hint="eastAsia"/>
          <w:sz w:val="24"/>
          <w:szCs w:val="24"/>
        </w:rPr>
        <w:t>耗</w:t>
      </w:r>
      <w:r>
        <w:rPr>
          <w:rFonts w:ascii="Times New Roman" w:hAnsi="Times New Roman"/>
          <w:sz w:val="24"/>
          <w:szCs w:val="24"/>
        </w:rPr>
        <w:t>资源少</w:t>
      </w:r>
      <w:r>
        <w:rPr>
          <w:rFonts w:ascii="Times New Roman" w:hAnsi="Times New Roman" w:hint="eastAsia"/>
          <w:sz w:val="24"/>
          <w:szCs w:val="24"/>
        </w:rPr>
        <w:t>的</w:t>
      </w:r>
      <w:r>
        <w:rPr>
          <w:rFonts w:ascii="Times New Roman" w:hAnsi="Times New Roman"/>
          <w:sz w:val="24"/>
          <w:szCs w:val="24"/>
        </w:rPr>
        <w:t>算法。</w:t>
      </w:r>
    </w:p>
    <w:p w:rsidR="00A3237B" w:rsidRDefault="00A3237B" w:rsidP="00A3237B">
      <w:pPr>
        <w:pStyle w:val="11"/>
        <w:spacing w:line="288" w:lineRule="auto"/>
        <w:ind w:left="480" w:firstLineChars="0" w:firstLine="0"/>
        <w:rPr>
          <w:rFonts w:ascii="Times New Roman" w:hAnsi="Times New Roman" w:hint="eastAsia"/>
          <w:sz w:val="24"/>
          <w:szCs w:val="24"/>
        </w:rPr>
      </w:pPr>
      <w:r>
        <w:rPr>
          <w:rFonts w:ascii="Times New Roman" w:hAnsi="Times New Roman" w:hint="eastAsia"/>
          <w:sz w:val="24"/>
          <w:szCs w:val="24"/>
        </w:rPr>
        <w:t>个人</w:t>
      </w:r>
      <w:r>
        <w:rPr>
          <w:rFonts w:ascii="Times New Roman" w:hAnsi="Times New Roman"/>
          <w:sz w:val="24"/>
          <w:szCs w:val="24"/>
        </w:rPr>
        <w:t>心得</w:t>
      </w:r>
      <w:r>
        <w:rPr>
          <w:rFonts w:ascii="Times New Roman" w:hAnsi="Times New Roman" w:hint="eastAsia"/>
          <w:sz w:val="24"/>
          <w:szCs w:val="24"/>
        </w:rPr>
        <w:t>：</w:t>
      </w:r>
    </w:p>
    <w:p w:rsidR="00A3237B" w:rsidRPr="00A3237B" w:rsidRDefault="00A3237B" w:rsidP="00A3237B">
      <w:pPr>
        <w:ind w:firstLine="420"/>
        <w:rPr>
          <w:rFonts w:ascii="Times New Roman" w:hAnsi="Times New Roman" w:hint="eastAsia"/>
          <w:sz w:val="24"/>
          <w:szCs w:val="24"/>
        </w:rPr>
      </w:pPr>
      <w:r>
        <w:rPr>
          <w:rFonts w:ascii="Times New Roman" w:hAnsi="Times New Roman" w:hint="eastAsia"/>
          <w:sz w:val="24"/>
          <w:szCs w:val="24"/>
        </w:rPr>
        <w:t>1.</w:t>
      </w:r>
      <w:r w:rsidRPr="00A3237B">
        <w:rPr>
          <w:rFonts w:ascii="Times New Roman" w:hAnsi="Times New Roman" w:hint="eastAsia"/>
          <w:sz w:val="24"/>
          <w:szCs w:val="24"/>
        </w:rPr>
        <w:t>在开始做</w:t>
      </w:r>
      <w:proofErr w:type="gramStart"/>
      <w:r w:rsidRPr="00A3237B">
        <w:rPr>
          <w:rFonts w:ascii="Times New Roman" w:hAnsi="Times New Roman"/>
          <w:sz w:val="24"/>
          <w:szCs w:val="24"/>
        </w:rPr>
        <w:t>这个毕设项目</w:t>
      </w:r>
      <w:proofErr w:type="gramEnd"/>
      <w:r w:rsidRPr="00A3237B">
        <w:rPr>
          <w:rFonts w:ascii="Times New Roman" w:hAnsi="Times New Roman" w:hint="eastAsia"/>
          <w:sz w:val="24"/>
          <w:szCs w:val="24"/>
        </w:rPr>
        <w:t>之前我对于</w:t>
      </w:r>
      <w:r w:rsidRPr="00A3237B">
        <w:rPr>
          <w:rFonts w:ascii="Times New Roman" w:hAnsi="Times New Roman"/>
          <w:sz w:val="24"/>
          <w:szCs w:val="24"/>
        </w:rPr>
        <w:t>Matlab</w:t>
      </w:r>
      <w:r w:rsidRPr="00A3237B">
        <w:rPr>
          <w:rFonts w:ascii="Times New Roman" w:hAnsi="Times New Roman" w:hint="eastAsia"/>
          <w:sz w:val="24"/>
          <w:szCs w:val="24"/>
        </w:rPr>
        <w:t>以及</w:t>
      </w:r>
      <w:r w:rsidRPr="00A3237B">
        <w:rPr>
          <w:rFonts w:ascii="Times New Roman" w:hAnsi="Times New Roman"/>
          <w:sz w:val="24"/>
          <w:szCs w:val="24"/>
        </w:rPr>
        <w:t>OpenCV</w:t>
      </w:r>
      <w:r w:rsidRPr="00A3237B">
        <w:rPr>
          <w:rFonts w:ascii="Times New Roman" w:hAnsi="Times New Roman" w:hint="eastAsia"/>
          <w:sz w:val="24"/>
          <w:szCs w:val="24"/>
        </w:rPr>
        <w:t>的掌握并不是特别的好，</w:t>
      </w:r>
      <w:r w:rsidRPr="00A3237B">
        <w:rPr>
          <w:rFonts w:ascii="Times New Roman" w:hAnsi="Times New Roman" w:hint="eastAsia"/>
          <w:sz w:val="24"/>
          <w:szCs w:val="24"/>
        </w:rPr>
        <w:lastRenderedPageBreak/>
        <w:t>通过几个月项目的锻炼，我会对于项目中的问题有了很多想法，并且更加理解了</w:t>
      </w:r>
      <w:r w:rsidRPr="00A3237B">
        <w:rPr>
          <w:rFonts w:ascii="Times New Roman" w:hAnsi="Times New Roman"/>
          <w:sz w:val="24"/>
          <w:szCs w:val="24"/>
        </w:rPr>
        <w:t>OpenCV</w:t>
      </w:r>
      <w:r w:rsidRPr="00A3237B">
        <w:rPr>
          <w:rFonts w:ascii="Times New Roman" w:hAnsi="Times New Roman" w:hint="eastAsia"/>
          <w:sz w:val="24"/>
          <w:szCs w:val="24"/>
        </w:rPr>
        <w:t>、</w:t>
      </w:r>
      <w:r w:rsidRPr="00A3237B">
        <w:rPr>
          <w:rFonts w:ascii="Times New Roman" w:hAnsi="Times New Roman"/>
          <w:sz w:val="24"/>
          <w:szCs w:val="24"/>
        </w:rPr>
        <w:t>Matlab</w:t>
      </w:r>
      <w:r w:rsidRPr="00A3237B">
        <w:rPr>
          <w:rFonts w:ascii="Times New Roman" w:hAnsi="Times New Roman" w:hint="eastAsia"/>
          <w:sz w:val="24"/>
          <w:szCs w:val="24"/>
        </w:rPr>
        <w:t>思想的不同</w:t>
      </w:r>
    </w:p>
    <w:p w:rsidR="00A3237B" w:rsidRPr="00A3237B" w:rsidRDefault="00A3237B" w:rsidP="00A3237B">
      <w:pPr>
        <w:ind w:firstLine="420"/>
        <w:rPr>
          <w:rFonts w:ascii="Times New Roman" w:hAnsi="Times New Roman" w:hint="eastAsia"/>
          <w:sz w:val="24"/>
          <w:szCs w:val="24"/>
        </w:rPr>
      </w:pPr>
      <w:r>
        <w:rPr>
          <w:rFonts w:ascii="Times New Roman" w:hAnsi="Times New Roman" w:hint="eastAsia"/>
          <w:sz w:val="24"/>
          <w:szCs w:val="24"/>
        </w:rPr>
        <w:t>2.</w:t>
      </w:r>
      <w:r w:rsidRPr="00A3237B">
        <w:rPr>
          <w:rFonts w:ascii="Times New Roman" w:hAnsi="Times New Roman" w:hint="eastAsia"/>
          <w:sz w:val="24"/>
          <w:szCs w:val="24"/>
        </w:rPr>
        <w:t>通过几个月论文的阅读和</w:t>
      </w:r>
      <w:r w:rsidRPr="00A3237B">
        <w:rPr>
          <w:rFonts w:ascii="Times New Roman" w:hAnsi="Times New Roman"/>
          <w:sz w:val="24"/>
          <w:szCs w:val="24"/>
        </w:rPr>
        <w:t>对于</w:t>
      </w:r>
      <w:proofErr w:type="gramStart"/>
      <w:r w:rsidRPr="00A3237B">
        <w:rPr>
          <w:rFonts w:ascii="Times New Roman" w:hAnsi="Times New Roman"/>
          <w:sz w:val="24"/>
          <w:szCs w:val="24"/>
        </w:rPr>
        <w:t>网上博客的</w:t>
      </w:r>
      <w:proofErr w:type="gramEnd"/>
      <w:r w:rsidRPr="00A3237B">
        <w:rPr>
          <w:rFonts w:ascii="Times New Roman" w:hAnsi="Times New Roman"/>
          <w:sz w:val="24"/>
          <w:szCs w:val="24"/>
        </w:rPr>
        <w:t>学习</w:t>
      </w:r>
      <w:r w:rsidRPr="00A3237B">
        <w:rPr>
          <w:rFonts w:ascii="Times New Roman" w:hAnsi="Times New Roman" w:hint="eastAsia"/>
          <w:sz w:val="24"/>
          <w:szCs w:val="24"/>
        </w:rPr>
        <w:t>，我对于这个方向有了一些深入的了解，我很</w:t>
      </w:r>
      <w:r w:rsidRPr="00A3237B">
        <w:rPr>
          <w:rFonts w:ascii="Times New Roman" w:hAnsi="Times New Roman"/>
          <w:sz w:val="24"/>
          <w:szCs w:val="24"/>
        </w:rPr>
        <w:t>喜欢在学习中进步的方式，我可以清楚的知道自己想要什么，需要学到什么</w:t>
      </w:r>
      <w:r w:rsidRPr="00A3237B">
        <w:rPr>
          <w:rFonts w:ascii="Times New Roman" w:hAnsi="Times New Roman" w:hint="eastAsia"/>
          <w:sz w:val="24"/>
          <w:szCs w:val="24"/>
        </w:rPr>
        <w:t>，让我学到很多图像处理的办法</w:t>
      </w:r>
    </w:p>
    <w:p w:rsidR="00A3237B" w:rsidRPr="00A3237B" w:rsidRDefault="00A3237B" w:rsidP="00A3237B">
      <w:pPr>
        <w:ind w:firstLine="420"/>
        <w:rPr>
          <w:rFonts w:ascii="Times New Roman" w:hAnsi="Times New Roman" w:hint="eastAsia"/>
          <w:sz w:val="24"/>
          <w:szCs w:val="24"/>
        </w:rPr>
      </w:pPr>
      <w:r>
        <w:rPr>
          <w:rFonts w:ascii="Times New Roman" w:hAnsi="Times New Roman"/>
          <w:sz w:val="24"/>
          <w:szCs w:val="24"/>
        </w:rPr>
        <w:t>3.</w:t>
      </w:r>
      <w:r w:rsidRPr="00A3237B">
        <w:rPr>
          <w:rFonts w:ascii="Times New Roman" w:hAnsi="Times New Roman" w:hint="eastAsia"/>
          <w:sz w:val="24"/>
          <w:szCs w:val="24"/>
        </w:rPr>
        <w:t>这一次我使用了</w:t>
      </w:r>
      <w:r w:rsidRPr="00A3237B">
        <w:rPr>
          <w:rFonts w:ascii="Times New Roman" w:hAnsi="Times New Roman" w:hint="eastAsia"/>
          <w:sz w:val="24"/>
          <w:szCs w:val="24"/>
        </w:rPr>
        <w:t>openmp</w:t>
      </w:r>
      <w:r w:rsidRPr="00A3237B">
        <w:rPr>
          <w:rFonts w:ascii="Times New Roman" w:hAnsi="Times New Roman" w:hint="eastAsia"/>
          <w:sz w:val="24"/>
          <w:szCs w:val="24"/>
        </w:rPr>
        <w:t>多线程处理手段，让我更加对于多线程有了充分的理解，以后遇到并行处理以及时间优化问题会采用这个办法</w:t>
      </w:r>
    </w:p>
    <w:p w:rsidR="00EC4772" w:rsidRDefault="00E51484">
      <w:pPr>
        <w:spacing w:line="288" w:lineRule="auto"/>
        <w:ind w:firstLineChars="200" w:firstLine="480"/>
        <w:rPr>
          <w:rFonts w:ascii="Times New Roman" w:hAnsi="Times New Roman"/>
          <w:sz w:val="24"/>
          <w:szCs w:val="24"/>
        </w:rPr>
      </w:pPr>
      <w:r>
        <w:rPr>
          <w:rFonts w:ascii="Times New Roman" w:hAnsi="Times New Roman" w:hint="eastAsia"/>
          <w:sz w:val="24"/>
          <w:szCs w:val="24"/>
        </w:rPr>
        <w:t>这是我第一次</w:t>
      </w:r>
      <w:r w:rsidR="00E4519E">
        <w:rPr>
          <w:rFonts w:ascii="Times New Roman" w:hAnsi="Times New Roman" w:hint="eastAsia"/>
          <w:sz w:val="24"/>
          <w:szCs w:val="24"/>
        </w:rPr>
        <w:t>编写大型系统</w:t>
      </w:r>
      <w:r w:rsidR="00E4519E">
        <w:rPr>
          <w:rFonts w:ascii="Times New Roman" w:hAnsi="Times New Roman"/>
          <w:sz w:val="24"/>
          <w:szCs w:val="24"/>
        </w:rPr>
        <w:t>平台</w:t>
      </w:r>
      <w:r>
        <w:rPr>
          <w:rFonts w:ascii="Times New Roman" w:hAnsi="Times New Roman" w:hint="eastAsia"/>
          <w:sz w:val="24"/>
          <w:szCs w:val="24"/>
        </w:rPr>
        <w:t>程序</w:t>
      </w:r>
      <w:r w:rsidR="00E4519E">
        <w:rPr>
          <w:rFonts w:ascii="Times New Roman" w:hAnsi="Times New Roman" w:hint="eastAsia"/>
          <w:sz w:val="24"/>
          <w:szCs w:val="24"/>
        </w:rPr>
        <w:t>，</w:t>
      </w:r>
      <w:r w:rsidR="00E4519E">
        <w:rPr>
          <w:rFonts w:ascii="Times New Roman" w:hAnsi="Times New Roman"/>
          <w:sz w:val="24"/>
          <w:szCs w:val="24"/>
        </w:rPr>
        <w:t>需要将多种技术结合在一起</w:t>
      </w:r>
      <w:r>
        <w:rPr>
          <w:rFonts w:ascii="Times New Roman" w:hAnsi="Times New Roman" w:hint="eastAsia"/>
          <w:sz w:val="24"/>
          <w:szCs w:val="24"/>
        </w:rPr>
        <w:t>。以前都是为达到某种效果的简单编程并不用考虑到用户的需求，无论用什么方法只要达到最后的目的就可以了。而本系统编写的过程中必须</w:t>
      </w:r>
      <w:r w:rsidR="00E4519E">
        <w:rPr>
          <w:rFonts w:ascii="Times New Roman" w:hAnsi="Times New Roman" w:hint="eastAsia"/>
          <w:sz w:val="24"/>
          <w:szCs w:val="24"/>
        </w:rPr>
        <w:t>同时</w:t>
      </w:r>
      <w:r>
        <w:rPr>
          <w:rFonts w:ascii="Times New Roman" w:hAnsi="Times New Roman" w:hint="eastAsia"/>
          <w:sz w:val="24"/>
          <w:szCs w:val="24"/>
        </w:rPr>
        <w:t>考虑到用户体验</w:t>
      </w:r>
      <w:r w:rsidR="00E4519E">
        <w:rPr>
          <w:rFonts w:ascii="Times New Roman" w:hAnsi="Times New Roman" w:hint="eastAsia"/>
          <w:sz w:val="24"/>
          <w:szCs w:val="24"/>
        </w:rPr>
        <w:t>和</w:t>
      </w:r>
      <w:r w:rsidR="00E4519E">
        <w:rPr>
          <w:rFonts w:ascii="Times New Roman" w:hAnsi="Times New Roman"/>
          <w:sz w:val="24"/>
          <w:szCs w:val="24"/>
        </w:rPr>
        <w:t>算法效果</w:t>
      </w:r>
      <w:r>
        <w:rPr>
          <w:rFonts w:ascii="Times New Roman" w:hAnsi="Times New Roman" w:hint="eastAsia"/>
          <w:sz w:val="24"/>
          <w:szCs w:val="24"/>
        </w:rPr>
        <w:t>。这对我的编程思路产生了很大的影响。编程思路的转变这对我来说是最大的收获。</w:t>
      </w:r>
      <w:r>
        <w:rPr>
          <w:rFonts w:ascii="Times New Roman" w:hAnsi="Times New Roman"/>
          <w:sz w:val="24"/>
          <w:szCs w:val="24"/>
        </w:rPr>
        <w:t>另外</w:t>
      </w:r>
      <w:r>
        <w:rPr>
          <w:rFonts w:ascii="Times New Roman" w:hAnsi="Times New Roman" w:hint="eastAsia"/>
          <w:sz w:val="24"/>
          <w:szCs w:val="24"/>
        </w:rPr>
        <w:t>，在系统编写的过程中</w:t>
      </w:r>
      <w:r>
        <w:rPr>
          <w:rFonts w:ascii="Times New Roman" w:hAnsi="Times New Roman"/>
          <w:sz w:val="24"/>
          <w:szCs w:val="24"/>
        </w:rPr>
        <w:t>系统</w:t>
      </w:r>
      <w:r w:rsidR="00E4519E">
        <w:rPr>
          <w:rFonts w:ascii="Times New Roman" w:hAnsi="Times New Roman" w:hint="eastAsia"/>
          <w:sz w:val="24"/>
          <w:szCs w:val="24"/>
        </w:rPr>
        <w:t>的学习了</w:t>
      </w:r>
      <w:r w:rsidR="00E4519E">
        <w:rPr>
          <w:rFonts w:ascii="Times New Roman" w:hAnsi="Times New Roman" w:hint="eastAsia"/>
          <w:sz w:val="24"/>
          <w:szCs w:val="24"/>
        </w:rPr>
        <w:t>MFC</w:t>
      </w:r>
      <w:r w:rsidR="00E4519E">
        <w:rPr>
          <w:rFonts w:ascii="Times New Roman" w:hAnsi="Times New Roman" w:hint="eastAsia"/>
          <w:sz w:val="24"/>
          <w:szCs w:val="24"/>
        </w:rPr>
        <w:t>知识。从安装部署到建立框架，再到编写界面</w:t>
      </w:r>
      <w:r>
        <w:rPr>
          <w:rFonts w:ascii="Times New Roman" w:hAnsi="Times New Roman" w:hint="eastAsia"/>
          <w:sz w:val="24"/>
          <w:szCs w:val="24"/>
        </w:rPr>
        <w:t>过程，</w:t>
      </w:r>
      <w:r>
        <w:rPr>
          <w:rFonts w:ascii="Times New Roman" w:hAnsi="Times New Roman"/>
          <w:sz w:val="24"/>
          <w:szCs w:val="24"/>
        </w:rPr>
        <w:t>编程</w:t>
      </w:r>
      <w:r>
        <w:rPr>
          <w:rFonts w:ascii="Times New Roman" w:hAnsi="Times New Roman" w:hint="eastAsia"/>
          <w:sz w:val="24"/>
          <w:szCs w:val="24"/>
        </w:rPr>
        <w:t>界面中的接口等等。</w:t>
      </w:r>
      <w:r>
        <w:rPr>
          <w:rFonts w:ascii="Times New Roman" w:hAnsi="Times New Roman"/>
          <w:sz w:val="24"/>
          <w:szCs w:val="24"/>
        </w:rPr>
        <w:t>对于</w:t>
      </w:r>
      <w:r w:rsidR="00E4519E">
        <w:rPr>
          <w:rFonts w:ascii="Times New Roman" w:hAnsi="Times New Roman" w:hint="eastAsia"/>
          <w:sz w:val="24"/>
          <w:szCs w:val="24"/>
        </w:rPr>
        <w:t>OpenCV</w:t>
      </w:r>
      <w:r>
        <w:rPr>
          <w:rFonts w:ascii="Times New Roman" w:hAnsi="Times New Roman" w:hint="eastAsia"/>
          <w:sz w:val="24"/>
          <w:szCs w:val="24"/>
        </w:rPr>
        <w:t>的使用更加熟练，</w:t>
      </w:r>
      <w:r>
        <w:rPr>
          <w:rFonts w:ascii="Times New Roman" w:hAnsi="Times New Roman"/>
          <w:sz w:val="24"/>
          <w:szCs w:val="24"/>
        </w:rPr>
        <w:t>对</w:t>
      </w:r>
      <w:r w:rsidR="00E4519E">
        <w:rPr>
          <w:rFonts w:ascii="Times New Roman" w:hAnsi="Times New Roman" w:hint="eastAsia"/>
          <w:sz w:val="24"/>
          <w:szCs w:val="24"/>
        </w:rPr>
        <w:t>图像处理</w:t>
      </w:r>
      <w:r>
        <w:rPr>
          <w:rFonts w:ascii="Times New Roman" w:hAnsi="Times New Roman" w:hint="eastAsia"/>
          <w:sz w:val="24"/>
          <w:szCs w:val="24"/>
        </w:rPr>
        <w:t>及</w:t>
      </w:r>
      <w:r w:rsidR="00E4519E">
        <w:rPr>
          <w:rFonts w:ascii="Times New Roman" w:hAnsi="Times New Roman" w:hint="eastAsia"/>
          <w:sz w:val="24"/>
          <w:szCs w:val="24"/>
        </w:rPr>
        <w:t>算法</w:t>
      </w:r>
      <w:r w:rsidR="00E4519E">
        <w:rPr>
          <w:rFonts w:ascii="Times New Roman" w:hAnsi="Times New Roman"/>
          <w:sz w:val="24"/>
          <w:szCs w:val="24"/>
        </w:rPr>
        <w:t>迭代开发</w:t>
      </w:r>
      <w:r>
        <w:rPr>
          <w:rFonts w:ascii="Times New Roman" w:hAnsi="Times New Roman" w:hint="eastAsia"/>
          <w:sz w:val="24"/>
          <w:szCs w:val="24"/>
        </w:rPr>
        <w:t>也有了一个全新的认识。而且对于</w:t>
      </w:r>
      <w:r w:rsidR="00E4519E">
        <w:rPr>
          <w:rFonts w:ascii="Times New Roman" w:hAnsi="Times New Roman"/>
          <w:sz w:val="24"/>
          <w:szCs w:val="24"/>
        </w:rPr>
        <w:t>C++</w:t>
      </w:r>
      <w:r w:rsidR="00E4519E">
        <w:rPr>
          <w:rFonts w:ascii="Times New Roman" w:hAnsi="Times New Roman"/>
          <w:sz w:val="24"/>
          <w:szCs w:val="24"/>
        </w:rPr>
        <w:t>及</w:t>
      </w:r>
      <w:r w:rsidR="00E4519E">
        <w:rPr>
          <w:rFonts w:ascii="Times New Roman" w:hAnsi="Times New Roman"/>
          <w:sz w:val="24"/>
          <w:szCs w:val="24"/>
        </w:rPr>
        <w:t>Visual Studio</w:t>
      </w:r>
      <w:r w:rsidR="00E4519E">
        <w:rPr>
          <w:rFonts w:ascii="Times New Roman" w:hAnsi="Times New Roman"/>
          <w:sz w:val="24"/>
          <w:szCs w:val="24"/>
        </w:rPr>
        <w:t>的</w:t>
      </w:r>
      <w:r>
        <w:rPr>
          <w:rFonts w:ascii="Times New Roman" w:hAnsi="Times New Roman" w:hint="eastAsia"/>
          <w:sz w:val="24"/>
          <w:szCs w:val="24"/>
        </w:rPr>
        <w:t>一些高级的功能都有了更加深入的了解。整个过程下来，</w:t>
      </w:r>
      <w:r>
        <w:rPr>
          <w:rFonts w:ascii="Times New Roman" w:hAnsi="Times New Roman"/>
          <w:sz w:val="24"/>
          <w:szCs w:val="24"/>
        </w:rPr>
        <w:t>我</w:t>
      </w:r>
      <w:r>
        <w:rPr>
          <w:rFonts w:ascii="Times New Roman" w:hAnsi="Times New Roman" w:hint="eastAsia"/>
          <w:sz w:val="24"/>
          <w:szCs w:val="24"/>
        </w:rPr>
        <w:t>发现对于知识的了解不能只停留在书本上，要结合实际才能深入透彻的了解一门知识。在遇到问题时，要主动查阅资料和积极同学交流，向学长和学姐请教。</w:t>
      </w:r>
      <w:r>
        <w:rPr>
          <w:rFonts w:ascii="Times New Roman" w:hAnsi="Times New Roman"/>
          <w:sz w:val="24"/>
          <w:szCs w:val="24"/>
        </w:rPr>
        <w:t>随着</w:t>
      </w:r>
      <w:r>
        <w:rPr>
          <w:rFonts w:ascii="Times New Roman" w:hAnsi="Times New Roman" w:hint="eastAsia"/>
          <w:sz w:val="24"/>
          <w:szCs w:val="24"/>
        </w:rPr>
        <w:t>开发的深入，</w:t>
      </w:r>
      <w:r>
        <w:rPr>
          <w:rFonts w:ascii="Times New Roman" w:hAnsi="Times New Roman"/>
          <w:sz w:val="24"/>
          <w:szCs w:val="24"/>
        </w:rPr>
        <w:t>我</w:t>
      </w:r>
      <w:r>
        <w:rPr>
          <w:rFonts w:ascii="Times New Roman" w:hAnsi="Times New Roman" w:hint="eastAsia"/>
          <w:sz w:val="24"/>
          <w:szCs w:val="24"/>
        </w:rPr>
        <w:t>渐渐的掌握了一些编程技巧，</w:t>
      </w:r>
      <w:r>
        <w:rPr>
          <w:rFonts w:ascii="Times New Roman" w:hAnsi="Times New Roman"/>
          <w:sz w:val="24"/>
          <w:szCs w:val="24"/>
        </w:rPr>
        <w:t>了解</w:t>
      </w:r>
      <w:r>
        <w:rPr>
          <w:rFonts w:ascii="Times New Roman" w:hAnsi="Times New Roman" w:hint="eastAsia"/>
          <w:sz w:val="24"/>
          <w:szCs w:val="24"/>
        </w:rPr>
        <w:t>了一些编程方面的规律。</w:t>
      </w:r>
    </w:p>
    <w:p w:rsidR="00EC4772" w:rsidRDefault="00E51484">
      <w:pPr>
        <w:spacing w:line="288" w:lineRule="auto"/>
        <w:ind w:firstLineChars="200" w:firstLine="480"/>
        <w:rPr>
          <w:rFonts w:ascii="Times New Roman" w:hAnsi="Times New Roman"/>
          <w:sz w:val="24"/>
          <w:szCs w:val="24"/>
        </w:rPr>
      </w:pPr>
      <w:r>
        <w:rPr>
          <w:rFonts w:ascii="Times New Roman" w:hAnsi="Times New Roman" w:hint="eastAsia"/>
          <w:sz w:val="24"/>
          <w:szCs w:val="24"/>
        </w:rPr>
        <w:t>总之，本</w:t>
      </w:r>
      <w:r w:rsidR="00E4519E">
        <w:rPr>
          <w:rFonts w:ascii="Times New Roman" w:hAnsi="Times New Roman" w:hint="eastAsia"/>
          <w:sz w:val="24"/>
          <w:szCs w:val="24"/>
        </w:rPr>
        <w:t>次</w:t>
      </w:r>
      <w:proofErr w:type="gramStart"/>
      <w:r w:rsidR="00E4519E">
        <w:rPr>
          <w:rFonts w:ascii="Times New Roman" w:hAnsi="Times New Roman"/>
          <w:sz w:val="24"/>
          <w:szCs w:val="24"/>
        </w:rPr>
        <w:t>图像去块效应</w:t>
      </w:r>
      <w:proofErr w:type="gramEnd"/>
      <w:r>
        <w:rPr>
          <w:rFonts w:ascii="Times New Roman" w:hAnsi="Times New Roman" w:hint="eastAsia"/>
          <w:sz w:val="24"/>
          <w:szCs w:val="24"/>
        </w:rPr>
        <w:t>系统的开发过程对我来说不仅仅是一次毕设，</w:t>
      </w:r>
      <w:r>
        <w:rPr>
          <w:rFonts w:ascii="Times New Roman" w:hAnsi="Times New Roman"/>
          <w:sz w:val="24"/>
          <w:szCs w:val="24"/>
        </w:rPr>
        <w:t>这</w:t>
      </w:r>
      <w:r>
        <w:rPr>
          <w:rFonts w:ascii="Times New Roman" w:hAnsi="Times New Roman" w:hint="eastAsia"/>
          <w:sz w:val="24"/>
          <w:szCs w:val="24"/>
        </w:rPr>
        <w:t>也是一次提高、学习的过程。通过本系统的开发也</w:t>
      </w:r>
      <w:r>
        <w:rPr>
          <w:rFonts w:ascii="Times New Roman" w:hAnsi="Times New Roman"/>
          <w:sz w:val="24"/>
          <w:szCs w:val="24"/>
        </w:rPr>
        <w:t>让</w:t>
      </w:r>
      <w:r>
        <w:rPr>
          <w:rFonts w:ascii="Times New Roman" w:hAnsi="Times New Roman" w:hint="eastAsia"/>
          <w:sz w:val="24"/>
          <w:szCs w:val="24"/>
        </w:rPr>
        <w:t>我看到了自己知识结构、知识储备、学习能力上的一些不足。在今后的学习中我会不断努力提高自己各方面素质。为了自己的梦想而奋斗。</w:t>
      </w:r>
    </w:p>
    <w:p w:rsidR="001F772E" w:rsidRDefault="001F772E">
      <w:pPr>
        <w:spacing w:line="288" w:lineRule="auto"/>
        <w:rPr>
          <w:rFonts w:ascii="Times New Roman" w:hAnsi="Times New Roman" w:hint="eastAsia"/>
          <w:sz w:val="24"/>
          <w:szCs w:val="24"/>
        </w:rPr>
        <w:sectPr w:rsidR="001F772E">
          <w:headerReference w:type="default" r:id="rId42"/>
          <w:pgSz w:w="11906" w:h="16838"/>
          <w:pgMar w:top="1418" w:right="1418" w:bottom="1418" w:left="1418" w:header="851" w:footer="851" w:gutter="0"/>
          <w:pgNumType w:start="1"/>
          <w:cols w:space="425"/>
          <w:docGrid w:linePitch="312"/>
        </w:sectPr>
      </w:pPr>
    </w:p>
    <w:p w:rsidR="00EC4772" w:rsidRDefault="00E51484" w:rsidP="001F772E">
      <w:pPr>
        <w:pStyle w:val="1"/>
      </w:pPr>
      <w:bookmarkStart w:id="75" w:name="_Toc414526041"/>
      <w:bookmarkStart w:id="76" w:name="_Toc420761630"/>
      <w:r>
        <w:rPr>
          <w:rFonts w:hint="eastAsia"/>
        </w:rPr>
        <w:lastRenderedPageBreak/>
        <w:t>参考文献</w:t>
      </w:r>
      <w:bookmarkEnd w:id="75"/>
      <w:bookmarkEnd w:id="76"/>
    </w:p>
    <w:p w:rsidR="008542D7" w:rsidRDefault="00816B1F" w:rsidP="00816B1F">
      <w:pPr>
        <w:spacing w:line="288" w:lineRule="auto"/>
        <w:ind w:firstLine="420"/>
        <w:rPr>
          <w:rFonts w:ascii="Times New Roman" w:hAnsi="Times New Roman"/>
          <w:szCs w:val="21"/>
        </w:rPr>
      </w:pPr>
      <w:r>
        <w:rPr>
          <w:rFonts w:ascii="Times New Roman" w:hAnsi="Times New Roman" w:hint="eastAsia"/>
          <w:szCs w:val="21"/>
        </w:rPr>
        <w:t>[1</w:t>
      </w:r>
      <w:r>
        <w:rPr>
          <w:rFonts w:ascii="Times New Roman" w:hAnsi="Times New Roman" w:hint="eastAsia"/>
          <w:szCs w:val="21"/>
        </w:rPr>
        <w:t>]</w:t>
      </w:r>
      <w:r>
        <w:rPr>
          <w:rFonts w:ascii="Times New Roman" w:hAnsi="Times New Roman" w:hint="eastAsia"/>
          <w:szCs w:val="21"/>
        </w:rPr>
        <w:t>姚庆栋</w:t>
      </w:r>
      <w:r w:rsidR="001221E9">
        <w:rPr>
          <w:rFonts w:ascii="Times New Roman" w:hAnsi="Times New Roman" w:cs="Times New Roman" w:hint="eastAsia"/>
          <w:szCs w:val="21"/>
        </w:rPr>
        <w:t xml:space="preserve">, </w:t>
      </w:r>
      <w:r w:rsidR="001221E9">
        <w:rPr>
          <w:rFonts w:ascii="Times New Roman" w:hAnsi="Times New Roman" w:hint="eastAsia"/>
          <w:szCs w:val="21"/>
        </w:rPr>
        <w:t>毕厚杰</w:t>
      </w:r>
      <w:r w:rsidR="001221E9">
        <w:rPr>
          <w:rFonts w:ascii="Times New Roman" w:hAnsi="Times New Roman" w:hint="eastAsia"/>
          <w:szCs w:val="21"/>
        </w:rPr>
        <w:t xml:space="preserve">, </w:t>
      </w:r>
      <w:r>
        <w:rPr>
          <w:rFonts w:ascii="Times New Roman" w:hAnsi="Times New Roman" w:hint="eastAsia"/>
          <w:szCs w:val="21"/>
        </w:rPr>
        <w:t>王兆华</w:t>
      </w:r>
      <w:r w:rsidR="001221E9">
        <w:rPr>
          <w:rFonts w:ascii="Times New Roman" w:hAnsi="Times New Roman" w:hint="eastAsia"/>
          <w:szCs w:val="21"/>
        </w:rPr>
        <w:t>,</w:t>
      </w:r>
      <w:r w:rsidR="001221E9">
        <w:rPr>
          <w:rFonts w:ascii="Times New Roman" w:hAnsi="Times New Roman"/>
          <w:szCs w:val="21"/>
        </w:rPr>
        <w:t xml:space="preserve"> </w:t>
      </w:r>
      <w:proofErr w:type="gramStart"/>
      <w:r w:rsidR="001221E9">
        <w:rPr>
          <w:rFonts w:ascii="Times New Roman" w:hAnsi="Times New Roman" w:hint="eastAsia"/>
          <w:szCs w:val="21"/>
        </w:rPr>
        <w:t>徐孟侠</w:t>
      </w:r>
      <w:proofErr w:type="gramEnd"/>
      <w:r w:rsidR="001221E9">
        <w:rPr>
          <w:rFonts w:ascii="Times New Roman" w:hAnsi="Times New Roman" w:hint="eastAsia"/>
          <w:szCs w:val="21"/>
        </w:rPr>
        <w:t xml:space="preserve">. </w:t>
      </w:r>
      <w:r>
        <w:rPr>
          <w:rFonts w:ascii="Times New Roman" w:hAnsi="Times New Roman" w:hint="eastAsia"/>
          <w:szCs w:val="21"/>
        </w:rPr>
        <w:t>图像编码基础</w:t>
      </w:r>
      <w:r w:rsidR="001221E9">
        <w:rPr>
          <w:rFonts w:ascii="Times New Roman" w:hAnsi="Times New Roman" w:hint="eastAsia"/>
          <w:szCs w:val="21"/>
        </w:rPr>
        <w:t xml:space="preserve">. </w:t>
      </w:r>
      <w:r w:rsidR="001221E9">
        <w:rPr>
          <w:rFonts w:ascii="Times New Roman" w:hAnsi="Times New Roman" w:hint="eastAsia"/>
          <w:szCs w:val="21"/>
        </w:rPr>
        <w:t>清华大学出版社</w:t>
      </w:r>
      <w:r w:rsidR="001221E9">
        <w:rPr>
          <w:rFonts w:ascii="Times New Roman" w:hAnsi="Times New Roman" w:hint="eastAsia"/>
          <w:szCs w:val="21"/>
        </w:rPr>
        <w:t xml:space="preserve">. </w:t>
      </w:r>
      <w:r w:rsidR="008542D7" w:rsidRPr="008542D7">
        <w:rPr>
          <w:rFonts w:ascii="Times New Roman" w:hAnsi="Times New Roman"/>
          <w:szCs w:val="21"/>
        </w:rPr>
        <w:t>2006</w:t>
      </w:r>
      <w:r w:rsidR="001221E9">
        <w:rPr>
          <w:rFonts w:ascii="Times New Roman" w:hAnsi="Times New Roman" w:hint="eastAsia"/>
          <w:szCs w:val="21"/>
        </w:rPr>
        <w:t>: 17</w:t>
      </w:r>
      <w:r w:rsidR="001221E9">
        <w:rPr>
          <w:rFonts w:ascii="Times New Roman" w:hAnsi="Times New Roman"/>
          <w:szCs w:val="21"/>
        </w:rPr>
        <w:t>-18</w:t>
      </w:r>
      <w:r w:rsidR="001C6432">
        <w:rPr>
          <w:rFonts w:ascii="Times New Roman" w:hAnsi="Times New Roman"/>
          <w:szCs w:val="21"/>
        </w:rPr>
        <w:t>.</w:t>
      </w:r>
    </w:p>
    <w:p w:rsidR="00302989" w:rsidRPr="00302989" w:rsidRDefault="00302989" w:rsidP="00302989">
      <w:pPr>
        <w:spacing w:line="288" w:lineRule="auto"/>
        <w:ind w:firstLineChars="200" w:firstLine="420"/>
        <w:rPr>
          <w:rFonts w:ascii="Times New Roman" w:hAnsi="Times New Roman" w:hint="eastAsia"/>
          <w:szCs w:val="21"/>
        </w:rPr>
      </w:pPr>
      <w:r>
        <w:rPr>
          <w:rFonts w:ascii="Times New Roman" w:hAnsi="Times New Roman" w:hint="eastAsia"/>
          <w:szCs w:val="21"/>
        </w:rPr>
        <w:t>[2</w:t>
      </w:r>
      <w:r>
        <w:rPr>
          <w:rFonts w:ascii="Times New Roman" w:hAnsi="Times New Roman" w:hint="eastAsia"/>
          <w:szCs w:val="21"/>
        </w:rPr>
        <w:t>]</w:t>
      </w:r>
      <w:r w:rsidRPr="00816B1F">
        <w:rPr>
          <w:rFonts w:ascii="Times New Roman" w:hAnsi="Times New Roman"/>
          <w:szCs w:val="21"/>
        </w:rPr>
        <w:t xml:space="preserve"> </w:t>
      </w:r>
      <w:proofErr w:type="gramStart"/>
      <w:r w:rsidRPr="00816B1F">
        <w:rPr>
          <w:rFonts w:ascii="Times New Roman" w:hAnsi="Times New Roman"/>
          <w:szCs w:val="21"/>
        </w:rPr>
        <w:t>谢胜利</w:t>
      </w:r>
      <w:proofErr w:type="gramEnd"/>
      <w:r>
        <w:rPr>
          <w:rFonts w:ascii="Times New Roman" w:hAnsi="Times New Roman"/>
          <w:szCs w:val="21"/>
        </w:rPr>
        <w:t xml:space="preserve">, </w:t>
      </w:r>
      <w:proofErr w:type="gramStart"/>
      <w:r w:rsidRPr="00816B1F">
        <w:rPr>
          <w:rFonts w:ascii="Times New Roman" w:hAnsi="Times New Roman"/>
          <w:szCs w:val="21"/>
        </w:rPr>
        <w:t>石敏</w:t>
      </w:r>
      <w:proofErr w:type="gramEnd"/>
      <w:r w:rsidRPr="00816B1F">
        <w:rPr>
          <w:rFonts w:ascii="Times New Roman" w:hAnsi="Times New Roman"/>
          <w:szCs w:val="21"/>
        </w:rPr>
        <w:t xml:space="preserve">. </w:t>
      </w:r>
      <w:r>
        <w:rPr>
          <w:rFonts w:ascii="Times New Roman" w:hAnsi="Times New Roman" w:hint="eastAsia"/>
          <w:szCs w:val="21"/>
        </w:rPr>
        <w:t>基于</w:t>
      </w:r>
      <w:r>
        <w:rPr>
          <w:rFonts w:ascii="Times New Roman" w:hAnsi="Times New Roman"/>
          <w:szCs w:val="21"/>
        </w:rPr>
        <w:t>DCT</w:t>
      </w:r>
      <w:r w:rsidRPr="00816B1F">
        <w:rPr>
          <w:rFonts w:ascii="Times New Roman" w:hAnsi="Times New Roman"/>
          <w:szCs w:val="21"/>
        </w:rPr>
        <w:t>域的高压缩</w:t>
      </w:r>
      <w:proofErr w:type="gramStart"/>
      <w:r w:rsidRPr="00816B1F">
        <w:rPr>
          <w:rFonts w:ascii="Times New Roman" w:hAnsi="Times New Roman"/>
          <w:szCs w:val="21"/>
        </w:rPr>
        <w:t>图像去块效应</w:t>
      </w:r>
      <w:proofErr w:type="gramEnd"/>
      <w:r w:rsidRPr="00816B1F">
        <w:rPr>
          <w:rFonts w:ascii="Times New Roman" w:hAnsi="Times New Roman"/>
          <w:szCs w:val="21"/>
        </w:rPr>
        <w:t>算法</w:t>
      </w:r>
      <w:r w:rsidRPr="00816B1F">
        <w:rPr>
          <w:rFonts w:ascii="Times New Roman" w:hAnsi="Times New Roman"/>
          <w:szCs w:val="21"/>
        </w:rPr>
        <w:t xml:space="preserve">. </w:t>
      </w:r>
      <w:r w:rsidRPr="00816B1F">
        <w:rPr>
          <w:rFonts w:ascii="Times New Roman" w:hAnsi="Times New Roman"/>
          <w:szCs w:val="21"/>
        </w:rPr>
        <w:t>控制理论与应用</w:t>
      </w:r>
      <w:r w:rsidRPr="00816B1F">
        <w:rPr>
          <w:rFonts w:ascii="Times New Roman" w:hAnsi="Times New Roman"/>
          <w:szCs w:val="21"/>
        </w:rPr>
        <w:t>, 2006, 23(1):139-142</w:t>
      </w:r>
      <w:r>
        <w:rPr>
          <w:rFonts w:ascii="Times New Roman" w:hAnsi="Times New Roman"/>
          <w:szCs w:val="21"/>
        </w:rPr>
        <w:t>.</w:t>
      </w:r>
    </w:p>
    <w:p w:rsidR="00302989" w:rsidRDefault="00302989" w:rsidP="00302989">
      <w:pPr>
        <w:spacing w:line="288" w:lineRule="auto"/>
        <w:ind w:firstLineChars="200" w:firstLine="420"/>
        <w:rPr>
          <w:rFonts w:ascii="Times New Roman" w:hAnsi="Times New Roman" w:hint="eastAsia"/>
          <w:szCs w:val="21"/>
        </w:rPr>
      </w:pPr>
      <w:r>
        <w:rPr>
          <w:rFonts w:ascii="Times New Roman" w:hAnsi="Times New Roman" w:hint="eastAsia"/>
          <w:szCs w:val="21"/>
        </w:rPr>
        <w:t>[3</w:t>
      </w:r>
      <w:r w:rsidR="00816B1F">
        <w:rPr>
          <w:rFonts w:ascii="Times New Roman" w:hAnsi="Times New Roman" w:hint="eastAsia"/>
          <w:szCs w:val="21"/>
        </w:rPr>
        <w:t>]</w:t>
      </w:r>
      <w:r w:rsidRPr="00302989">
        <w:rPr>
          <w:rFonts w:ascii="Times New Roman" w:hAnsi="Times New Roman" w:hint="eastAsia"/>
          <w:szCs w:val="21"/>
        </w:rPr>
        <w:t xml:space="preserve"> </w:t>
      </w:r>
      <w:r>
        <w:rPr>
          <w:rFonts w:ascii="Times New Roman" w:hAnsi="Times New Roman" w:hint="eastAsia"/>
          <w:szCs w:val="21"/>
        </w:rPr>
        <w:t>胡栋</w:t>
      </w:r>
      <w:r>
        <w:rPr>
          <w:rFonts w:ascii="Times New Roman" w:hAnsi="Times New Roman" w:hint="eastAsia"/>
          <w:szCs w:val="21"/>
        </w:rPr>
        <w:t xml:space="preserve">. </w:t>
      </w:r>
      <w:r w:rsidRPr="008542D7">
        <w:rPr>
          <w:rFonts w:ascii="Times New Roman" w:hAnsi="Times New Roman" w:hint="eastAsia"/>
          <w:szCs w:val="21"/>
        </w:rPr>
        <w:t>静止图像编码的基本方法与国际标准</w:t>
      </w:r>
      <w:r>
        <w:rPr>
          <w:rFonts w:ascii="Times New Roman" w:hAnsi="Times New Roman" w:hint="eastAsia"/>
          <w:szCs w:val="21"/>
        </w:rPr>
        <w:t xml:space="preserve">. </w:t>
      </w:r>
      <w:r>
        <w:rPr>
          <w:rFonts w:ascii="Times New Roman" w:hAnsi="Times New Roman" w:hint="eastAsia"/>
          <w:szCs w:val="21"/>
        </w:rPr>
        <w:t>北京邮电大学出版社</w:t>
      </w:r>
      <w:r>
        <w:rPr>
          <w:rFonts w:ascii="Times New Roman" w:hAnsi="Times New Roman" w:hint="eastAsia"/>
          <w:szCs w:val="21"/>
        </w:rPr>
        <w:t xml:space="preserve">, </w:t>
      </w:r>
      <w:r w:rsidRPr="008542D7">
        <w:rPr>
          <w:rFonts w:ascii="Times New Roman" w:hAnsi="Times New Roman"/>
          <w:szCs w:val="21"/>
        </w:rPr>
        <w:t>2003</w:t>
      </w:r>
      <w:r>
        <w:rPr>
          <w:rFonts w:ascii="Times New Roman" w:hAnsi="Times New Roman" w:hint="eastAsia"/>
          <w:szCs w:val="21"/>
        </w:rPr>
        <w:t xml:space="preserve">: </w:t>
      </w:r>
      <w:r>
        <w:rPr>
          <w:rFonts w:ascii="Times New Roman" w:hAnsi="Times New Roman"/>
          <w:szCs w:val="21"/>
        </w:rPr>
        <w:t>21.</w:t>
      </w:r>
    </w:p>
    <w:p w:rsidR="008542D7" w:rsidRPr="008542D7" w:rsidRDefault="00302989" w:rsidP="00302989">
      <w:pPr>
        <w:spacing w:line="288" w:lineRule="auto"/>
        <w:ind w:firstLineChars="200" w:firstLine="420"/>
        <w:rPr>
          <w:rFonts w:ascii="Times New Roman" w:hAnsi="Times New Roman" w:hint="eastAsia"/>
          <w:szCs w:val="21"/>
        </w:rPr>
      </w:pPr>
      <w:r>
        <w:rPr>
          <w:rFonts w:ascii="Times New Roman" w:hAnsi="Times New Roman" w:hint="eastAsia"/>
          <w:szCs w:val="21"/>
        </w:rPr>
        <w:t>[4</w:t>
      </w:r>
      <w:r w:rsidR="00816B1F">
        <w:rPr>
          <w:rFonts w:ascii="Times New Roman" w:hAnsi="Times New Roman" w:hint="eastAsia"/>
          <w:szCs w:val="21"/>
        </w:rPr>
        <w:t>]</w:t>
      </w:r>
      <w:r w:rsidRPr="00302989">
        <w:rPr>
          <w:rFonts w:ascii="Times New Roman" w:hAnsi="Times New Roman" w:hint="eastAsia"/>
          <w:szCs w:val="21"/>
        </w:rPr>
        <w:t xml:space="preserve"> </w:t>
      </w:r>
      <w:r>
        <w:rPr>
          <w:rFonts w:ascii="Times New Roman" w:hAnsi="Times New Roman" w:hint="eastAsia"/>
          <w:szCs w:val="21"/>
        </w:rPr>
        <w:t>周炯榘</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信息理论基础</w:t>
      </w:r>
      <w:r>
        <w:rPr>
          <w:rFonts w:ascii="Times New Roman" w:hAnsi="Times New Roman" w:hint="eastAsia"/>
          <w:szCs w:val="21"/>
        </w:rPr>
        <w:t xml:space="preserve">. </w:t>
      </w:r>
      <w:r w:rsidRPr="008542D7">
        <w:rPr>
          <w:rFonts w:ascii="Times New Roman" w:hAnsi="Times New Roman" w:hint="eastAsia"/>
          <w:szCs w:val="21"/>
        </w:rPr>
        <w:t>邮电</w:t>
      </w:r>
      <w:r>
        <w:rPr>
          <w:rFonts w:ascii="Times New Roman" w:hAnsi="Times New Roman" w:hint="eastAsia"/>
          <w:szCs w:val="21"/>
        </w:rPr>
        <w:t>出版社</w:t>
      </w:r>
      <w:r>
        <w:rPr>
          <w:rFonts w:ascii="Times New Roman" w:hAnsi="Times New Roman" w:hint="eastAsia"/>
          <w:szCs w:val="21"/>
        </w:rPr>
        <w:t xml:space="preserve">, </w:t>
      </w:r>
      <w:r w:rsidRPr="008542D7">
        <w:rPr>
          <w:rFonts w:ascii="Times New Roman" w:hAnsi="Times New Roman"/>
          <w:szCs w:val="21"/>
        </w:rPr>
        <w:t>1983</w:t>
      </w:r>
      <w:r>
        <w:rPr>
          <w:rFonts w:ascii="Times New Roman" w:hAnsi="Times New Roman" w:hint="eastAsia"/>
          <w:szCs w:val="21"/>
        </w:rPr>
        <w:t>: 15</w:t>
      </w:r>
      <w:r>
        <w:rPr>
          <w:rFonts w:ascii="Times New Roman" w:hAnsi="Times New Roman"/>
          <w:szCs w:val="21"/>
        </w:rPr>
        <w:t>-16.</w:t>
      </w:r>
    </w:p>
    <w:p w:rsidR="008542D7" w:rsidRDefault="00302989" w:rsidP="008542D7">
      <w:pPr>
        <w:spacing w:line="288" w:lineRule="auto"/>
        <w:ind w:firstLineChars="200" w:firstLine="420"/>
        <w:rPr>
          <w:rFonts w:ascii="Times New Roman" w:hAnsi="Times New Roman" w:hint="eastAsia"/>
          <w:szCs w:val="21"/>
        </w:rPr>
      </w:pPr>
      <w:r>
        <w:rPr>
          <w:rFonts w:ascii="Times New Roman" w:hAnsi="Times New Roman" w:hint="eastAsia"/>
          <w:szCs w:val="21"/>
        </w:rPr>
        <w:t>[5</w:t>
      </w:r>
      <w:r w:rsidR="00816B1F">
        <w:rPr>
          <w:rFonts w:ascii="Times New Roman" w:hAnsi="Times New Roman" w:hint="eastAsia"/>
          <w:szCs w:val="21"/>
        </w:rPr>
        <w:t>]</w:t>
      </w:r>
      <w:r w:rsidRPr="00302989">
        <w:rPr>
          <w:rFonts w:ascii="Times New Roman" w:hAnsi="Times New Roman" w:hint="eastAsia"/>
          <w:szCs w:val="21"/>
        </w:rPr>
        <w:t xml:space="preserve"> </w:t>
      </w:r>
      <w:r>
        <w:rPr>
          <w:rFonts w:ascii="Times New Roman" w:hAnsi="Times New Roman" w:hint="eastAsia"/>
          <w:szCs w:val="21"/>
        </w:rPr>
        <w:t>张春田</w:t>
      </w:r>
      <w:r>
        <w:rPr>
          <w:rFonts w:ascii="Times New Roman" w:hAnsi="Times New Roman" w:hint="eastAsia"/>
          <w:szCs w:val="21"/>
        </w:rPr>
        <w:t xml:space="preserve">, </w:t>
      </w:r>
      <w:r>
        <w:rPr>
          <w:rFonts w:ascii="Times New Roman" w:hAnsi="Times New Roman" w:hint="eastAsia"/>
          <w:szCs w:val="21"/>
        </w:rPr>
        <w:t>苏育挺</w:t>
      </w:r>
      <w:r>
        <w:rPr>
          <w:rFonts w:ascii="Times New Roman" w:hAnsi="Times New Roman" w:hint="eastAsia"/>
          <w:szCs w:val="21"/>
        </w:rPr>
        <w:t xml:space="preserve">, </w:t>
      </w:r>
      <w:r>
        <w:rPr>
          <w:rFonts w:ascii="Times New Roman" w:hAnsi="Times New Roman" w:hint="eastAsia"/>
          <w:szCs w:val="21"/>
        </w:rPr>
        <w:t>张静</w:t>
      </w:r>
      <w:r>
        <w:rPr>
          <w:rFonts w:ascii="Times New Roman" w:hAnsi="Times New Roman" w:hint="eastAsia"/>
          <w:szCs w:val="21"/>
        </w:rPr>
        <w:t xml:space="preserve">. </w:t>
      </w:r>
      <w:r w:rsidRPr="008542D7">
        <w:rPr>
          <w:rFonts w:ascii="Times New Roman" w:hAnsi="Times New Roman" w:hint="eastAsia"/>
          <w:szCs w:val="21"/>
        </w:rPr>
        <w:t>数字图像压缩编码</w:t>
      </w:r>
      <w:r>
        <w:rPr>
          <w:rFonts w:ascii="Times New Roman" w:hAnsi="Times New Roman" w:hint="eastAsia"/>
          <w:szCs w:val="21"/>
        </w:rPr>
        <w:t xml:space="preserve">. </w:t>
      </w:r>
      <w:r>
        <w:rPr>
          <w:rFonts w:ascii="Times New Roman" w:hAnsi="Times New Roman" w:hint="eastAsia"/>
          <w:szCs w:val="21"/>
        </w:rPr>
        <w:t>清华大学出版社</w:t>
      </w:r>
      <w:r>
        <w:rPr>
          <w:rFonts w:ascii="Times New Roman" w:hAnsi="Times New Roman" w:hint="eastAsia"/>
          <w:szCs w:val="21"/>
        </w:rPr>
        <w:t xml:space="preserve">, </w:t>
      </w:r>
      <w:r w:rsidRPr="008542D7">
        <w:rPr>
          <w:rFonts w:ascii="Times New Roman" w:hAnsi="Times New Roman"/>
          <w:szCs w:val="21"/>
        </w:rPr>
        <w:t>2006</w:t>
      </w:r>
      <w:r>
        <w:rPr>
          <w:rFonts w:ascii="Times New Roman" w:hAnsi="Times New Roman" w:hint="eastAsia"/>
          <w:szCs w:val="21"/>
        </w:rPr>
        <w:t>: 30</w:t>
      </w:r>
      <w:r>
        <w:rPr>
          <w:rFonts w:ascii="Times New Roman" w:hAnsi="Times New Roman"/>
          <w:szCs w:val="21"/>
        </w:rPr>
        <w:t>.</w:t>
      </w:r>
    </w:p>
    <w:p w:rsidR="000C5D70" w:rsidRDefault="000C5D70" w:rsidP="000C5D70">
      <w:pPr>
        <w:spacing w:line="288" w:lineRule="auto"/>
        <w:ind w:firstLineChars="200" w:firstLine="420"/>
        <w:rPr>
          <w:rFonts w:ascii="Times New Roman" w:hAnsi="Times New Roman"/>
          <w:szCs w:val="21"/>
        </w:rPr>
      </w:pPr>
      <w:r>
        <w:rPr>
          <w:rFonts w:ascii="Times New Roman" w:hAnsi="Times New Roman"/>
          <w:szCs w:val="21"/>
        </w:rPr>
        <w:t>[6]</w:t>
      </w:r>
      <w:r w:rsidR="00816B1F" w:rsidRPr="001221E9">
        <w:rPr>
          <w:rFonts w:ascii="Times New Roman" w:hAnsi="Times New Roman"/>
          <w:szCs w:val="21"/>
        </w:rPr>
        <w:t xml:space="preserve"> </w:t>
      </w:r>
      <w:r w:rsidR="00816B1F" w:rsidRPr="001221E9">
        <w:rPr>
          <w:rFonts w:ascii="Times New Roman" w:hAnsi="Times New Roman"/>
          <w:szCs w:val="21"/>
        </w:rPr>
        <w:t>张鑫</w:t>
      </w:r>
      <w:r w:rsidR="00816B1F" w:rsidRPr="001221E9">
        <w:rPr>
          <w:rFonts w:ascii="Times New Roman" w:hAnsi="Times New Roman"/>
          <w:szCs w:val="21"/>
        </w:rPr>
        <w:t xml:space="preserve">. </w:t>
      </w:r>
      <w:r w:rsidR="00816B1F" w:rsidRPr="001221E9">
        <w:rPr>
          <w:rFonts w:ascii="Times New Roman" w:hAnsi="Times New Roman"/>
          <w:szCs w:val="21"/>
        </w:rPr>
        <w:t>数字图像</w:t>
      </w:r>
      <w:proofErr w:type="gramStart"/>
      <w:r w:rsidR="00816B1F" w:rsidRPr="001221E9">
        <w:rPr>
          <w:rFonts w:ascii="Times New Roman" w:hAnsi="Times New Roman"/>
          <w:szCs w:val="21"/>
        </w:rPr>
        <w:t>的去块效应</w:t>
      </w:r>
      <w:proofErr w:type="gramEnd"/>
      <w:r w:rsidR="00816B1F" w:rsidRPr="001221E9">
        <w:rPr>
          <w:rFonts w:ascii="Times New Roman" w:hAnsi="Times New Roman"/>
          <w:szCs w:val="21"/>
        </w:rPr>
        <w:t>的研究</w:t>
      </w:r>
      <w:r w:rsidR="00816B1F" w:rsidRPr="001221E9">
        <w:rPr>
          <w:rFonts w:ascii="Times New Roman" w:hAnsi="Times New Roman"/>
          <w:szCs w:val="21"/>
        </w:rPr>
        <w:t xml:space="preserve">. </w:t>
      </w:r>
      <w:r w:rsidR="00816B1F" w:rsidRPr="001221E9">
        <w:rPr>
          <w:rFonts w:ascii="Times New Roman" w:hAnsi="Times New Roman"/>
          <w:szCs w:val="21"/>
        </w:rPr>
        <w:t>重庆大学</w:t>
      </w:r>
      <w:r w:rsidR="001C6432">
        <w:rPr>
          <w:rFonts w:ascii="Times New Roman" w:hAnsi="Times New Roman"/>
          <w:szCs w:val="21"/>
        </w:rPr>
        <w:t>, 2009: 5-8</w:t>
      </w:r>
    </w:p>
    <w:p w:rsidR="00302989" w:rsidRPr="00302989" w:rsidRDefault="00D44D32" w:rsidP="00302989">
      <w:pPr>
        <w:spacing w:line="288" w:lineRule="auto"/>
        <w:ind w:firstLineChars="200" w:firstLine="420"/>
        <w:rPr>
          <w:rFonts w:ascii="Times New Roman" w:hAnsi="Times New Roman" w:hint="eastAsia"/>
          <w:szCs w:val="21"/>
        </w:rPr>
      </w:pPr>
      <w:r>
        <w:rPr>
          <w:rFonts w:ascii="Times New Roman" w:hAnsi="Times New Roman" w:hint="eastAsia"/>
          <w:szCs w:val="21"/>
        </w:rPr>
        <w:t>[7</w:t>
      </w:r>
      <w:r w:rsidR="00302989">
        <w:rPr>
          <w:rFonts w:ascii="Times New Roman" w:hAnsi="Times New Roman" w:hint="eastAsia"/>
          <w:szCs w:val="21"/>
        </w:rPr>
        <w:t>]</w:t>
      </w:r>
      <w:r w:rsidR="00302989" w:rsidRPr="001221E9">
        <w:rPr>
          <w:rFonts w:ascii="Times New Roman" w:hAnsi="Times New Roman" w:hint="eastAsia"/>
          <w:szCs w:val="21"/>
        </w:rPr>
        <w:t xml:space="preserve"> </w:t>
      </w:r>
      <w:r w:rsidR="00302989" w:rsidRPr="001221E9">
        <w:rPr>
          <w:rFonts w:ascii="Times New Roman" w:hAnsi="Times New Roman" w:hint="eastAsia"/>
          <w:szCs w:val="21"/>
        </w:rPr>
        <w:t>周</w:t>
      </w:r>
      <w:r w:rsidR="00302989" w:rsidRPr="001221E9">
        <w:rPr>
          <w:rFonts w:ascii="Times New Roman" w:hAnsi="Times New Roman"/>
          <w:szCs w:val="21"/>
        </w:rPr>
        <w:t>长发</w:t>
      </w:r>
      <w:r w:rsidR="00302989">
        <w:rPr>
          <w:rFonts w:ascii="Times New Roman" w:hAnsi="Times New Roman" w:hint="eastAsia"/>
          <w:szCs w:val="21"/>
        </w:rPr>
        <w:t xml:space="preserve">. </w:t>
      </w:r>
      <w:r w:rsidR="00302989" w:rsidRPr="001221E9">
        <w:rPr>
          <w:rFonts w:ascii="Times New Roman" w:hAnsi="Times New Roman" w:hint="eastAsia"/>
          <w:szCs w:val="21"/>
        </w:rPr>
        <w:t>精通</w:t>
      </w:r>
      <w:r w:rsidR="00302989" w:rsidRPr="001221E9">
        <w:rPr>
          <w:rFonts w:ascii="Times New Roman" w:hAnsi="Times New Roman" w:hint="eastAsia"/>
          <w:szCs w:val="21"/>
        </w:rPr>
        <w:t>Visual C++</w:t>
      </w:r>
      <w:r w:rsidR="00302989" w:rsidRPr="001221E9">
        <w:rPr>
          <w:rFonts w:ascii="Times New Roman" w:hAnsi="Times New Roman" w:hint="eastAsia"/>
          <w:szCs w:val="21"/>
        </w:rPr>
        <w:t>图像处理编程</w:t>
      </w:r>
      <w:r w:rsidR="00302989">
        <w:rPr>
          <w:rFonts w:ascii="Times New Roman" w:hAnsi="Times New Roman" w:hint="eastAsia"/>
          <w:szCs w:val="21"/>
        </w:rPr>
        <w:t xml:space="preserve">. </w:t>
      </w:r>
      <w:r w:rsidR="00302989" w:rsidRPr="001221E9">
        <w:rPr>
          <w:rFonts w:ascii="Times New Roman" w:hAnsi="Times New Roman"/>
          <w:szCs w:val="21"/>
        </w:rPr>
        <w:t>电子工业出版社</w:t>
      </w:r>
      <w:r w:rsidR="00302989">
        <w:rPr>
          <w:rFonts w:ascii="Times New Roman" w:hAnsi="Times New Roman" w:hint="eastAsia"/>
          <w:szCs w:val="21"/>
        </w:rPr>
        <w:t xml:space="preserve">, </w:t>
      </w:r>
      <w:r w:rsidR="00302989" w:rsidRPr="001221E9">
        <w:rPr>
          <w:rFonts w:ascii="Times New Roman" w:hAnsi="Times New Roman" w:hint="eastAsia"/>
          <w:szCs w:val="21"/>
        </w:rPr>
        <w:t>2004</w:t>
      </w:r>
      <w:r w:rsidR="00302989">
        <w:rPr>
          <w:rFonts w:ascii="Times New Roman" w:hAnsi="Times New Roman"/>
          <w:szCs w:val="21"/>
        </w:rPr>
        <w:t>: 17-40.</w:t>
      </w:r>
    </w:p>
    <w:p w:rsidR="00816B1F" w:rsidRDefault="000C5D70" w:rsidP="000C5D70">
      <w:pPr>
        <w:spacing w:line="288" w:lineRule="auto"/>
        <w:ind w:firstLineChars="200" w:firstLine="420"/>
        <w:rPr>
          <w:rFonts w:ascii="Times New Roman" w:hAnsi="Times New Roman"/>
          <w:szCs w:val="21"/>
        </w:rPr>
      </w:pPr>
      <w:r>
        <w:rPr>
          <w:rFonts w:ascii="Times New Roman" w:hAnsi="Times New Roman" w:hint="eastAsia"/>
          <w:szCs w:val="21"/>
        </w:rPr>
        <w:t>[</w:t>
      </w:r>
      <w:r w:rsidR="00D44D32">
        <w:rPr>
          <w:rFonts w:ascii="Times New Roman" w:hAnsi="Times New Roman"/>
          <w:szCs w:val="21"/>
        </w:rPr>
        <w:t>8</w:t>
      </w:r>
      <w:r>
        <w:rPr>
          <w:rFonts w:ascii="Times New Roman" w:hAnsi="Times New Roman" w:hint="eastAsia"/>
          <w:szCs w:val="21"/>
        </w:rPr>
        <w:t>]</w:t>
      </w:r>
      <w:r w:rsidR="00816B1F" w:rsidRPr="001221E9">
        <w:rPr>
          <w:rFonts w:ascii="Times New Roman" w:hAnsi="Times New Roman"/>
          <w:szCs w:val="21"/>
        </w:rPr>
        <w:t xml:space="preserve"> </w:t>
      </w:r>
      <w:proofErr w:type="gramStart"/>
      <w:r w:rsidR="001221E9" w:rsidRPr="001221E9">
        <w:rPr>
          <w:rFonts w:ascii="Times New Roman" w:hAnsi="Times New Roman"/>
          <w:szCs w:val="21"/>
        </w:rPr>
        <w:t>黎松</w:t>
      </w:r>
      <w:proofErr w:type="gramEnd"/>
      <w:r w:rsidR="001221E9" w:rsidRPr="001221E9">
        <w:rPr>
          <w:rFonts w:ascii="Times New Roman" w:hAnsi="Times New Roman"/>
          <w:szCs w:val="21"/>
        </w:rPr>
        <w:t xml:space="preserve">, </w:t>
      </w:r>
      <w:proofErr w:type="gramStart"/>
      <w:r w:rsidR="001221E9" w:rsidRPr="001221E9">
        <w:rPr>
          <w:rFonts w:ascii="Times New Roman" w:hAnsi="Times New Roman"/>
          <w:szCs w:val="21"/>
        </w:rPr>
        <w:t>平西建</w:t>
      </w:r>
      <w:proofErr w:type="gramEnd"/>
      <w:r w:rsidR="001221E9" w:rsidRPr="001221E9">
        <w:rPr>
          <w:rFonts w:ascii="Times New Roman" w:hAnsi="Times New Roman"/>
          <w:szCs w:val="21"/>
        </w:rPr>
        <w:t xml:space="preserve">, </w:t>
      </w:r>
      <w:r w:rsidR="001221E9" w:rsidRPr="001221E9">
        <w:rPr>
          <w:rFonts w:ascii="Times New Roman" w:hAnsi="Times New Roman"/>
          <w:szCs w:val="21"/>
        </w:rPr>
        <w:t>丁益洪</w:t>
      </w:r>
      <w:r w:rsidR="001221E9" w:rsidRPr="001221E9">
        <w:rPr>
          <w:rFonts w:ascii="Times New Roman" w:hAnsi="Times New Roman"/>
          <w:szCs w:val="21"/>
        </w:rPr>
        <w:t xml:space="preserve">. </w:t>
      </w:r>
      <w:r w:rsidR="001221E9" w:rsidRPr="001221E9">
        <w:rPr>
          <w:rFonts w:ascii="Times New Roman" w:hAnsi="Times New Roman"/>
          <w:szCs w:val="21"/>
        </w:rPr>
        <w:t>开放源代码的计算机视觉类库</w:t>
      </w:r>
      <w:r w:rsidR="001221E9" w:rsidRPr="001221E9">
        <w:rPr>
          <w:rFonts w:ascii="Times New Roman" w:hAnsi="Times New Roman"/>
          <w:szCs w:val="21"/>
        </w:rPr>
        <w:t>OpenC</w:t>
      </w:r>
      <w:r w:rsidR="001C6432">
        <w:rPr>
          <w:rFonts w:ascii="Times New Roman" w:hAnsi="Times New Roman"/>
          <w:szCs w:val="21"/>
        </w:rPr>
        <w:t>V</w:t>
      </w:r>
      <w:r w:rsidR="001221E9" w:rsidRPr="001221E9">
        <w:rPr>
          <w:rFonts w:ascii="Times New Roman" w:hAnsi="Times New Roman"/>
          <w:szCs w:val="21"/>
        </w:rPr>
        <w:t>的应用</w:t>
      </w:r>
      <w:r w:rsidR="001221E9" w:rsidRPr="001221E9">
        <w:rPr>
          <w:rFonts w:ascii="Times New Roman" w:hAnsi="Times New Roman"/>
          <w:szCs w:val="21"/>
        </w:rPr>
        <w:t xml:space="preserve">. </w:t>
      </w:r>
      <w:r w:rsidR="001221E9" w:rsidRPr="001221E9">
        <w:rPr>
          <w:rFonts w:ascii="Times New Roman" w:hAnsi="Times New Roman"/>
          <w:szCs w:val="21"/>
        </w:rPr>
        <w:t>计算机应用与软件</w:t>
      </w:r>
      <w:r w:rsidR="001C6432">
        <w:rPr>
          <w:rFonts w:ascii="Times New Roman" w:hAnsi="Times New Roman"/>
          <w:szCs w:val="21"/>
        </w:rPr>
        <w:t>, 2005, 22(8):134-136.</w:t>
      </w:r>
    </w:p>
    <w:p w:rsidR="00302989" w:rsidRDefault="00D44D32" w:rsidP="00302989">
      <w:pPr>
        <w:spacing w:line="288" w:lineRule="auto"/>
        <w:ind w:firstLineChars="200" w:firstLine="420"/>
        <w:rPr>
          <w:rFonts w:ascii="Times New Roman" w:hAnsi="Times New Roman"/>
          <w:szCs w:val="21"/>
        </w:rPr>
      </w:pPr>
      <w:r>
        <w:rPr>
          <w:rFonts w:ascii="Times New Roman" w:hAnsi="Times New Roman"/>
          <w:szCs w:val="21"/>
        </w:rPr>
        <w:t>[9</w:t>
      </w:r>
      <w:r w:rsidR="00302989">
        <w:rPr>
          <w:rFonts w:ascii="Times New Roman" w:hAnsi="Times New Roman"/>
          <w:szCs w:val="21"/>
        </w:rPr>
        <w:t>]</w:t>
      </w:r>
      <w:r w:rsidR="00302989" w:rsidRPr="001221E9">
        <w:rPr>
          <w:rFonts w:ascii="Times New Roman" w:hAnsi="Times New Roman"/>
          <w:szCs w:val="21"/>
        </w:rPr>
        <w:t xml:space="preserve"> </w:t>
      </w:r>
      <w:r w:rsidR="00302989" w:rsidRPr="001221E9">
        <w:rPr>
          <w:rFonts w:ascii="Times New Roman" w:hAnsi="Times New Roman"/>
          <w:szCs w:val="21"/>
        </w:rPr>
        <w:t>胡伟</w:t>
      </w:r>
      <w:r w:rsidR="00302989" w:rsidRPr="001221E9">
        <w:rPr>
          <w:rFonts w:ascii="Times New Roman" w:hAnsi="Times New Roman"/>
          <w:szCs w:val="21"/>
        </w:rPr>
        <w:t xml:space="preserve">, </w:t>
      </w:r>
      <w:r w:rsidR="00302989" w:rsidRPr="001221E9">
        <w:rPr>
          <w:rFonts w:ascii="Times New Roman" w:hAnsi="Times New Roman"/>
          <w:szCs w:val="21"/>
        </w:rPr>
        <w:t>王弘</w:t>
      </w:r>
      <w:r w:rsidR="00302989" w:rsidRPr="001221E9">
        <w:rPr>
          <w:rFonts w:ascii="Times New Roman" w:hAnsi="Times New Roman"/>
          <w:szCs w:val="21"/>
        </w:rPr>
        <w:t xml:space="preserve">. </w:t>
      </w:r>
      <w:r w:rsidR="00302989" w:rsidRPr="001221E9">
        <w:rPr>
          <w:rFonts w:ascii="Times New Roman" w:hAnsi="Times New Roman"/>
          <w:szCs w:val="21"/>
        </w:rPr>
        <w:t>如何在</w:t>
      </w:r>
      <w:r w:rsidR="00302989" w:rsidRPr="001221E9">
        <w:rPr>
          <w:rFonts w:ascii="Times New Roman" w:hAnsi="Times New Roman"/>
          <w:szCs w:val="21"/>
        </w:rPr>
        <w:t>VC++</w:t>
      </w:r>
      <w:r w:rsidR="00302989" w:rsidRPr="001221E9">
        <w:rPr>
          <w:rFonts w:ascii="Times New Roman" w:hAnsi="Times New Roman"/>
          <w:szCs w:val="21"/>
        </w:rPr>
        <w:t>中用</w:t>
      </w:r>
      <w:r w:rsidR="00302989" w:rsidRPr="001221E9">
        <w:rPr>
          <w:rFonts w:ascii="Times New Roman" w:hAnsi="Times New Roman"/>
          <w:szCs w:val="21"/>
        </w:rPr>
        <w:t>MFC</w:t>
      </w:r>
      <w:r w:rsidR="00302989" w:rsidRPr="001221E9">
        <w:rPr>
          <w:rFonts w:ascii="Times New Roman" w:hAnsi="Times New Roman"/>
          <w:szCs w:val="21"/>
        </w:rPr>
        <w:t>进行</w:t>
      </w:r>
      <w:r w:rsidR="00302989" w:rsidRPr="001221E9">
        <w:rPr>
          <w:rFonts w:ascii="Times New Roman" w:hAnsi="Times New Roman"/>
          <w:szCs w:val="21"/>
        </w:rPr>
        <w:t>OpenGL</w:t>
      </w:r>
      <w:r w:rsidR="00302989" w:rsidRPr="001221E9">
        <w:rPr>
          <w:rFonts w:ascii="Times New Roman" w:hAnsi="Times New Roman"/>
          <w:szCs w:val="21"/>
        </w:rPr>
        <w:t>编程</w:t>
      </w:r>
      <w:r w:rsidR="00302989" w:rsidRPr="001221E9">
        <w:rPr>
          <w:rFonts w:ascii="Times New Roman" w:hAnsi="Times New Roman"/>
          <w:szCs w:val="21"/>
        </w:rPr>
        <w:t xml:space="preserve">. </w:t>
      </w:r>
      <w:r w:rsidR="00302989" w:rsidRPr="001221E9">
        <w:rPr>
          <w:rFonts w:ascii="Times New Roman" w:hAnsi="Times New Roman"/>
          <w:szCs w:val="21"/>
        </w:rPr>
        <w:t>计算机应用</w:t>
      </w:r>
      <w:r w:rsidR="00302989" w:rsidRPr="001221E9">
        <w:rPr>
          <w:rFonts w:ascii="Times New Roman" w:hAnsi="Times New Roman"/>
          <w:szCs w:val="21"/>
        </w:rPr>
        <w:t>, 2001, 21(8):87-89.</w:t>
      </w:r>
    </w:p>
    <w:p w:rsidR="00D44D32" w:rsidRPr="00D44D32" w:rsidRDefault="00D44D32" w:rsidP="00D44D32">
      <w:pPr>
        <w:spacing w:line="288" w:lineRule="auto"/>
        <w:ind w:firstLineChars="200" w:firstLine="420"/>
        <w:rPr>
          <w:rFonts w:ascii="Times New Roman" w:hAnsi="Times New Roman" w:hint="eastAsia"/>
          <w:szCs w:val="21"/>
        </w:rPr>
      </w:pPr>
      <w:r>
        <w:rPr>
          <w:rFonts w:ascii="Times New Roman" w:hAnsi="Times New Roman" w:hint="eastAsia"/>
          <w:szCs w:val="21"/>
        </w:rPr>
        <w:t>[10</w:t>
      </w:r>
      <w:r>
        <w:rPr>
          <w:rFonts w:ascii="Times New Roman" w:hAnsi="Times New Roman" w:hint="eastAsia"/>
          <w:szCs w:val="21"/>
        </w:rPr>
        <w:t>]</w:t>
      </w:r>
      <w:r w:rsidRPr="001221E9">
        <w:rPr>
          <w:rFonts w:ascii="Times New Roman" w:hAnsi="Times New Roman"/>
          <w:szCs w:val="21"/>
        </w:rPr>
        <w:t xml:space="preserve"> </w:t>
      </w:r>
      <w:proofErr w:type="gramStart"/>
      <w:r w:rsidRPr="001221E9">
        <w:rPr>
          <w:rFonts w:ascii="Times New Roman" w:hAnsi="Times New Roman"/>
          <w:szCs w:val="21"/>
        </w:rPr>
        <w:t>胡乡峰</w:t>
      </w:r>
      <w:proofErr w:type="gramEnd"/>
      <w:r w:rsidRPr="001221E9">
        <w:rPr>
          <w:rFonts w:ascii="Times New Roman" w:hAnsi="Times New Roman"/>
          <w:szCs w:val="21"/>
        </w:rPr>
        <w:t xml:space="preserve">, </w:t>
      </w:r>
      <w:proofErr w:type="gramStart"/>
      <w:r w:rsidRPr="001221E9">
        <w:rPr>
          <w:rFonts w:ascii="Times New Roman" w:hAnsi="Times New Roman"/>
          <w:szCs w:val="21"/>
        </w:rPr>
        <w:t>卫金茂</w:t>
      </w:r>
      <w:proofErr w:type="gramEnd"/>
      <w:r w:rsidRPr="001221E9">
        <w:rPr>
          <w:rFonts w:ascii="Times New Roman" w:hAnsi="Times New Roman"/>
          <w:szCs w:val="21"/>
        </w:rPr>
        <w:t xml:space="preserve">. </w:t>
      </w:r>
      <w:r w:rsidRPr="001221E9">
        <w:rPr>
          <w:rFonts w:ascii="Times New Roman" w:hAnsi="Times New Roman"/>
          <w:szCs w:val="21"/>
        </w:rPr>
        <w:t>基于奇异值分解</w:t>
      </w:r>
      <w:r w:rsidRPr="001221E9">
        <w:rPr>
          <w:rFonts w:ascii="Times New Roman" w:hAnsi="Times New Roman"/>
          <w:szCs w:val="21"/>
        </w:rPr>
        <w:t>(SVD)</w:t>
      </w:r>
      <w:r w:rsidRPr="001221E9">
        <w:rPr>
          <w:rFonts w:ascii="Times New Roman" w:hAnsi="Times New Roman"/>
          <w:szCs w:val="21"/>
        </w:rPr>
        <w:t>的图像压缩</w:t>
      </w:r>
      <w:r w:rsidRPr="001221E9">
        <w:rPr>
          <w:rFonts w:ascii="Times New Roman" w:hAnsi="Times New Roman"/>
          <w:szCs w:val="21"/>
        </w:rPr>
        <w:t xml:space="preserve">. </w:t>
      </w:r>
      <w:r w:rsidRPr="001221E9">
        <w:rPr>
          <w:rFonts w:ascii="Times New Roman" w:hAnsi="Times New Roman"/>
          <w:szCs w:val="21"/>
        </w:rPr>
        <w:t>东北师大学报：自然科学版</w:t>
      </w:r>
      <w:r w:rsidRPr="001221E9">
        <w:rPr>
          <w:rFonts w:ascii="Times New Roman" w:hAnsi="Times New Roman"/>
          <w:szCs w:val="21"/>
        </w:rPr>
        <w:t>, 2006, 38(3):36-39.</w:t>
      </w:r>
    </w:p>
    <w:p w:rsidR="000C5D70" w:rsidRDefault="00D44D32" w:rsidP="000C5D70">
      <w:pPr>
        <w:spacing w:line="288" w:lineRule="auto"/>
        <w:ind w:firstLineChars="200" w:firstLine="420"/>
        <w:rPr>
          <w:rFonts w:ascii="Times New Roman" w:hAnsi="Times New Roman"/>
          <w:szCs w:val="21"/>
        </w:rPr>
      </w:pPr>
      <w:r>
        <w:rPr>
          <w:rFonts w:ascii="Times New Roman" w:hAnsi="Times New Roman"/>
          <w:szCs w:val="21"/>
        </w:rPr>
        <w:t>[11</w:t>
      </w:r>
      <w:r w:rsidR="000C5D70">
        <w:rPr>
          <w:rFonts w:ascii="Times New Roman" w:hAnsi="Times New Roman"/>
          <w:szCs w:val="21"/>
        </w:rPr>
        <w:t>]</w:t>
      </w:r>
      <w:r w:rsidR="00816B1F" w:rsidRPr="001221E9">
        <w:rPr>
          <w:rFonts w:ascii="Times New Roman" w:hAnsi="Times New Roman"/>
          <w:szCs w:val="21"/>
        </w:rPr>
        <w:t xml:space="preserve"> </w:t>
      </w:r>
      <w:r w:rsidR="00816B1F" w:rsidRPr="001221E9">
        <w:rPr>
          <w:rFonts w:ascii="Times New Roman" w:hAnsi="Times New Roman"/>
          <w:szCs w:val="21"/>
        </w:rPr>
        <w:t>张学全</w:t>
      </w:r>
      <w:r w:rsidR="00816B1F" w:rsidRPr="001221E9">
        <w:rPr>
          <w:rFonts w:ascii="Times New Roman" w:hAnsi="Times New Roman"/>
          <w:szCs w:val="21"/>
        </w:rPr>
        <w:t xml:space="preserve">, </w:t>
      </w:r>
      <w:r w:rsidR="00816B1F" w:rsidRPr="001221E9">
        <w:rPr>
          <w:rFonts w:ascii="Times New Roman" w:hAnsi="Times New Roman"/>
          <w:szCs w:val="21"/>
        </w:rPr>
        <w:t>顾晓东</w:t>
      </w:r>
      <w:r w:rsidR="00816B1F" w:rsidRPr="001221E9">
        <w:rPr>
          <w:rFonts w:ascii="Times New Roman" w:hAnsi="Times New Roman"/>
          <w:szCs w:val="21"/>
        </w:rPr>
        <w:t xml:space="preserve">, </w:t>
      </w:r>
      <w:proofErr w:type="gramStart"/>
      <w:r w:rsidR="00816B1F" w:rsidRPr="001221E9">
        <w:rPr>
          <w:rFonts w:ascii="Times New Roman" w:hAnsi="Times New Roman"/>
          <w:szCs w:val="21"/>
        </w:rPr>
        <w:t>孙辉先</w:t>
      </w:r>
      <w:proofErr w:type="gramEnd"/>
      <w:r w:rsidR="00816B1F" w:rsidRPr="001221E9">
        <w:rPr>
          <w:rFonts w:ascii="Times New Roman" w:hAnsi="Times New Roman"/>
          <w:szCs w:val="21"/>
        </w:rPr>
        <w:t xml:space="preserve">. </w:t>
      </w:r>
      <w:r w:rsidR="00816B1F" w:rsidRPr="001221E9">
        <w:rPr>
          <w:rFonts w:ascii="Times New Roman" w:hAnsi="Times New Roman"/>
          <w:szCs w:val="21"/>
        </w:rPr>
        <w:t>基于自适应空域滤波的</w:t>
      </w:r>
      <w:proofErr w:type="gramStart"/>
      <w:r w:rsidR="00816B1F" w:rsidRPr="001221E9">
        <w:rPr>
          <w:rFonts w:ascii="Times New Roman" w:hAnsi="Times New Roman"/>
          <w:szCs w:val="21"/>
        </w:rPr>
        <w:t>图像去块效应</w:t>
      </w:r>
      <w:proofErr w:type="gramEnd"/>
      <w:r w:rsidR="00816B1F" w:rsidRPr="001221E9">
        <w:rPr>
          <w:rFonts w:ascii="Times New Roman" w:hAnsi="Times New Roman"/>
          <w:szCs w:val="21"/>
        </w:rPr>
        <w:t>算法</w:t>
      </w:r>
      <w:r w:rsidR="00816B1F" w:rsidRPr="001221E9">
        <w:rPr>
          <w:rFonts w:ascii="Times New Roman" w:hAnsi="Times New Roman"/>
          <w:szCs w:val="21"/>
        </w:rPr>
        <w:t xml:space="preserve">. </w:t>
      </w:r>
      <w:r w:rsidR="00816B1F" w:rsidRPr="001221E9">
        <w:rPr>
          <w:rFonts w:ascii="Times New Roman" w:hAnsi="Times New Roman"/>
          <w:szCs w:val="21"/>
        </w:rPr>
        <w:t>计算机工程</w:t>
      </w:r>
      <w:r w:rsidR="001C6432">
        <w:rPr>
          <w:rFonts w:ascii="Times New Roman" w:hAnsi="Times New Roman"/>
          <w:szCs w:val="21"/>
        </w:rPr>
        <w:t>, 2009, 35(4):218-220.</w:t>
      </w:r>
    </w:p>
    <w:p w:rsidR="000C5D70" w:rsidRDefault="00D44D32" w:rsidP="000C5D70">
      <w:pPr>
        <w:spacing w:line="288" w:lineRule="auto"/>
        <w:ind w:firstLineChars="200" w:firstLine="420"/>
        <w:rPr>
          <w:rFonts w:ascii="Times New Roman" w:hAnsi="Times New Roman"/>
          <w:szCs w:val="21"/>
        </w:rPr>
      </w:pPr>
      <w:r>
        <w:rPr>
          <w:rFonts w:ascii="Times New Roman" w:hAnsi="Times New Roman" w:hint="eastAsia"/>
          <w:szCs w:val="21"/>
        </w:rPr>
        <w:t>[12</w:t>
      </w:r>
      <w:r w:rsidR="000C5D70">
        <w:rPr>
          <w:rFonts w:ascii="Times New Roman" w:hAnsi="Times New Roman" w:hint="eastAsia"/>
          <w:szCs w:val="21"/>
        </w:rPr>
        <w:t>]</w:t>
      </w:r>
      <w:r w:rsidR="000C5D70" w:rsidRPr="00F76771">
        <w:rPr>
          <w:rFonts w:ascii="Times New Roman" w:hAnsi="Times New Roman" w:hint="eastAsia"/>
          <w:szCs w:val="21"/>
        </w:rPr>
        <w:t xml:space="preserve"> </w:t>
      </w:r>
      <w:r w:rsidR="00816B1F" w:rsidRPr="001221E9">
        <w:rPr>
          <w:rFonts w:ascii="Times New Roman" w:hAnsi="Times New Roman"/>
          <w:szCs w:val="21"/>
        </w:rPr>
        <w:t>许志良</w:t>
      </w:r>
      <w:r w:rsidR="00816B1F" w:rsidRPr="001221E9">
        <w:rPr>
          <w:rFonts w:ascii="Times New Roman" w:hAnsi="Times New Roman"/>
          <w:szCs w:val="21"/>
        </w:rPr>
        <w:t xml:space="preserve">, </w:t>
      </w:r>
      <w:proofErr w:type="gramStart"/>
      <w:r w:rsidR="00816B1F" w:rsidRPr="001221E9">
        <w:rPr>
          <w:rFonts w:ascii="Times New Roman" w:hAnsi="Times New Roman"/>
          <w:szCs w:val="21"/>
        </w:rPr>
        <w:t>谢胜利</w:t>
      </w:r>
      <w:proofErr w:type="gramEnd"/>
      <w:r w:rsidR="00816B1F" w:rsidRPr="001221E9">
        <w:rPr>
          <w:rFonts w:ascii="Times New Roman" w:hAnsi="Times New Roman"/>
          <w:szCs w:val="21"/>
        </w:rPr>
        <w:t xml:space="preserve">. </w:t>
      </w:r>
      <w:r w:rsidR="00816B1F" w:rsidRPr="001221E9">
        <w:rPr>
          <w:rFonts w:ascii="Times New Roman" w:hAnsi="Times New Roman"/>
          <w:szCs w:val="21"/>
        </w:rPr>
        <w:t>一种基于人类视觉系统</w:t>
      </w:r>
      <w:proofErr w:type="gramStart"/>
      <w:r w:rsidR="00816B1F" w:rsidRPr="001221E9">
        <w:rPr>
          <w:rFonts w:ascii="Times New Roman" w:hAnsi="Times New Roman"/>
          <w:szCs w:val="21"/>
        </w:rPr>
        <w:t>的去块效应</w:t>
      </w:r>
      <w:proofErr w:type="gramEnd"/>
      <w:r w:rsidR="00816B1F" w:rsidRPr="001221E9">
        <w:rPr>
          <w:rFonts w:ascii="Times New Roman" w:hAnsi="Times New Roman"/>
          <w:szCs w:val="21"/>
        </w:rPr>
        <w:t>算法</w:t>
      </w:r>
      <w:r w:rsidR="00816B1F" w:rsidRPr="001221E9">
        <w:rPr>
          <w:rFonts w:ascii="Times New Roman" w:hAnsi="Times New Roman"/>
          <w:szCs w:val="21"/>
        </w:rPr>
        <w:t xml:space="preserve">. </w:t>
      </w:r>
      <w:r w:rsidR="00816B1F" w:rsidRPr="001221E9">
        <w:rPr>
          <w:rFonts w:ascii="Times New Roman" w:hAnsi="Times New Roman"/>
          <w:szCs w:val="21"/>
        </w:rPr>
        <w:t>电子与信息学报</w:t>
      </w:r>
      <w:r w:rsidR="00816B1F" w:rsidRPr="001221E9">
        <w:rPr>
          <w:rFonts w:ascii="Times New Roman" w:hAnsi="Times New Roman"/>
          <w:szCs w:val="21"/>
        </w:rPr>
        <w:t>, 2005, 27(11):1717-1721.</w:t>
      </w:r>
    </w:p>
    <w:p w:rsidR="00D44D32" w:rsidRPr="00F76771" w:rsidRDefault="00D44D32" w:rsidP="000C5D70">
      <w:pPr>
        <w:spacing w:line="288" w:lineRule="auto"/>
        <w:ind w:firstLineChars="200" w:firstLine="420"/>
        <w:rPr>
          <w:rFonts w:ascii="Times New Roman" w:hAnsi="Times New Roman"/>
          <w:szCs w:val="21"/>
        </w:rPr>
      </w:pPr>
      <w:r>
        <w:rPr>
          <w:rFonts w:ascii="Times New Roman" w:hAnsi="Times New Roman"/>
          <w:szCs w:val="21"/>
        </w:rPr>
        <w:t xml:space="preserve">[13] </w:t>
      </w:r>
      <w:r w:rsidRPr="00D44D32">
        <w:rPr>
          <w:rFonts w:ascii="Times New Roman" w:hAnsi="Times New Roman"/>
          <w:szCs w:val="21"/>
        </w:rPr>
        <w:t xml:space="preserve">Dagum, L, Menon, R. OpenMP: an industry standard API </w:t>
      </w:r>
      <w:r>
        <w:rPr>
          <w:rFonts w:ascii="Times New Roman" w:hAnsi="Times New Roman"/>
          <w:szCs w:val="21"/>
        </w:rPr>
        <w:t>for shared-memory programming. 1998</w:t>
      </w:r>
      <w:r w:rsidRPr="00D44D32">
        <w:rPr>
          <w:rFonts w:ascii="Times New Roman" w:hAnsi="Times New Roman"/>
          <w:szCs w:val="21"/>
        </w:rPr>
        <w:t>:</w:t>
      </w:r>
      <w:r>
        <w:rPr>
          <w:rFonts w:ascii="Times New Roman" w:hAnsi="Times New Roman"/>
          <w:szCs w:val="21"/>
        </w:rPr>
        <w:t xml:space="preserve"> </w:t>
      </w:r>
      <w:r w:rsidRPr="00D44D32">
        <w:rPr>
          <w:rFonts w:ascii="Times New Roman" w:hAnsi="Times New Roman"/>
          <w:szCs w:val="21"/>
        </w:rPr>
        <w:t>46-55.</w:t>
      </w:r>
    </w:p>
    <w:p w:rsidR="00EC4772" w:rsidRDefault="00EC4772">
      <w:pPr>
        <w:spacing w:line="288" w:lineRule="auto"/>
        <w:ind w:firstLineChars="200" w:firstLine="420"/>
        <w:rPr>
          <w:rFonts w:ascii="Times New Roman" w:hAnsi="Times New Roman"/>
          <w:szCs w:val="21"/>
        </w:rPr>
      </w:pPr>
      <w:bookmarkStart w:id="77" w:name="_GoBack"/>
      <w:bookmarkEnd w:id="77"/>
    </w:p>
    <w:p w:rsidR="00EC4772" w:rsidRPr="001F772E" w:rsidRDefault="00EC4772" w:rsidP="001221E9">
      <w:pPr>
        <w:spacing w:line="288" w:lineRule="auto"/>
        <w:ind w:firstLineChars="200" w:firstLine="420"/>
        <w:rPr>
          <w:rFonts w:ascii="Times New Roman" w:hAnsi="Times New Roman"/>
          <w:szCs w:val="21"/>
        </w:rPr>
      </w:pPr>
    </w:p>
    <w:p w:rsidR="00EC4772" w:rsidRDefault="00EC4772">
      <w:pPr>
        <w:spacing w:line="288" w:lineRule="auto"/>
        <w:ind w:firstLineChars="200" w:firstLine="420"/>
        <w:rPr>
          <w:rFonts w:ascii="Times New Roman" w:hAnsi="Times New Roman"/>
          <w:szCs w:val="21"/>
        </w:rPr>
      </w:pPr>
    </w:p>
    <w:p w:rsidR="00EC4772" w:rsidRDefault="00EC4772">
      <w:pPr>
        <w:spacing w:line="288" w:lineRule="auto"/>
        <w:ind w:firstLineChars="200" w:firstLine="420"/>
        <w:rPr>
          <w:rFonts w:ascii="Times New Roman" w:hAnsi="Times New Roman"/>
          <w:szCs w:val="21"/>
        </w:rPr>
      </w:pPr>
    </w:p>
    <w:p w:rsidR="00EC4772" w:rsidRDefault="00EC4772">
      <w:pPr>
        <w:spacing w:line="288" w:lineRule="auto"/>
        <w:ind w:firstLineChars="200" w:firstLine="420"/>
        <w:rPr>
          <w:rFonts w:ascii="Times New Roman" w:hAnsi="Times New Roman"/>
          <w:szCs w:val="21"/>
        </w:rPr>
      </w:pPr>
    </w:p>
    <w:p w:rsidR="00EC4772" w:rsidRDefault="00EC4772">
      <w:pPr>
        <w:spacing w:line="288" w:lineRule="auto"/>
        <w:ind w:firstLineChars="200" w:firstLine="420"/>
        <w:rPr>
          <w:rFonts w:ascii="Times New Roman" w:hAnsi="Times New Roman"/>
          <w:szCs w:val="21"/>
        </w:rPr>
      </w:pPr>
    </w:p>
    <w:p w:rsidR="00EC4772" w:rsidRDefault="00EC4772">
      <w:pPr>
        <w:spacing w:line="288" w:lineRule="auto"/>
        <w:ind w:firstLineChars="200" w:firstLine="420"/>
        <w:rPr>
          <w:rFonts w:ascii="Times New Roman" w:hAnsi="Times New Roman"/>
          <w:szCs w:val="21"/>
        </w:rPr>
      </w:pPr>
    </w:p>
    <w:p w:rsidR="00EC4772" w:rsidRDefault="00EC4772">
      <w:pPr>
        <w:spacing w:line="288" w:lineRule="auto"/>
        <w:ind w:firstLineChars="200" w:firstLine="420"/>
        <w:rPr>
          <w:rFonts w:ascii="Times New Roman" w:hAnsi="Times New Roman"/>
          <w:szCs w:val="21"/>
        </w:rPr>
      </w:pPr>
    </w:p>
    <w:p w:rsidR="00EC4772" w:rsidRDefault="00EC4772">
      <w:pPr>
        <w:spacing w:line="288" w:lineRule="auto"/>
        <w:ind w:firstLineChars="200" w:firstLine="420"/>
        <w:rPr>
          <w:rFonts w:ascii="Times New Roman" w:hAnsi="Times New Roman"/>
          <w:szCs w:val="21"/>
        </w:rPr>
      </w:pPr>
    </w:p>
    <w:p w:rsidR="00EC4772" w:rsidRDefault="00EC4772">
      <w:pPr>
        <w:spacing w:line="288" w:lineRule="auto"/>
        <w:ind w:firstLineChars="200" w:firstLine="420"/>
        <w:rPr>
          <w:rFonts w:ascii="Times New Roman" w:hAnsi="Times New Roman"/>
          <w:szCs w:val="21"/>
        </w:rPr>
      </w:pPr>
    </w:p>
    <w:p w:rsidR="00EC4772" w:rsidRDefault="00EC4772">
      <w:pPr>
        <w:spacing w:line="288" w:lineRule="auto"/>
        <w:ind w:firstLineChars="200" w:firstLine="420"/>
        <w:rPr>
          <w:rFonts w:ascii="Times New Roman" w:hAnsi="Times New Roman"/>
          <w:szCs w:val="21"/>
        </w:rPr>
      </w:pPr>
    </w:p>
    <w:p w:rsidR="00EC4772" w:rsidRDefault="00EC4772">
      <w:pPr>
        <w:spacing w:line="288" w:lineRule="auto"/>
        <w:ind w:firstLineChars="200" w:firstLine="420"/>
        <w:rPr>
          <w:rFonts w:ascii="Times New Roman" w:hAnsi="Times New Roman"/>
          <w:szCs w:val="21"/>
        </w:rPr>
      </w:pPr>
    </w:p>
    <w:p w:rsidR="00EC4772" w:rsidRDefault="00EC4772">
      <w:pPr>
        <w:spacing w:line="288" w:lineRule="auto"/>
        <w:ind w:firstLineChars="200" w:firstLine="420"/>
        <w:rPr>
          <w:rFonts w:ascii="Times New Roman" w:hAnsi="Times New Roman"/>
          <w:szCs w:val="21"/>
        </w:rPr>
      </w:pPr>
    </w:p>
    <w:p w:rsidR="00EC4772" w:rsidRDefault="00EC4772">
      <w:pPr>
        <w:spacing w:line="288" w:lineRule="auto"/>
        <w:ind w:firstLineChars="200" w:firstLine="420"/>
        <w:rPr>
          <w:rFonts w:ascii="Times New Roman" w:hAnsi="Times New Roman"/>
          <w:szCs w:val="21"/>
        </w:rPr>
      </w:pPr>
    </w:p>
    <w:p w:rsidR="00EC4772" w:rsidRDefault="00EC4772">
      <w:pPr>
        <w:spacing w:line="288" w:lineRule="auto"/>
        <w:ind w:firstLineChars="200" w:firstLine="420"/>
        <w:rPr>
          <w:rFonts w:ascii="Times New Roman" w:hAnsi="Times New Roman"/>
          <w:szCs w:val="21"/>
        </w:rPr>
      </w:pPr>
    </w:p>
    <w:p w:rsidR="00EC4772" w:rsidRDefault="00EC4772">
      <w:pPr>
        <w:spacing w:line="288" w:lineRule="auto"/>
        <w:ind w:firstLineChars="200" w:firstLine="420"/>
        <w:rPr>
          <w:rFonts w:ascii="Times New Roman" w:hAnsi="Times New Roman"/>
          <w:szCs w:val="21"/>
        </w:rPr>
      </w:pPr>
    </w:p>
    <w:p w:rsidR="00EC4772" w:rsidRDefault="00EC4772">
      <w:pPr>
        <w:spacing w:line="288" w:lineRule="auto"/>
        <w:ind w:firstLineChars="200" w:firstLine="420"/>
        <w:rPr>
          <w:rFonts w:ascii="Times New Roman" w:hAnsi="Times New Roman"/>
          <w:szCs w:val="21"/>
        </w:rPr>
      </w:pPr>
    </w:p>
    <w:p w:rsidR="00EC4772" w:rsidRDefault="00EC4772">
      <w:pPr>
        <w:spacing w:line="288" w:lineRule="auto"/>
        <w:ind w:firstLineChars="200" w:firstLine="420"/>
        <w:rPr>
          <w:rFonts w:ascii="Times New Roman" w:hAnsi="Times New Roman"/>
          <w:szCs w:val="21"/>
        </w:rPr>
      </w:pPr>
    </w:p>
    <w:p w:rsidR="001F772E" w:rsidRDefault="001F772E" w:rsidP="001F772E">
      <w:pPr>
        <w:spacing w:line="288" w:lineRule="auto"/>
        <w:rPr>
          <w:rFonts w:ascii="Times New Roman" w:hAnsi="Times New Roman"/>
          <w:szCs w:val="21"/>
        </w:rPr>
        <w:sectPr w:rsidR="001F772E">
          <w:pgSz w:w="11906" w:h="16838"/>
          <w:pgMar w:top="1418" w:right="1418" w:bottom="1418" w:left="1418" w:header="851" w:footer="851" w:gutter="0"/>
          <w:pgNumType w:start="1"/>
          <w:cols w:space="425"/>
          <w:docGrid w:linePitch="312"/>
        </w:sectPr>
      </w:pPr>
    </w:p>
    <w:p w:rsidR="00EC4772" w:rsidRDefault="00E51484" w:rsidP="001F772E">
      <w:pPr>
        <w:pStyle w:val="1"/>
      </w:pPr>
      <w:bookmarkStart w:id="78" w:name="_Toc414526042"/>
      <w:bookmarkStart w:id="79" w:name="_Toc420761631"/>
      <w:r>
        <w:rPr>
          <w:rFonts w:hint="eastAsia"/>
        </w:rPr>
        <w:lastRenderedPageBreak/>
        <w:t>致</w:t>
      </w:r>
      <w:r>
        <w:rPr>
          <w:rFonts w:hint="eastAsia"/>
        </w:rPr>
        <w:t xml:space="preserve">  </w:t>
      </w:r>
      <w:r>
        <w:rPr>
          <w:rFonts w:hint="eastAsia"/>
        </w:rPr>
        <w:t>谢</w:t>
      </w:r>
      <w:bookmarkEnd w:id="78"/>
      <w:bookmarkEnd w:id="79"/>
    </w:p>
    <w:p w:rsidR="00EC4772" w:rsidRDefault="00E51484">
      <w:pPr>
        <w:spacing w:line="288" w:lineRule="auto"/>
        <w:ind w:firstLineChars="200" w:firstLine="480"/>
        <w:rPr>
          <w:rFonts w:ascii="Times New Roman" w:hAnsi="Times New Roman"/>
          <w:sz w:val="24"/>
          <w:szCs w:val="24"/>
        </w:rPr>
      </w:pPr>
      <w:r>
        <w:rPr>
          <w:rFonts w:ascii="Times New Roman" w:hAnsi="Times New Roman" w:hint="eastAsia"/>
          <w:sz w:val="24"/>
          <w:szCs w:val="24"/>
        </w:rPr>
        <w:t>光阴荏苒，</w:t>
      </w:r>
      <w:r>
        <w:rPr>
          <w:rFonts w:ascii="Times New Roman" w:hAnsi="Times New Roman"/>
          <w:sz w:val="24"/>
          <w:szCs w:val="24"/>
        </w:rPr>
        <w:t>白驹过隙</w:t>
      </w:r>
      <w:r>
        <w:rPr>
          <w:rFonts w:ascii="Times New Roman" w:hAnsi="Times New Roman" w:hint="eastAsia"/>
          <w:sz w:val="24"/>
          <w:szCs w:val="24"/>
        </w:rPr>
        <w:t>。</w:t>
      </w:r>
      <w:r>
        <w:rPr>
          <w:rFonts w:ascii="Times New Roman" w:hAnsi="Times New Roman"/>
          <w:sz w:val="24"/>
          <w:szCs w:val="24"/>
        </w:rPr>
        <w:t>转眼</w:t>
      </w:r>
      <w:r>
        <w:rPr>
          <w:rFonts w:ascii="Times New Roman" w:hAnsi="Times New Roman" w:hint="eastAsia"/>
          <w:sz w:val="24"/>
          <w:szCs w:val="24"/>
        </w:rPr>
        <w:t>间四年的本科生活就要结束了。四年的大学生活，</w:t>
      </w:r>
      <w:r>
        <w:rPr>
          <w:rFonts w:ascii="Times New Roman" w:hAnsi="Times New Roman"/>
          <w:sz w:val="24"/>
          <w:szCs w:val="24"/>
        </w:rPr>
        <w:t>说不</w:t>
      </w:r>
      <w:r>
        <w:rPr>
          <w:rFonts w:ascii="Times New Roman" w:hAnsi="Times New Roman" w:hint="eastAsia"/>
          <w:sz w:val="24"/>
          <w:szCs w:val="24"/>
        </w:rPr>
        <w:t>上精彩，</w:t>
      </w:r>
      <w:r>
        <w:rPr>
          <w:rFonts w:ascii="Times New Roman" w:hAnsi="Times New Roman"/>
          <w:sz w:val="24"/>
          <w:szCs w:val="24"/>
        </w:rPr>
        <w:t>但</w:t>
      </w:r>
      <w:r>
        <w:rPr>
          <w:rFonts w:ascii="Times New Roman" w:hAnsi="Times New Roman" w:hint="eastAsia"/>
          <w:sz w:val="24"/>
          <w:szCs w:val="24"/>
        </w:rPr>
        <w:t>总归没有什么遗憾。四年来有苦有乐，</w:t>
      </w:r>
      <w:proofErr w:type="gramStart"/>
      <w:r>
        <w:rPr>
          <w:rFonts w:ascii="Times New Roman" w:hAnsi="Times New Roman"/>
          <w:sz w:val="24"/>
          <w:szCs w:val="24"/>
        </w:rPr>
        <w:t>哭过笑过</w:t>
      </w:r>
      <w:proofErr w:type="gramEnd"/>
      <w:r>
        <w:rPr>
          <w:rFonts w:ascii="Times New Roman" w:hAnsi="Times New Roman" w:hint="eastAsia"/>
          <w:sz w:val="24"/>
          <w:szCs w:val="24"/>
        </w:rPr>
        <w:t>。</w:t>
      </w:r>
      <w:r>
        <w:rPr>
          <w:rFonts w:ascii="Times New Roman" w:hAnsi="Times New Roman"/>
          <w:sz w:val="24"/>
          <w:szCs w:val="24"/>
        </w:rPr>
        <w:t>收获</w:t>
      </w:r>
      <w:r>
        <w:rPr>
          <w:rFonts w:ascii="Times New Roman" w:hAnsi="Times New Roman" w:hint="eastAsia"/>
          <w:sz w:val="24"/>
          <w:szCs w:val="24"/>
        </w:rPr>
        <w:t>很多</w:t>
      </w:r>
      <w:r>
        <w:rPr>
          <w:rFonts w:ascii="Times New Roman" w:hAnsi="Times New Roman"/>
          <w:sz w:val="24"/>
          <w:szCs w:val="24"/>
        </w:rPr>
        <w:t>友谊</w:t>
      </w:r>
      <w:r>
        <w:rPr>
          <w:rFonts w:ascii="Times New Roman" w:hAnsi="Times New Roman" w:hint="eastAsia"/>
          <w:sz w:val="24"/>
          <w:szCs w:val="24"/>
        </w:rPr>
        <w:t>、</w:t>
      </w:r>
      <w:r>
        <w:rPr>
          <w:rFonts w:ascii="Times New Roman" w:hAnsi="Times New Roman"/>
          <w:sz w:val="24"/>
          <w:szCs w:val="24"/>
        </w:rPr>
        <w:t>知识</w:t>
      </w:r>
      <w:r>
        <w:rPr>
          <w:rFonts w:ascii="Times New Roman" w:hAnsi="Times New Roman" w:hint="eastAsia"/>
          <w:sz w:val="24"/>
          <w:szCs w:val="24"/>
        </w:rPr>
        <w:t>。这一路走来要感谢的人很多很多。</w:t>
      </w:r>
    </w:p>
    <w:p w:rsidR="00EC4772" w:rsidRDefault="00E51484">
      <w:pPr>
        <w:spacing w:line="288" w:lineRule="auto"/>
        <w:ind w:firstLineChars="200" w:firstLine="480"/>
        <w:rPr>
          <w:rFonts w:ascii="Times New Roman" w:hAnsi="Times New Roman"/>
          <w:sz w:val="24"/>
          <w:szCs w:val="24"/>
        </w:rPr>
      </w:pPr>
      <w:r>
        <w:rPr>
          <w:rFonts w:ascii="Times New Roman" w:hAnsi="Times New Roman" w:hint="eastAsia"/>
          <w:sz w:val="24"/>
          <w:szCs w:val="24"/>
        </w:rPr>
        <w:t>首先要感谢的是我的父母。四年来无论遇到什么样的困难，父母都是我最坚强的后盾，</w:t>
      </w:r>
      <w:r>
        <w:rPr>
          <w:rFonts w:ascii="Times New Roman" w:hAnsi="Times New Roman"/>
          <w:sz w:val="24"/>
          <w:szCs w:val="24"/>
        </w:rPr>
        <w:t>他们</w:t>
      </w:r>
      <w:r>
        <w:rPr>
          <w:rFonts w:ascii="Times New Roman" w:hAnsi="Times New Roman" w:hint="eastAsia"/>
          <w:sz w:val="24"/>
          <w:szCs w:val="24"/>
        </w:rPr>
        <w:t>无微不至的关心我，</w:t>
      </w:r>
      <w:r>
        <w:rPr>
          <w:rFonts w:ascii="Times New Roman" w:hAnsi="Times New Roman"/>
          <w:sz w:val="24"/>
          <w:szCs w:val="24"/>
        </w:rPr>
        <w:t>即使</w:t>
      </w:r>
      <w:r>
        <w:rPr>
          <w:rFonts w:ascii="Times New Roman" w:hAnsi="Times New Roman" w:hint="eastAsia"/>
          <w:sz w:val="24"/>
          <w:szCs w:val="24"/>
        </w:rPr>
        <w:t>不在身边，也都无时无刻不牵挂着我。</w:t>
      </w:r>
      <w:r>
        <w:rPr>
          <w:rFonts w:ascii="Times New Roman" w:hAnsi="Times New Roman"/>
          <w:sz w:val="24"/>
          <w:szCs w:val="24"/>
        </w:rPr>
        <w:t>正是</w:t>
      </w:r>
      <w:r>
        <w:rPr>
          <w:rFonts w:ascii="Times New Roman" w:hAnsi="Times New Roman" w:hint="eastAsia"/>
          <w:sz w:val="24"/>
          <w:szCs w:val="24"/>
        </w:rPr>
        <w:t>由于他们的鼓励支持，教育关爱我才能走到今天。真世间也唯有父母的爱是从来不求回报，毫无怨言。感谢老爸老妈一直以来对我的支持，</w:t>
      </w:r>
      <w:r>
        <w:rPr>
          <w:rFonts w:ascii="Times New Roman" w:hAnsi="Times New Roman"/>
          <w:sz w:val="24"/>
          <w:szCs w:val="24"/>
        </w:rPr>
        <w:t>我</w:t>
      </w:r>
      <w:r>
        <w:rPr>
          <w:rFonts w:ascii="Times New Roman" w:hAnsi="Times New Roman" w:hint="eastAsia"/>
          <w:sz w:val="24"/>
          <w:szCs w:val="24"/>
        </w:rPr>
        <w:t>会继续努力奋斗，</w:t>
      </w:r>
      <w:r>
        <w:rPr>
          <w:rFonts w:ascii="Times New Roman" w:hAnsi="Times New Roman"/>
          <w:sz w:val="24"/>
          <w:szCs w:val="24"/>
        </w:rPr>
        <w:t>不让</w:t>
      </w:r>
      <w:r>
        <w:rPr>
          <w:rFonts w:ascii="Times New Roman" w:hAnsi="Times New Roman" w:hint="eastAsia"/>
          <w:sz w:val="24"/>
          <w:szCs w:val="24"/>
        </w:rPr>
        <w:t>他们失望。</w:t>
      </w:r>
    </w:p>
    <w:p w:rsidR="00EC4772" w:rsidRDefault="00E51484">
      <w:pPr>
        <w:spacing w:line="288" w:lineRule="auto"/>
        <w:ind w:firstLineChars="200" w:firstLine="480"/>
        <w:rPr>
          <w:rFonts w:ascii="Times New Roman" w:hAnsi="Times New Roman"/>
          <w:sz w:val="24"/>
          <w:szCs w:val="24"/>
        </w:rPr>
      </w:pPr>
      <w:r>
        <w:rPr>
          <w:rFonts w:ascii="Times New Roman" w:hAnsi="Times New Roman" w:hint="eastAsia"/>
          <w:sz w:val="24"/>
          <w:szCs w:val="24"/>
        </w:rPr>
        <w:t>其次要感谢是我的导师</w:t>
      </w:r>
      <w:r w:rsidR="00B84793">
        <w:rPr>
          <w:rFonts w:ascii="Times New Roman" w:hAnsi="Times New Roman" w:hint="eastAsia"/>
          <w:sz w:val="24"/>
          <w:szCs w:val="24"/>
        </w:rPr>
        <w:t>李巍海</w:t>
      </w:r>
      <w:r>
        <w:rPr>
          <w:rFonts w:ascii="Times New Roman" w:hAnsi="Times New Roman" w:hint="eastAsia"/>
          <w:sz w:val="24"/>
          <w:szCs w:val="24"/>
        </w:rPr>
        <w:t>老师，在本次毕业设计中，我从</w:t>
      </w:r>
      <w:r w:rsidR="00B84793">
        <w:rPr>
          <w:rFonts w:ascii="Times New Roman" w:hAnsi="Times New Roman" w:hint="eastAsia"/>
          <w:sz w:val="24"/>
          <w:szCs w:val="24"/>
        </w:rPr>
        <w:t>李巍海</w:t>
      </w:r>
      <w:r>
        <w:rPr>
          <w:rFonts w:ascii="Times New Roman" w:hAnsi="Times New Roman" w:hint="eastAsia"/>
          <w:sz w:val="24"/>
          <w:szCs w:val="24"/>
        </w:rPr>
        <w:t>老师身上学到了很多东西。本次毕业设计是</w:t>
      </w:r>
      <w:r>
        <w:rPr>
          <w:rFonts w:ascii="Times New Roman" w:hAnsi="Times New Roman"/>
          <w:sz w:val="24"/>
          <w:szCs w:val="24"/>
        </w:rPr>
        <w:t>在老师的亲切关怀和细心指导下完成的。这个设计和论文的完成，凝结着</w:t>
      </w:r>
      <w:r>
        <w:rPr>
          <w:rFonts w:ascii="Times New Roman" w:hAnsi="Times New Roman" w:hint="eastAsia"/>
          <w:sz w:val="24"/>
          <w:szCs w:val="24"/>
        </w:rPr>
        <w:t>李</w:t>
      </w:r>
      <w:r>
        <w:rPr>
          <w:rFonts w:ascii="Times New Roman" w:hAnsi="Times New Roman"/>
          <w:sz w:val="24"/>
          <w:szCs w:val="24"/>
        </w:rPr>
        <w:t>老师的心血和汗水。</w:t>
      </w:r>
      <w:r>
        <w:rPr>
          <w:rFonts w:ascii="Times New Roman" w:hAnsi="Times New Roman" w:hint="eastAsia"/>
          <w:sz w:val="24"/>
          <w:szCs w:val="24"/>
        </w:rPr>
        <w:t>李</w:t>
      </w:r>
      <w:r>
        <w:rPr>
          <w:rFonts w:ascii="Times New Roman" w:hAnsi="Times New Roman"/>
          <w:sz w:val="24"/>
          <w:szCs w:val="24"/>
        </w:rPr>
        <w:t>老师严谨的治学态度，开拓性的工作作风和科学的思维方法都使我受益非浅</w:t>
      </w:r>
      <w:r>
        <w:rPr>
          <w:rFonts w:ascii="Times New Roman" w:hAnsi="Times New Roman" w:hint="eastAsia"/>
          <w:sz w:val="24"/>
          <w:szCs w:val="24"/>
        </w:rPr>
        <w:t>。李</w:t>
      </w:r>
      <w:r>
        <w:rPr>
          <w:rFonts w:ascii="Times New Roman" w:hAnsi="Times New Roman"/>
          <w:sz w:val="24"/>
          <w:szCs w:val="24"/>
        </w:rPr>
        <w:t>老师严于律己，忘我高尚的品德为我树立了很好的典范</w:t>
      </w:r>
      <w:r>
        <w:rPr>
          <w:rFonts w:ascii="Times New Roman" w:hAnsi="Times New Roman" w:hint="eastAsia"/>
          <w:sz w:val="24"/>
          <w:szCs w:val="24"/>
        </w:rPr>
        <w:t>。李</w:t>
      </w:r>
      <w:r>
        <w:rPr>
          <w:rFonts w:ascii="Times New Roman" w:hAnsi="Times New Roman"/>
          <w:sz w:val="24"/>
          <w:szCs w:val="24"/>
        </w:rPr>
        <w:t>老师对我的设计和论文给予了莫大的关心和帮助，在此，我表示衷心的感谢和诚挚的谢意。</w:t>
      </w:r>
    </w:p>
    <w:p w:rsidR="00EC4772" w:rsidRDefault="00E51484">
      <w:pPr>
        <w:spacing w:line="288" w:lineRule="auto"/>
        <w:ind w:firstLineChars="200" w:firstLine="480"/>
        <w:rPr>
          <w:rFonts w:ascii="Times New Roman" w:hAnsi="Times New Roman"/>
          <w:sz w:val="24"/>
          <w:szCs w:val="24"/>
        </w:rPr>
      </w:pPr>
      <w:r>
        <w:rPr>
          <w:rFonts w:ascii="Times New Roman" w:hAnsi="Times New Roman" w:hint="eastAsia"/>
          <w:sz w:val="24"/>
          <w:szCs w:val="24"/>
        </w:rPr>
        <w:t>最后要感谢电子院</w:t>
      </w:r>
      <w:r w:rsidR="00B84793">
        <w:rPr>
          <w:rFonts w:ascii="Times New Roman" w:hAnsi="Times New Roman" w:hint="eastAsia"/>
          <w:sz w:val="24"/>
          <w:szCs w:val="24"/>
        </w:rPr>
        <w:t>的</w:t>
      </w:r>
      <w:r>
        <w:rPr>
          <w:rFonts w:ascii="Times New Roman" w:hAnsi="Times New Roman" w:hint="eastAsia"/>
          <w:sz w:val="24"/>
          <w:szCs w:val="24"/>
        </w:rPr>
        <w:t>每一位教导过我</w:t>
      </w:r>
      <w:r w:rsidR="00B84793">
        <w:rPr>
          <w:rFonts w:ascii="Times New Roman" w:hAnsi="Times New Roman" w:hint="eastAsia"/>
          <w:sz w:val="24"/>
          <w:szCs w:val="24"/>
        </w:rPr>
        <w:t>的</w:t>
      </w:r>
      <w:r>
        <w:rPr>
          <w:rFonts w:ascii="Times New Roman" w:hAnsi="Times New Roman" w:hint="eastAsia"/>
          <w:sz w:val="24"/>
          <w:szCs w:val="24"/>
        </w:rPr>
        <w:t>老师，感谢他们在四年生活中对我的谆谆教诲，</w:t>
      </w:r>
      <w:r>
        <w:rPr>
          <w:rFonts w:ascii="Times New Roman" w:hAnsi="Times New Roman"/>
          <w:sz w:val="24"/>
          <w:szCs w:val="24"/>
        </w:rPr>
        <w:t>对</w:t>
      </w:r>
      <w:r>
        <w:rPr>
          <w:rFonts w:ascii="Times New Roman" w:hAnsi="Times New Roman" w:hint="eastAsia"/>
          <w:sz w:val="24"/>
          <w:szCs w:val="24"/>
        </w:rPr>
        <w:t>我世界观价值观的影响。</w:t>
      </w:r>
      <w:r>
        <w:rPr>
          <w:rFonts w:ascii="Times New Roman" w:hAnsi="Times New Roman"/>
          <w:sz w:val="24"/>
          <w:szCs w:val="24"/>
        </w:rPr>
        <w:t>这些</w:t>
      </w:r>
      <w:r>
        <w:rPr>
          <w:rFonts w:ascii="Times New Roman" w:hAnsi="Times New Roman" w:hint="eastAsia"/>
          <w:sz w:val="24"/>
          <w:szCs w:val="24"/>
        </w:rPr>
        <w:t>都是受益一生的财富。感谢电子</w:t>
      </w:r>
      <w:r w:rsidR="00B84793">
        <w:rPr>
          <w:rFonts w:ascii="Times New Roman" w:hAnsi="Times New Roman"/>
          <w:sz w:val="24"/>
          <w:szCs w:val="24"/>
        </w:rPr>
        <w:t>8</w:t>
      </w:r>
      <w:r>
        <w:rPr>
          <w:rFonts w:ascii="Times New Roman" w:hAnsi="Times New Roman" w:hint="eastAsia"/>
          <w:sz w:val="24"/>
          <w:szCs w:val="24"/>
        </w:rPr>
        <w:t>班级</w:t>
      </w:r>
      <w:proofErr w:type="gramStart"/>
      <w:r w:rsidR="00B84793">
        <w:rPr>
          <w:rFonts w:ascii="Times New Roman" w:hAnsi="Times New Roman" w:hint="eastAsia"/>
          <w:sz w:val="24"/>
          <w:szCs w:val="24"/>
        </w:rPr>
        <w:t>光信息</w:t>
      </w:r>
      <w:proofErr w:type="gramEnd"/>
      <w:r w:rsidR="00B84793">
        <w:rPr>
          <w:rFonts w:ascii="Times New Roman" w:hAnsi="Times New Roman" w:hint="eastAsia"/>
          <w:sz w:val="24"/>
          <w:szCs w:val="24"/>
        </w:rPr>
        <w:t>8</w:t>
      </w:r>
      <w:r>
        <w:rPr>
          <w:rFonts w:ascii="Times New Roman" w:hAnsi="Times New Roman" w:hint="eastAsia"/>
          <w:sz w:val="24"/>
          <w:szCs w:val="24"/>
        </w:rPr>
        <w:t>班的全体同学。感谢与你们的相识、</w:t>
      </w:r>
      <w:r>
        <w:rPr>
          <w:rFonts w:ascii="Times New Roman" w:hAnsi="Times New Roman"/>
          <w:sz w:val="24"/>
          <w:szCs w:val="24"/>
        </w:rPr>
        <w:t>相知</w:t>
      </w:r>
      <w:r>
        <w:rPr>
          <w:rFonts w:ascii="Times New Roman" w:hAnsi="Times New Roman" w:hint="eastAsia"/>
          <w:sz w:val="24"/>
          <w:szCs w:val="24"/>
        </w:rPr>
        <w:t>。让我收获很多。</w:t>
      </w:r>
      <w:r>
        <w:rPr>
          <w:rFonts w:ascii="Times New Roman" w:hAnsi="Times New Roman"/>
          <w:sz w:val="24"/>
          <w:szCs w:val="24"/>
        </w:rPr>
        <w:t>感谢</w:t>
      </w:r>
      <w:r>
        <w:rPr>
          <w:rFonts w:ascii="Times New Roman" w:hAnsi="Times New Roman" w:hint="eastAsia"/>
          <w:sz w:val="24"/>
          <w:szCs w:val="24"/>
        </w:rPr>
        <w:t>一路上有你们，愿我们友谊长存。</w:t>
      </w:r>
    </w:p>
    <w:p w:rsidR="00EC4772" w:rsidRDefault="00EC4772">
      <w:pPr>
        <w:spacing w:line="288" w:lineRule="auto"/>
        <w:ind w:firstLineChars="200" w:firstLine="420"/>
        <w:rPr>
          <w:rFonts w:ascii="Times New Roman" w:hAnsi="Times New Roman"/>
          <w:szCs w:val="21"/>
        </w:rPr>
      </w:pPr>
    </w:p>
    <w:sectPr w:rsidR="00EC4772">
      <w:pgSz w:w="11906" w:h="16838"/>
      <w:pgMar w:top="1418" w:right="1418" w:bottom="1418" w:left="1418" w:header="851" w:footer="851" w:gutter="0"/>
      <w:pgNumType w:start="1"/>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5203" w:rsidRDefault="00F15203">
      <w:r>
        <w:separator/>
      </w:r>
    </w:p>
  </w:endnote>
  <w:endnote w:type="continuationSeparator" w:id="0">
    <w:p w:rsidR="00F15203" w:rsidRDefault="00F152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楷体">
    <w:altName w:val="Arial Unicode MS"/>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42D7" w:rsidRDefault="008542D7">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42D7" w:rsidRDefault="008542D7">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42D7" w:rsidRDefault="008542D7">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42D7" w:rsidRDefault="008542D7">
    <w:pPr>
      <w:pStyle w:val="a7"/>
      <w:jc w:val="center"/>
    </w:pPr>
    <w:r>
      <w:fldChar w:fldCharType="begin"/>
    </w:r>
    <w:r>
      <w:instrText>PAGE   \* MERGEFORMAT</w:instrText>
    </w:r>
    <w:r>
      <w:fldChar w:fldCharType="separate"/>
    </w:r>
    <w:r w:rsidR="00D44D32" w:rsidRPr="00D44D32">
      <w:rPr>
        <w:noProof/>
        <w:lang w:val="zh-CN"/>
      </w:rPr>
      <w:t>I</w:t>
    </w:r>
    <w:r>
      <w:fldChar w:fldCharType="end"/>
    </w:r>
  </w:p>
  <w:p w:rsidR="008542D7" w:rsidRDefault="008542D7">
    <w:pPr>
      <w:pStyle w:val="a7"/>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42D7" w:rsidRDefault="008542D7">
    <w:pPr>
      <w:pStyle w:val="a7"/>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PAGE   \* MERGEFORMAT</w:instrText>
    </w:r>
    <w:r>
      <w:rPr>
        <w:rFonts w:ascii="Times New Roman" w:hAnsi="Times New Roman" w:cs="Times New Roman"/>
      </w:rPr>
      <w:fldChar w:fldCharType="separate"/>
    </w:r>
    <w:r w:rsidR="00D44D32" w:rsidRPr="00D44D32">
      <w:rPr>
        <w:rFonts w:ascii="Times New Roman" w:hAnsi="Times New Roman" w:cs="Times New Roman"/>
        <w:noProof/>
        <w:lang w:val="zh-CN"/>
      </w:rPr>
      <w:t>1</w:t>
    </w:r>
    <w:r>
      <w:rPr>
        <w:rFonts w:ascii="Times New Roman" w:hAnsi="Times New Roman" w:cs="Times New Roman"/>
      </w:rPr>
      <w:fldChar w:fldCharType="end"/>
    </w:r>
  </w:p>
  <w:p w:rsidR="008542D7" w:rsidRDefault="008542D7">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5203" w:rsidRDefault="00F15203">
      <w:r>
        <w:separator/>
      </w:r>
    </w:p>
  </w:footnote>
  <w:footnote w:type="continuationSeparator" w:id="0">
    <w:p w:rsidR="00F15203" w:rsidRDefault="00F1520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42D7" w:rsidRDefault="008542D7">
    <w:pPr>
      <w:pStyle w:val="a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42D7" w:rsidRDefault="008542D7">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42D7" w:rsidRDefault="008542D7">
    <w:pPr>
      <w:pStyle w:val="a8"/>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42D7" w:rsidRDefault="008542D7">
    <w:pPr>
      <w:pStyle w:val="a8"/>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42D7" w:rsidRDefault="008542D7">
    <w:pPr>
      <w:pStyle w:val="a8"/>
    </w:pPr>
    <w:r>
      <w:rPr>
        <w:rFonts w:hint="eastAsia"/>
      </w:rPr>
      <w:t>北京邮电大学本科毕业设计（论文）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3"/>
    <w:multiLevelType w:val="singleLevel"/>
    <w:tmpl w:val="00000003"/>
    <w:lvl w:ilvl="0">
      <w:start w:val="4"/>
      <w:numFmt w:val="decimal"/>
      <w:suff w:val="nothing"/>
      <w:lvlText w:val="%1、"/>
      <w:lvlJc w:val="left"/>
    </w:lvl>
  </w:abstractNum>
  <w:abstractNum w:abstractNumId="1">
    <w:nsid w:val="00000005"/>
    <w:multiLevelType w:val="singleLevel"/>
    <w:tmpl w:val="00000005"/>
    <w:lvl w:ilvl="0">
      <w:start w:val="2"/>
      <w:numFmt w:val="decimalFullWidth"/>
      <w:suff w:val="nothing"/>
      <w:lvlText w:val="%1、"/>
      <w:lvlJc w:val="left"/>
    </w:lvl>
  </w:abstractNum>
  <w:abstractNum w:abstractNumId="2">
    <w:nsid w:val="00000007"/>
    <w:multiLevelType w:val="singleLevel"/>
    <w:tmpl w:val="00000007"/>
    <w:lvl w:ilvl="0">
      <w:start w:val="2"/>
      <w:numFmt w:val="decimal"/>
      <w:suff w:val="nothing"/>
      <w:lvlText w:val="%1、"/>
      <w:lvlJc w:val="left"/>
    </w:lvl>
  </w:abstractNum>
  <w:abstractNum w:abstractNumId="3">
    <w:nsid w:val="00000009"/>
    <w:multiLevelType w:val="singleLevel"/>
    <w:tmpl w:val="00000009"/>
    <w:lvl w:ilvl="0">
      <w:start w:val="4"/>
      <w:numFmt w:val="decimal"/>
      <w:suff w:val="nothing"/>
      <w:lvlText w:val="%1、"/>
      <w:lvlJc w:val="left"/>
    </w:lvl>
  </w:abstractNum>
  <w:abstractNum w:abstractNumId="4">
    <w:nsid w:val="0000000A"/>
    <w:multiLevelType w:val="singleLevel"/>
    <w:tmpl w:val="0000000A"/>
    <w:lvl w:ilvl="0">
      <w:start w:val="1"/>
      <w:numFmt w:val="decimal"/>
      <w:suff w:val="nothing"/>
      <w:lvlText w:val="%1、"/>
      <w:lvlJc w:val="left"/>
    </w:lvl>
  </w:abstractNum>
  <w:abstractNum w:abstractNumId="5">
    <w:nsid w:val="0000000C"/>
    <w:multiLevelType w:val="singleLevel"/>
    <w:tmpl w:val="0000000C"/>
    <w:lvl w:ilvl="0">
      <w:start w:val="2"/>
      <w:numFmt w:val="chineseCounting"/>
      <w:suff w:val="nothing"/>
      <w:lvlText w:val="%1、"/>
      <w:lvlJc w:val="left"/>
    </w:lvl>
  </w:abstractNum>
  <w:abstractNum w:abstractNumId="6">
    <w:nsid w:val="0000000D"/>
    <w:multiLevelType w:val="singleLevel"/>
    <w:tmpl w:val="0000000D"/>
    <w:lvl w:ilvl="0">
      <w:start w:val="1"/>
      <w:numFmt w:val="decimal"/>
      <w:suff w:val="nothing"/>
      <w:lvlText w:val="%1、"/>
      <w:lvlJc w:val="left"/>
    </w:lvl>
  </w:abstractNum>
  <w:abstractNum w:abstractNumId="7">
    <w:nsid w:val="02883A20"/>
    <w:multiLevelType w:val="multilevel"/>
    <w:tmpl w:val="02883A20"/>
    <w:lvl w:ilvl="0">
      <w:start w:val="1"/>
      <w:numFmt w:val="decimal"/>
      <w:lvlText w:val="（%1）"/>
      <w:lvlJc w:val="left"/>
      <w:pPr>
        <w:ind w:left="283" w:firstLine="142"/>
      </w:pPr>
      <w:rPr>
        <w:rFonts w:hint="default"/>
      </w:rPr>
    </w:lvl>
    <w:lvl w:ilvl="1" w:tentative="1">
      <w:start w:val="1"/>
      <w:numFmt w:val="lowerLetter"/>
      <w:lvlText w:val="%2)"/>
      <w:lvlJc w:val="left"/>
      <w:pPr>
        <w:ind w:left="1180" w:hanging="420"/>
      </w:pPr>
      <w:rPr>
        <w:rFonts w:hint="eastAsia"/>
      </w:rPr>
    </w:lvl>
    <w:lvl w:ilvl="2" w:tentative="1">
      <w:start w:val="1"/>
      <w:numFmt w:val="lowerRoman"/>
      <w:lvlText w:val="%3."/>
      <w:lvlJc w:val="right"/>
      <w:pPr>
        <w:ind w:left="1600" w:hanging="420"/>
      </w:pPr>
      <w:rPr>
        <w:rFonts w:hint="eastAsia"/>
      </w:rPr>
    </w:lvl>
    <w:lvl w:ilvl="3" w:tentative="1">
      <w:start w:val="1"/>
      <w:numFmt w:val="decimal"/>
      <w:lvlText w:val="%4."/>
      <w:lvlJc w:val="left"/>
      <w:pPr>
        <w:ind w:left="2020" w:hanging="420"/>
      </w:pPr>
      <w:rPr>
        <w:rFonts w:hint="eastAsia"/>
      </w:rPr>
    </w:lvl>
    <w:lvl w:ilvl="4" w:tentative="1">
      <w:start w:val="1"/>
      <w:numFmt w:val="lowerLetter"/>
      <w:lvlText w:val="%5)"/>
      <w:lvlJc w:val="left"/>
      <w:pPr>
        <w:ind w:left="2440" w:hanging="420"/>
      </w:pPr>
      <w:rPr>
        <w:rFonts w:hint="eastAsia"/>
      </w:rPr>
    </w:lvl>
    <w:lvl w:ilvl="5" w:tentative="1">
      <w:start w:val="1"/>
      <w:numFmt w:val="lowerRoman"/>
      <w:lvlText w:val="%6."/>
      <w:lvlJc w:val="right"/>
      <w:pPr>
        <w:ind w:left="2860" w:hanging="420"/>
      </w:pPr>
      <w:rPr>
        <w:rFonts w:hint="eastAsia"/>
      </w:rPr>
    </w:lvl>
    <w:lvl w:ilvl="6" w:tentative="1">
      <w:start w:val="1"/>
      <w:numFmt w:val="decimal"/>
      <w:lvlText w:val="%7."/>
      <w:lvlJc w:val="left"/>
      <w:pPr>
        <w:ind w:left="3280" w:hanging="420"/>
      </w:pPr>
      <w:rPr>
        <w:rFonts w:hint="eastAsia"/>
      </w:rPr>
    </w:lvl>
    <w:lvl w:ilvl="7" w:tentative="1">
      <w:start w:val="1"/>
      <w:numFmt w:val="lowerLetter"/>
      <w:lvlText w:val="%8)"/>
      <w:lvlJc w:val="left"/>
      <w:pPr>
        <w:ind w:left="3700" w:hanging="420"/>
      </w:pPr>
      <w:rPr>
        <w:rFonts w:hint="eastAsia"/>
      </w:rPr>
    </w:lvl>
    <w:lvl w:ilvl="8" w:tentative="1">
      <w:start w:val="1"/>
      <w:numFmt w:val="lowerRoman"/>
      <w:lvlText w:val="%9."/>
      <w:lvlJc w:val="right"/>
      <w:pPr>
        <w:ind w:left="4120" w:hanging="420"/>
      </w:pPr>
      <w:rPr>
        <w:rFonts w:hint="eastAsia"/>
      </w:rPr>
    </w:lvl>
  </w:abstractNum>
  <w:abstractNum w:abstractNumId="8">
    <w:nsid w:val="11AF2317"/>
    <w:multiLevelType w:val="multilevel"/>
    <w:tmpl w:val="11AF2317"/>
    <w:lvl w:ilvl="0">
      <w:start w:val="1"/>
      <w:numFmt w:val="decimal"/>
      <w:lvlText w:val="(%1)"/>
      <w:lvlJc w:val="left"/>
      <w:pPr>
        <w:ind w:left="900" w:hanging="42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9">
    <w:nsid w:val="12C428B0"/>
    <w:multiLevelType w:val="multilevel"/>
    <w:tmpl w:val="12C428B0"/>
    <w:lvl w:ilvl="0">
      <w:start w:val="2"/>
      <w:numFmt w:val="decimal"/>
      <w:lvlText w:val="%1）"/>
      <w:lvlJc w:val="left"/>
      <w:pPr>
        <w:ind w:left="785" w:hanging="360"/>
      </w:pPr>
      <w:rPr>
        <w:rFonts w:cs="Times New Roman" w:hint="default"/>
      </w:rPr>
    </w:lvl>
    <w:lvl w:ilvl="1">
      <w:start w:val="1"/>
      <w:numFmt w:val="decimal"/>
      <w:lvlText w:val="%2）"/>
      <w:lvlJc w:val="left"/>
      <w:pPr>
        <w:ind w:left="927" w:hanging="360"/>
      </w:pPr>
      <w:rPr>
        <w:rFonts w:cs="Times New Roman" w:hint="default"/>
      </w:rPr>
    </w:lvl>
    <w:lvl w:ilvl="2">
      <w:start w:val="1"/>
      <w:numFmt w:val="decimal"/>
      <w:lvlText w:val="%3）"/>
      <w:lvlJc w:val="left"/>
      <w:pPr>
        <w:ind w:left="927" w:hanging="360"/>
      </w:pPr>
      <w:rPr>
        <w:rFonts w:cs="Times New Roman"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0">
    <w:nsid w:val="16EE67ED"/>
    <w:multiLevelType w:val="multilevel"/>
    <w:tmpl w:val="16EE67ED"/>
    <w:lvl w:ilvl="0">
      <w:start w:val="1"/>
      <w:numFmt w:val="decimal"/>
      <w:lvlText w:val="%1）"/>
      <w:lvlJc w:val="left"/>
      <w:pPr>
        <w:ind w:left="840" w:hanging="36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1">
    <w:nsid w:val="17B53108"/>
    <w:multiLevelType w:val="multilevel"/>
    <w:tmpl w:val="17B53108"/>
    <w:lvl w:ilvl="0">
      <w:start w:val="1"/>
      <w:numFmt w:val="decimal"/>
      <w:lvlText w:val="%1)"/>
      <w:lvlJc w:val="left"/>
      <w:pPr>
        <w:ind w:left="900" w:hanging="420"/>
      </w:pPr>
      <w:rPr>
        <w:rFonts w:hint="default"/>
      </w:rPr>
    </w:lvl>
    <w:lvl w:ilvl="1">
      <w:start w:val="1"/>
      <w:numFmt w:val="decimal"/>
      <w:lvlText w:val="%2）"/>
      <w:lvlJc w:val="left"/>
      <w:pPr>
        <w:ind w:left="800" w:hanging="375"/>
      </w:pPr>
      <w:rPr>
        <w:rFonts w:hint="default"/>
      </w:r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2">
    <w:nsid w:val="1F0D61E9"/>
    <w:multiLevelType w:val="multilevel"/>
    <w:tmpl w:val="1F0D61E9"/>
    <w:lvl w:ilvl="0">
      <w:start w:val="1"/>
      <w:numFmt w:val="decimal"/>
      <w:lvlText w:val="%1)"/>
      <w:lvlJc w:val="left"/>
      <w:pPr>
        <w:ind w:left="839" w:hanging="359"/>
      </w:pPr>
      <w:rPr>
        <w:rFonts w:hint="default"/>
      </w:rPr>
    </w:lvl>
    <w:lvl w:ilvl="1">
      <w:start w:val="1"/>
      <w:numFmt w:val="decimal"/>
      <w:lvlText w:val="%2）"/>
      <w:lvlJc w:val="left"/>
      <w:pPr>
        <w:ind w:left="805" w:hanging="380"/>
      </w:pPr>
      <w:rPr>
        <w:rFonts w:hint="default"/>
      </w:rPr>
    </w:lvl>
    <w:lvl w:ilvl="2" w:tentative="1">
      <w:start w:val="1"/>
      <w:numFmt w:val="lowerRoman"/>
      <w:lvlText w:val="%3."/>
      <w:lvlJc w:val="right"/>
      <w:pPr>
        <w:ind w:left="1543" w:hanging="420"/>
      </w:pPr>
    </w:lvl>
    <w:lvl w:ilvl="3" w:tentative="1">
      <w:start w:val="1"/>
      <w:numFmt w:val="decimal"/>
      <w:lvlText w:val="%4."/>
      <w:lvlJc w:val="left"/>
      <w:pPr>
        <w:ind w:left="1963" w:hanging="420"/>
      </w:pPr>
    </w:lvl>
    <w:lvl w:ilvl="4" w:tentative="1">
      <w:start w:val="1"/>
      <w:numFmt w:val="lowerLetter"/>
      <w:lvlText w:val="%5)"/>
      <w:lvlJc w:val="left"/>
      <w:pPr>
        <w:ind w:left="2383" w:hanging="420"/>
      </w:pPr>
    </w:lvl>
    <w:lvl w:ilvl="5" w:tentative="1">
      <w:start w:val="1"/>
      <w:numFmt w:val="lowerRoman"/>
      <w:lvlText w:val="%6."/>
      <w:lvlJc w:val="right"/>
      <w:pPr>
        <w:ind w:left="2803" w:hanging="420"/>
      </w:pPr>
    </w:lvl>
    <w:lvl w:ilvl="6" w:tentative="1">
      <w:start w:val="1"/>
      <w:numFmt w:val="decimal"/>
      <w:lvlText w:val="%7."/>
      <w:lvlJc w:val="left"/>
      <w:pPr>
        <w:ind w:left="3223" w:hanging="420"/>
      </w:pPr>
    </w:lvl>
    <w:lvl w:ilvl="7" w:tentative="1">
      <w:start w:val="1"/>
      <w:numFmt w:val="lowerLetter"/>
      <w:lvlText w:val="%8)"/>
      <w:lvlJc w:val="left"/>
      <w:pPr>
        <w:ind w:left="3643" w:hanging="420"/>
      </w:pPr>
    </w:lvl>
    <w:lvl w:ilvl="8" w:tentative="1">
      <w:start w:val="1"/>
      <w:numFmt w:val="lowerRoman"/>
      <w:lvlText w:val="%9."/>
      <w:lvlJc w:val="right"/>
      <w:pPr>
        <w:ind w:left="4063" w:hanging="420"/>
      </w:pPr>
    </w:lvl>
  </w:abstractNum>
  <w:abstractNum w:abstractNumId="13">
    <w:nsid w:val="1F453EEC"/>
    <w:multiLevelType w:val="multilevel"/>
    <w:tmpl w:val="1F453EEC"/>
    <w:lvl w:ilvl="0">
      <w:start w:val="1"/>
      <w:numFmt w:val="decimal"/>
      <w:lvlText w:val="%1）"/>
      <w:lvlJc w:val="left"/>
      <w:pPr>
        <w:ind w:left="840" w:hanging="360"/>
      </w:pPr>
      <w:rPr>
        <w:rFonts w:cs="Times New Roman"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4">
    <w:nsid w:val="1F970E60"/>
    <w:multiLevelType w:val="hybridMultilevel"/>
    <w:tmpl w:val="7CBC9C2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274713EB"/>
    <w:multiLevelType w:val="multilevel"/>
    <w:tmpl w:val="9038247A"/>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29B54391"/>
    <w:multiLevelType w:val="multilevel"/>
    <w:tmpl w:val="C79E8240"/>
    <w:lvl w:ilvl="0">
      <w:start w:val="1"/>
      <w:numFmt w:val="decimal"/>
      <w:lvlText w:val="%1)"/>
      <w:lvlJc w:val="left"/>
      <w:pPr>
        <w:ind w:left="900" w:hanging="420"/>
      </w:pPr>
      <w:rPr>
        <w:rFont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17">
    <w:nsid w:val="2C031DE6"/>
    <w:multiLevelType w:val="multilevel"/>
    <w:tmpl w:val="2C031DE6"/>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8">
    <w:nsid w:val="2DEB398C"/>
    <w:multiLevelType w:val="multilevel"/>
    <w:tmpl w:val="2DEB398C"/>
    <w:lvl w:ilvl="0">
      <w:start w:val="1"/>
      <w:numFmt w:val="decimal"/>
      <w:lvlText w:val="%1）"/>
      <w:lvlJc w:val="left"/>
      <w:pPr>
        <w:ind w:left="857" w:hanging="375"/>
      </w:pPr>
      <w:rPr>
        <w:rFonts w:ascii="Times New Roman" w:eastAsia="宋体" w:cs="Times New Roman" w:hint="default"/>
        <w:b/>
        <w:color w:val="auto"/>
        <w:sz w:val="24"/>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19">
    <w:nsid w:val="30932448"/>
    <w:multiLevelType w:val="multilevel"/>
    <w:tmpl w:val="7A348A14"/>
    <w:lvl w:ilvl="0">
      <w:start w:val="1"/>
      <w:numFmt w:val="decimal"/>
      <w:lvlText w:val="%1)"/>
      <w:lvlJc w:val="left"/>
      <w:pPr>
        <w:ind w:left="420" w:hanging="420"/>
      </w:pPr>
      <w:rPr>
        <w:rFont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0">
    <w:nsid w:val="31C931A3"/>
    <w:multiLevelType w:val="multilevel"/>
    <w:tmpl w:val="31C931A3"/>
    <w:lvl w:ilvl="0">
      <w:start w:val="1"/>
      <w:numFmt w:val="decimal"/>
      <w:lvlText w:val="%1）"/>
      <w:lvlJc w:val="left"/>
      <w:pPr>
        <w:ind w:left="840" w:hanging="360"/>
      </w:pPr>
      <w:rPr>
        <w:rFonts w:cs="Times New Roman"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21">
    <w:nsid w:val="33FD4063"/>
    <w:multiLevelType w:val="multilevel"/>
    <w:tmpl w:val="33FD4063"/>
    <w:lvl w:ilvl="0">
      <w:start w:val="2"/>
      <w:numFmt w:val="decimal"/>
      <w:lvlText w:val="%1）"/>
      <w:lvlJc w:val="left"/>
      <w:pPr>
        <w:ind w:left="927" w:hanging="360"/>
      </w:pPr>
      <w:rPr>
        <w:rFonts w:cs="Times New Roman"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2">
    <w:nsid w:val="382E7710"/>
    <w:multiLevelType w:val="multilevel"/>
    <w:tmpl w:val="382E7710"/>
    <w:lvl w:ilvl="0">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23">
    <w:nsid w:val="398A2AF1"/>
    <w:multiLevelType w:val="multilevel"/>
    <w:tmpl w:val="478AF8C6"/>
    <w:lvl w:ilvl="0">
      <w:start w:val="1"/>
      <w:numFmt w:val="decimal"/>
      <w:lvlText w:val="%1)"/>
      <w:lvlJc w:val="left"/>
      <w:pPr>
        <w:ind w:left="420" w:hanging="420"/>
      </w:pPr>
      <w:rPr>
        <w:rFont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4">
    <w:nsid w:val="3C8D3391"/>
    <w:multiLevelType w:val="multilevel"/>
    <w:tmpl w:val="3C8D3391"/>
    <w:lvl w:ilvl="0">
      <w:start w:val="1"/>
      <w:numFmt w:val="lowerLetter"/>
      <w:lvlText w:val="%1."/>
      <w:lvlJc w:val="left"/>
      <w:pPr>
        <w:ind w:left="840" w:hanging="36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25">
    <w:nsid w:val="44F06C62"/>
    <w:multiLevelType w:val="multilevel"/>
    <w:tmpl w:val="70A83C12"/>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nsid w:val="4536789C"/>
    <w:multiLevelType w:val="multilevel"/>
    <w:tmpl w:val="4536789C"/>
    <w:lvl w:ilvl="0">
      <w:start w:val="5"/>
      <w:numFmt w:val="decimal"/>
      <w:lvlText w:val="（%1）"/>
      <w:lvlJc w:val="left"/>
      <w:pPr>
        <w:ind w:left="1003" w:hanging="720"/>
      </w:pPr>
      <w:rPr>
        <w:rFonts w:hint="default"/>
      </w:rPr>
    </w:lvl>
    <w:lvl w:ilvl="1" w:tentative="1">
      <w:start w:val="1"/>
      <w:numFmt w:val="lowerLetter"/>
      <w:lvlText w:val="%2)"/>
      <w:lvlJc w:val="left"/>
      <w:pPr>
        <w:ind w:left="698" w:hanging="420"/>
      </w:pPr>
    </w:lvl>
    <w:lvl w:ilvl="2" w:tentative="1">
      <w:start w:val="1"/>
      <w:numFmt w:val="lowerRoman"/>
      <w:lvlText w:val="%3."/>
      <w:lvlJc w:val="right"/>
      <w:pPr>
        <w:ind w:left="1118" w:hanging="420"/>
      </w:pPr>
    </w:lvl>
    <w:lvl w:ilvl="3" w:tentative="1">
      <w:start w:val="1"/>
      <w:numFmt w:val="decimal"/>
      <w:lvlText w:val="%4."/>
      <w:lvlJc w:val="left"/>
      <w:pPr>
        <w:ind w:left="1538" w:hanging="420"/>
      </w:pPr>
    </w:lvl>
    <w:lvl w:ilvl="4" w:tentative="1">
      <w:start w:val="1"/>
      <w:numFmt w:val="lowerLetter"/>
      <w:lvlText w:val="%5)"/>
      <w:lvlJc w:val="left"/>
      <w:pPr>
        <w:ind w:left="1958" w:hanging="420"/>
      </w:pPr>
    </w:lvl>
    <w:lvl w:ilvl="5" w:tentative="1">
      <w:start w:val="1"/>
      <w:numFmt w:val="lowerRoman"/>
      <w:lvlText w:val="%6."/>
      <w:lvlJc w:val="right"/>
      <w:pPr>
        <w:ind w:left="2378" w:hanging="420"/>
      </w:pPr>
    </w:lvl>
    <w:lvl w:ilvl="6" w:tentative="1">
      <w:start w:val="1"/>
      <w:numFmt w:val="decimal"/>
      <w:lvlText w:val="%7."/>
      <w:lvlJc w:val="left"/>
      <w:pPr>
        <w:ind w:left="2798" w:hanging="420"/>
      </w:pPr>
    </w:lvl>
    <w:lvl w:ilvl="7" w:tentative="1">
      <w:start w:val="1"/>
      <w:numFmt w:val="lowerLetter"/>
      <w:lvlText w:val="%8)"/>
      <w:lvlJc w:val="left"/>
      <w:pPr>
        <w:ind w:left="3218" w:hanging="420"/>
      </w:pPr>
    </w:lvl>
    <w:lvl w:ilvl="8" w:tentative="1">
      <w:start w:val="1"/>
      <w:numFmt w:val="lowerRoman"/>
      <w:lvlText w:val="%9."/>
      <w:lvlJc w:val="right"/>
      <w:pPr>
        <w:ind w:left="3638" w:hanging="420"/>
      </w:pPr>
    </w:lvl>
  </w:abstractNum>
  <w:abstractNum w:abstractNumId="27">
    <w:nsid w:val="45F05D9A"/>
    <w:multiLevelType w:val="multilevel"/>
    <w:tmpl w:val="45F05D9A"/>
    <w:lvl w:ilvl="0">
      <w:start w:val="1"/>
      <w:numFmt w:val="decimal"/>
      <w:lvlText w:val="(%1)"/>
      <w:lvlJc w:val="left"/>
      <w:pPr>
        <w:ind w:left="900" w:hanging="420"/>
      </w:pPr>
      <w:rPr>
        <w:rFonts w:hint="default"/>
      </w:rPr>
    </w:lvl>
    <w:lvl w:ilvl="1" w:tentative="1">
      <w:start w:val="1"/>
      <w:numFmt w:val="decimal"/>
      <w:lvlText w:val="%2、"/>
      <w:lvlJc w:val="left"/>
      <w:pPr>
        <w:ind w:left="1352" w:hanging="360"/>
      </w:pPr>
      <w:rPr>
        <w:rFonts w:hint="default"/>
      </w:rPr>
    </w:lvl>
    <w:lvl w:ilvl="2">
      <w:start w:val="1"/>
      <w:numFmt w:val="decimal"/>
      <w:lvlText w:val="%3）"/>
      <w:lvlJc w:val="left"/>
      <w:pPr>
        <w:ind w:left="785" w:hanging="360"/>
      </w:pPr>
      <w:rPr>
        <w:rFonts w:cs="Times New Roman" w:hint="default"/>
      </w:r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28">
    <w:nsid w:val="55683834"/>
    <w:multiLevelType w:val="hybridMultilevel"/>
    <w:tmpl w:val="9C0A9CB0"/>
    <w:lvl w:ilvl="0" w:tplc="29CCC3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9BC448A"/>
    <w:multiLevelType w:val="multilevel"/>
    <w:tmpl w:val="59BC448A"/>
    <w:lvl w:ilvl="0">
      <w:start w:val="1"/>
      <w:numFmt w:val="lowerLetter"/>
      <w:lvlText w:val="%1."/>
      <w:lvlJc w:val="left"/>
      <w:pPr>
        <w:ind w:left="840" w:hanging="360"/>
      </w:pPr>
      <w:rPr>
        <w:rFonts w:hint="default"/>
      </w:rPr>
    </w:lvl>
    <w:lvl w:ilvl="1">
      <w:start w:val="1"/>
      <w:numFmt w:val="decimal"/>
      <w:lvlText w:val="%2）"/>
      <w:lvlJc w:val="left"/>
      <w:pPr>
        <w:ind w:left="800" w:hanging="375"/>
      </w:pPr>
      <w:rPr>
        <w:rFonts w:hint="default"/>
        <w:b/>
      </w:r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30">
    <w:nsid w:val="5C3642C8"/>
    <w:multiLevelType w:val="multilevel"/>
    <w:tmpl w:val="5C3642C8"/>
    <w:lvl w:ilvl="0">
      <w:start w:val="1"/>
      <w:numFmt w:val="bullet"/>
      <w:lvlText w:val=""/>
      <w:lvlJc w:val="left"/>
      <w:pPr>
        <w:ind w:left="845"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31">
    <w:nsid w:val="61C63E65"/>
    <w:multiLevelType w:val="multilevel"/>
    <w:tmpl w:val="61C63E65"/>
    <w:lvl w:ilvl="0">
      <w:start w:val="1"/>
      <w:numFmt w:val="decimal"/>
      <w:lvlText w:val="%1）"/>
      <w:lvlJc w:val="left"/>
      <w:pPr>
        <w:ind w:left="840" w:hanging="36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32">
    <w:nsid w:val="6BDA5884"/>
    <w:multiLevelType w:val="multilevel"/>
    <w:tmpl w:val="6BDA5884"/>
    <w:lvl w:ilvl="0">
      <w:start w:val="1"/>
      <w:numFmt w:val="decimal"/>
      <w:lvlText w:val="(%1)"/>
      <w:lvlJc w:val="left"/>
      <w:pPr>
        <w:ind w:left="1129" w:hanging="420"/>
      </w:pPr>
      <w:rPr>
        <w:rFonts w:hint="default"/>
      </w:rPr>
    </w:lvl>
    <w:lvl w:ilvl="1">
      <w:start w:val="1"/>
      <w:numFmt w:val="decimal"/>
      <w:lvlText w:val="%2）"/>
      <w:lvlJc w:val="left"/>
      <w:pPr>
        <w:ind w:left="442" w:hanging="159"/>
      </w:pPr>
      <w:rPr>
        <w:rFonts w:cs="Times New Roman" w:hint="default"/>
      </w:rPr>
    </w:lvl>
    <w:lvl w:ilvl="2" w:tentative="1">
      <w:start w:val="1"/>
      <w:numFmt w:val="lowerRoman"/>
      <w:lvlText w:val="%3."/>
      <w:lvlJc w:val="right"/>
      <w:pPr>
        <w:ind w:left="2253" w:hanging="420"/>
      </w:pPr>
    </w:lvl>
    <w:lvl w:ilvl="3" w:tentative="1">
      <w:start w:val="1"/>
      <w:numFmt w:val="decimal"/>
      <w:lvlText w:val="%4."/>
      <w:lvlJc w:val="left"/>
      <w:pPr>
        <w:ind w:left="2673" w:hanging="420"/>
      </w:pPr>
    </w:lvl>
    <w:lvl w:ilvl="4" w:tentative="1">
      <w:start w:val="1"/>
      <w:numFmt w:val="lowerLetter"/>
      <w:lvlText w:val="%5)"/>
      <w:lvlJc w:val="left"/>
      <w:pPr>
        <w:ind w:left="3093" w:hanging="420"/>
      </w:pPr>
    </w:lvl>
    <w:lvl w:ilvl="5" w:tentative="1">
      <w:start w:val="1"/>
      <w:numFmt w:val="lowerRoman"/>
      <w:lvlText w:val="%6."/>
      <w:lvlJc w:val="right"/>
      <w:pPr>
        <w:ind w:left="3513" w:hanging="420"/>
      </w:pPr>
    </w:lvl>
    <w:lvl w:ilvl="6" w:tentative="1">
      <w:start w:val="1"/>
      <w:numFmt w:val="decimal"/>
      <w:lvlText w:val="%7."/>
      <w:lvlJc w:val="left"/>
      <w:pPr>
        <w:ind w:left="3933" w:hanging="420"/>
      </w:pPr>
    </w:lvl>
    <w:lvl w:ilvl="7" w:tentative="1">
      <w:start w:val="1"/>
      <w:numFmt w:val="lowerLetter"/>
      <w:lvlText w:val="%8)"/>
      <w:lvlJc w:val="left"/>
      <w:pPr>
        <w:ind w:left="4353" w:hanging="420"/>
      </w:pPr>
    </w:lvl>
    <w:lvl w:ilvl="8" w:tentative="1">
      <w:start w:val="1"/>
      <w:numFmt w:val="lowerRoman"/>
      <w:lvlText w:val="%9."/>
      <w:lvlJc w:val="right"/>
      <w:pPr>
        <w:ind w:left="4773" w:hanging="420"/>
      </w:pPr>
    </w:lvl>
  </w:abstractNum>
  <w:abstractNum w:abstractNumId="33">
    <w:nsid w:val="6C414BAE"/>
    <w:multiLevelType w:val="hybridMultilevel"/>
    <w:tmpl w:val="156E8D1A"/>
    <w:lvl w:ilvl="0" w:tplc="96A6FC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57A244D"/>
    <w:multiLevelType w:val="multilevel"/>
    <w:tmpl w:val="757A244D"/>
    <w:lvl w:ilvl="0" w:tentative="1">
      <w:start w:val="1"/>
      <w:numFmt w:val="decimal"/>
      <w:lvlText w:val="%1）"/>
      <w:lvlJc w:val="left"/>
      <w:pPr>
        <w:ind w:left="800" w:hanging="375"/>
      </w:pPr>
      <w:rPr>
        <w:rFonts w:ascii="Times New Roman" w:eastAsia="宋体" w:cs="Times New Roman" w:hint="default"/>
        <w:b/>
        <w:color w:val="auto"/>
        <w:sz w:val="24"/>
      </w:rPr>
    </w:lvl>
    <w:lvl w:ilvl="1">
      <w:start w:val="1"/>
      <w:numFmt w:val="decimal"/>
      <w:lvlText w:val="（%2）"/>
      <w:lvlJc w:val="left"/>
      <w:pPr>
        <w:ind w:left="1003" w:hanging="720"/>
      </w:pPr>
      <w:rPr>
        <w:rFonts w:hint="default"/>
      </w:rPr>
    </w:lvl>
    <w:lvl w:ilvl="2" w:tentative="1">
      <w:start w:val="1"/>
      <w:numFmt w:val="lowerRoman"/>
      <w:lvlText w:val="%3."/>
      <w:lvlJc w:val="right"/>
      <w:pPr>
        <w:ind w:left="1685" w:hanging="420"/>
      </w:pPr>
    </w:lvl>
    <w:lvl w:ilvl="3" w:tentative="1">
      <w:start w:val="1"/>
      <w:numFmt w:val="decimal"/>
      <w:lvlText w:val="%4."/>
      <w:lvlJc w:val="left"/>
      <w:pPr>
        <w:ind w:left="2105" w:hanging="420"/>
      </w:pPr>
    </w:lvl>
    <w:lvl w:ilvl="4" w:tentative="1">
      <w:start w:val="1"/>
      <w:numFmt w:val="lowerLetter"/>
      <w:lvlText w:val="%5)"/>
      <w:lvlJc w:val="left"/>
      <w:pPr>
        <w:ind w:left="2525" w:hanging="420"/>
      </w:pPr>
    </w:lvl>
    <w:lvl w:ilvl="5" w:tentative="1">
      <w:start w:val="1"/>
      <w:numFmt w:val="lowerRoman"/>
      <w:lvlText w:val="%6."/>
      <w:lvlJc w:val="right"/>
      <w:pPr>
        <w:ind w:left="2945" w:hanging="420"/>
      </w:pPr>
    </w:lvl>
    <w:lvl w:ilvl="6" w:tentative="1">
      <w:start w:val="1"/>
      <w:numFmt w:val="decimal"/>
      <w:lvlText w:val="%7."/>
      <w:lvlJc w:val="left"/>
      <w:pPr>
        <w:ind w:left="3365" w:hanging="420"/>
      </w:pPr>
    </w:lvl>
    <w:lvl w:ilvl="7" w:tentative="1">
      <w:start w:val="1"/>
      <w:numFmt w:val="lowerLetter"/>
      <w:lvlText w:val="%8)"/>
      <w:lvlJc w:val="left"/>
      <w:pPr>
        <w:ind w:left="3785" w:hanging="420"/>
      </w:pPr>
    </w:lvl>
    <w:lvl w:ilvl="8" w:tentative="1">
      <w:start w:val="1"/>
      <w:numFmt w:val="lowerRoman"/>
      <w:lvlText w:val="%9."/>
      <w:lvlJc w:val="right"/>
      <w:pPr>
        <w:ind w:left="4205" w:hanging="420"/>
      </w:pPr>
    </w:lvl>
  </w:abstractNum>
  <w:abstractNum w:abstractNumId="35">
    <w:nsid w:val="76073135"/>
    <w:multiLevelType w:val="multilevel"/>
    <w:tmpl w:val="76073135"/>
    <w:lvl w:ilvl="0">
      <w:start w:val="1"/>
      <w:numFmt w:val="decimal"/>
      <w:lvlText w:val="%1）"/>
      <w:lvlJc w:val="left"/>
      <w:pPr>
        <w:ind w:left="900" w:hanging="42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36">
    <w:nsid w:val="76852AB7"/>
    <w:multiLevelType w:val="multilevel"/>
    <w:tmpl w:val="76852AB7"/>
    <w:lvl w:ilvl="0">
      <w:start w:val="1"/>
      <w:numFmt w:val="decimal"/>
      <w:lvlText w:val="%1）"/>
      <w:lvlJc w:val="left"/>
      <w:pPr>
        <w:ind w:left="840" w:hanging="360"/>
      </w:pPr>
      <w:rPr>
        <w:rFonts w:cs="Times New Roman"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num w:numId="1">
    <w:abstractNumId w:val="17"/>
  </w:num>
  <w:num w:numId="2">
    <w:abstractNumId w:val="27"/>
  </w:num>
  <w:num w:numId="3">
    <w:abstractNumId w:val="8"/>
  </w:num>
  <w:num w:numId="4">
    <w:abstractNumId w:val="32"/>
  </w:num>
  <w:num w:numId="5">
    <w:abstractNumId w:val="23"/>
  </w:num>
  <w:num w:numId="6">
    <w:abstractNumId w:val="16"/>
  </w:num>
  <w:num w:numId="7">
    <w:abstractNumId w:val="11"/>
  </w:num>
  <w:num w:numId="8">
    <w:abstractNumId w:val="29"/>
  </w:num>
  <w:num w:numId="9">
    <w:abstractNumId w:val="24"/>
  </w:num>
  <w:num w:numId="10">
    <w:abstractNumId w:val="34"/>
  </w:num>
  <w:num w:numId="11">
    <w:abstractNumId w:val="31"/>
  </w:num>
  <w:num w:numId="12">
    <w:abstractNumId w:val="30"/>
  </w:num>
  <w:num w:numId="13">
    <w:abstractNumId w:val="18"/>
  </w:num>
  <w:num w:numId="14">
    <w:abstractNumId w:val="35"/>
  </w:num>
  <w:num w:numId="15">
    <w:abstractNumId w:val="26"/>
  </w:num>
  <w:num w:numId="16">
    <w:abstractNumId w:val="10"/>
  </w:num>
  <w:num w:numId="17">
    <w:abstractNumId w:val="7"/>
  </w:num>
  <w:num w:numId="18">
    <w:abstractNumId w:val="13"/>
  </w:num>
  <w:num w:numId="19">
    <w:abstractNumId w:val="12"/>
  </w:num>
  <w:num w:numId="20">
    <w:abstractNumId w:val="9"/>
  </w:num>
  <w:num w:numId="21">
    <w:abstractNumId w:val="21"/>
  </w:num>
  <w:num w:numId="22">
    <w:abstractNumId w:val="36"/>
  </w:num>
  <w:num w:numId="23">
    <w:abstractNumId w:val="20"/>
  </w:num>
  <w:num w:numId="24">
    <w:abstractNumId w:val="19"/>
  </w:num>
  <w:num w:numId="25">
    <w:abstractNumId w:val="22"/>
  </w:num>
  <w:num w:numId="26">
    <w:abstractNumId w:val="14"/>
  </w:num>
  <w:num w:numId="27">
    <w:abstractNumId w:val="1"/>
  </w:num>
  <w:num w:numId="28">
    <w:abstractNumId w:val="5"/>
  </w:num>
  <w:num w:numId="29">
    <w:abstractNumId w:val="6"/>
  </w:num>
  <w:num w:numId="30">
    <w:abstractNumId w:val="0"/>
  </w:num>
  <w:num w:numId="31">
    <w:abstractNumId w:val="2"/>
  </w:num>
  <w:num w:numId="32">
    <w:abstractNumId w:val="3"/>
  </w:num>
  <w:num w:numId="33">
    <w:abstractNumId w:val="33"/>
  </w:num>
  <w:num w:numId="34">
    <w:abstractNumId w:val="28"/>
  </w:num>
  <w:num w:numId="35">
    <w:abstractNumId w:val="4"/>
  </w:num>
  <w:num w:numId="36">
    <w:abstractNumId w:val="25"/>
  </w:num>
  <w:num w:numId="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CBF"/>
    <w:rsid w:val="00003F85"/>
    <w:rsid w:val="00013B4C"/>
    <w:rsid w:val="00026DF8"/>
    <w:rsid w:val="00042BE3"/>
    <w:rsid w:val="00046BB5"/>
    <w:rsid w:val="00053E6B"/>
    <w:rsid w:val="00055D8B"/>
    <w:rsid w:val="00060AB8"/>
    <w:rsid w:val="00073E30"/>
    <w:rsid w:val="000947C3"/>
    <w:rsid w:val="000A040F"/>
    <w:rsid w:val="000A0D62"/>
    <w:rsid w:val="000B44DE"/>
    <w:rsid w:val="000C5D70"/>
    <w:rsid w:val="000E1C09"/>
    <w:rsid w:val="00120761"/>
    <w:rsid w:val="001221E9"/>
    <w:rsid w:val="00122EEC"/>
    <w:rsid w:val="0014757C"/>
    <w:rsid w:val="0017039A"/>
    <w:rsid w:val="00183061"/>
    <w:rsid w:val="00187297"/>
    <w:rsid w:val="00190D53"/>
    <w:rsid w:val="001A2FD8"/>
    <w:rsid w:val="001A4EF9"/>
    <w:rsid w:val="001C6432"/>
    <w:rsid w:val="001C7BE1"/>
    <w:rsid w:val="001D2098"/>
    <w:rsid w:val="001F772E"/>
    <w:rsid w:val="00204369"/>
    <w:rsid w:val="002204A0"/>
    <w:rsid w:val="00222E63"/>
    <w:rsid w:val="00256C88"/>
    <w:rsid w:val="00264677"/>
    <w:rsid w:val="0027679E"/>
    <w:rsid w:val="002836EE"/>
    <w:rsid w:val="002917B1"/>
    <w:rsid w:val="00292433"/>
    <w:rsid w:val="002A3983"/>
    <w:rsid w:val="002B0560"/>
    <w:rsid w:val="002C210D"/>
    <w:rsid w:val="002D3B2F"/>
    <w:rsid w:val="00302989"/>
    <w:rsid w:val="00307FD5"/>
    <w:rsid w:val="00312901"/>
    <w:rsid w:val="00323DFF"/>
    <w:rsid w:val="003252E7"/>
    <w:rsid w:val="00336575"/>
    <w:rsid w:val="00337506"/>
    <w:rsid w:val="00343238"/>
    <w:rsid w:val="00344539"/>
    <w:rsid w:val="00344980"/>
    <w:rsid w:val="00352909"/>
    <w:rsid w:val="00364F79"/>
    <w:rsid w:val="003834ED"/>
    <w:rsid w:val="003852A0"/>
    <w:rsid w:val="0039095B"/>
    <w:rsid w:val="0040656C"/>
    <w:rsid w:val="00436D53"/>
    <w:rsid w:val="00441C66"/>
    <w:rsid w:val="004630D8"/>
    <w:rsid w:val="00463886"/>
    <w:rsid w:val="00480277"/>
    <w:rsid w:val="00492951"/>
    <w:rsid w:val="00494BFE"/>
    <w:rsid w:val="00495A48"/>
    <w:rsid w:val="004A2F72"/>
    <w:rsid w:val="004A4BA2"/>
    <w:rsid w:val="004C3363"/>
    <w:rsid w:val="004C45F8"/>
    <w:rsid w:val="004E0218"/>
    <w:rsid w:val="0050785A"/>
    <w:rsid w:val="0051444F"/>
    <w:rsid w:val="005434B6"/>
    <w:rsid w:val="00543FE2"/>
    <w:rsid w:val="00547925"/>
    <w:rsid w:val="00564589"/>
    <w:rsid w:val="00571B16"/>
    <w:rsid w:val="00595E1B"/>
    <w:rsid w:val="00597763"/>
    <w:rsid w:val="005C3A0A"/>
    <w:rsid w:val="005D2634"/>
    <w:rsid w:val="005D598E"/>
    <w:rsid w:val="005E2F23"/>
    <w:rsid w:val="005F097B"/>
    <w:rsid w:val="00604BBD"/>
    <w:rsid w:val="00606446"/>
    <w:rsid w:val="0061747B"/>
    <w:rsid w:val="006206A8"/>
    <w:rsid w:val="006416C4"/>
    <w:rsid w:val="00670A7B"/>
    <w:rsid w:val="006728CF"/>
    <w:rsid w:val="00683E12"/>
    <w:rsid w:val="006913A9"/>
    <w:rsid w:val="00693FA3"/>
    <w:rsid w:val="006D7D9E"/>
    <w:rsid w:val="0071340E"/>
    <w:rsid w:val="007134ED"/>
    <w:rsid w:val="0072330B"/>
    <w:rsid w:val="0072348D"/>
    <w:rsid w:val="00735508"/>
    <w:rsid w:val="00740D4F"/>
    <w:rsid w:val="00744252"/>
    <w:rsid w:val="007467D2"/>
    <w:rsid w:val="007642B1"/>
    <w:rsid w:val="0079002D"/>
    <w:rsid w:val="007B158C"/>
    <w:rsid w:val="007D073E"/>
    <w:rsid w:val="007E65A7"/>
    <w:rsid w:val="007F2BCF"/>
    <w:rsid w:val="007F581F"/>
    <w:rsid w:val="00816B1F"/>
    <w:rsid w:val="00832761"/>
    <w:rsid w:val="00842414"/>
    <w:rsid w:val="0084505C"/>
    <w:rsid w:val="00847417"/>
    <w:rsid w:val="00851C0F"/>
    <w:rsid w:val="008542D7"/>
    <w:rsid w:val="00854405"/>
    <w:rsid w:val="00874102"/>
    <w:rsid w:val="008810F7"/>
    <w:rsid w:val="008B14D8"/>
    <w:rsid w:val="008C2D29"/>
    <w:rsid w:val="008C5621"/>
    <w:rsid w:val="008D0659"/>
    <w:rsid w:val="008D2258"/>
    <w:rsid w:val="008F005B"/>
    <w:rsid w:val="009113DC"/>
    <w:rsid w:val="00953F71"/>
    <w:rsid w:val="009845FD"/>
    <w:rsid w:val="009B09CB"/>
    <w:rsid w:val="009B2BEC"/>
    <w:rsid w:val="009B7542"/>
    <w:rsid w:val="009E49DF"/>
    <w:rsid w:val="00A00DB2"/>
    <w:rsid w:val="00A156DC"/>
    <w:rsid w:val="00A173E7"/>
    <w:rsid w:val="00A25C37"/>
    <w:rsid w:val="00A261A5"/>
    <w:rsid w:val="00A3237B"/>
    <w:rsid w:val="00A33561"/>
    <w:rsid w:val="00A37222"/>
    <w:rsid w:val="00A66E14"/>
    <w:rsid w:val="00A71673"/>
    <w:rsid w:val="00A8599D"/>
    <w:rsid w:val="00A868E7"/>
    <w:rsid w:val="00A949BF"/>
    <w:rsid w:val="00AA096B"/>
    <w:rsid w:val="00AA4D64"/>
    <w:rsid w:val="00AB6684"/>
    <w:rsid w:val="00B01991"/>
    <w:rsid w:val="00B02F48"/>
    <w:rsid w:val="00B274BC"/>
    <w:rsid w:val="00B30C5C"/>
    <w:rsid w:val="00B41677"/>
    <w:rsid w:val="00B42861"/>
    <w:rsid w:val="00B4450A"/>
    <w:rsid w:val="00B44B57"/>
    <w:rsid w:val="00B44C5D"/>
    <w:rsid w:val="00B47E5D"/>
    <w:rsid w:val="00B84694"/>
    <w:rsid w:val="00B84793"/>
    <w:rsid w:val="00B8503A"/>
    <w:rsid w:val="00BB31FC"/>
    <w:rsid w:val="00BD3F16"/>
    <w:rsid w:val="00BD731C"/>
    <w:rsid w:val="00BE51EE"/>
    <w:rsid w:val="00C102FD"/>
    <w:rsid w:val="00C27C21"/>
    <w:rsid w:val="00C43564"/>
    <w:rsid w:val="00C5168D"/>
    <w:rsid w:val="00C53E0E"/>
    <w:rsid w:val="00C87ABB"/>
    <w:rsid w:val="00CA1BBB"/>
    <w:rsid w:val="00CA7677"/>
    <w:rsid w:val="00CB5089"/>
    <w:rsid w:val="00CC17B8"/>
    <w:rsid w:val="00CC21EE"/>
    <w:rsid w:val="00CC23CA"/>
    <w:rsid w:val="00CE485E"/>
    <w:rsid w:val="00CE5148"/>
    <w:rsid w:val="00CE6CBF"/>
    <w:rsid w:val="00CF3AF8"/>
    <w:rsid w:val="00CF6EA4"/>
    <w:rsid w:val="00D14894"/>
    <w:rsid w:val="00D209F3"/>
    <w:rsid w:val="00D44D32"/>
    <w:rsid w:val="00D773B5"/>
    <w:rsid w:val="00DD1326"/>
    <w:rsid w:val="00DD5600"/>
    <w:rsid w:val="00DE0C35"/>
    <w:rsid w:val="00DE37ED"/>
    <w:rsid w:val="00E04803"/>
    <w:rsid w:val="00E10AA3"/>
    <w:rsid w:val="00E2313C"/>
    <w:rsid w:val="00E30231"/>
    <w:rsid w:val="00E41F67"/>
    <w:rsid w:val="00E4519E"/>
    <w:rsid w:val="00E51484"/>
    <w:rsid w:val="00E713AD"/>
    <w:rsid w:val="00E870F2"/>
    <w:rsid w:val="00E934A8"/>
    <w:rsid w:val="00EB47B9"/>
    <w:rsid w:val="00EB4B49"/>
    <w:rsid w:val="00EB6800"/>
    <w:rsid w:val="00EC2C1C"/>
    <w:rsid w:val="00EC4772"/>
    <w:rsid w:val="00EC7CE7"/>
    <w:rsid w:val="00ED4EA8"/>
    <w:rsid w:val="00F01ED0"/>
    <w:rsid w:val="00F0271B"/>
    <w:rsid w:val="00F0516A"/>
    <w:rsid w:val="00F11E73"/>
    <w:rsid w:val="00F12C20"/>
    <w:rsid w:val="00F12ED0"/>
    <w:rsid w:val="00F15203"/>
    <w:rsid w:val="00F26F0F"/>
    <w:rsid w:val="00F31E1E"/>
    <w:rsid w:val="00F37B93"/>
    <w:rsid w:val="00F5146B"/>
    <w:rsid w:val="00F75286"/>
    <w:rsid w:val="00F75A80"/>
    <w:rsid w:val="00F94CBF"/>
    <w:rsid w:val="00FC4025"/>
    <w:rsid w:val="00FF0A45"/>
    <w:rsid w:val="076437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5C65F5F8-29F0-4EAF-B9E8-96F1BC209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cs="黑体"/>
      <w:kern w:val="2"/>
      <w:sz w:val="21"/>
      <w:szCs w:val="22"/>
    </w:rPr>
  </w:style>
  <w:style w:type="paragraph" w:styleId="1">
    <w:name w:val="heading 1"/>
    <w:basedOn w:val="a"/>
    <w:next w:val="a"/>
    <w:link w:val="1Char"/>
    <w:uiPriority w:val="9"/>
    <w:qFormat/>
    <w:rsid w:val="00F37B93"/>
    <w:pPr>
      <w:keepNext/>
      <w:keepLines/>
      <w:spacing w:before="340" w:after="330" w:line="288" w:lineRule="auto"/>
      <w:jc w:val="center"/>
      <w:outlineLvl w:val="0"/>
    </w:pPr>
    <w:rPr>
      <w:rFonts w:ascii="Times New Roman" w:eastAsia="黑体" w:hAnsi="Times New Roman"/>
      <w:b/>
      <w:bCs/>
      <w:kern w:val="44"/>
      <w:sz w:val="32"/>
      <w:szCs w:val="32"/>
    </w:rPr>
  </w:style>
  <w:style w:type="paragraph" w:styleId="2">
    <w:name w:val="heading 2"/>
    <w:basedOn w:val="a"/>
    <w:next w:val="a"/>
    <w:link w:val="2Char"/>
    <w:uiPriority w:val="9"/>
    <w:unhideWhenUsed/>
    <w:qFormat/>
    <w:pPr>
      <w:keepNext/>
      <w:keepLines/>
      <w:spacing w:before="260" w:after="260" w:line="288" w:lineRule="auto"/>
      <w:outlineLvl w:val="1"/>
    </w:pPr>
    <w:rPr>
      <w:rFonts w:ascii="Times New Roman" w:eastAsia="黑体" w:hAnsi="Times New Roman"/>
      <w:b/>
      <w:bCs/>
      <w:sz w:val="28"/>
      <w:szCs w:val="28"/>
    </w:rPr>
  </w:style>
  <w:style w:type="paragraph" w:styleId="3">
    <w:name w:val="heading 3"/>
    <w:basedOn w:val="a"/>
    <w:next w:val="a"/>
    <w:link w:val="3Char"/>
    <w:uiPriority w:val="9"/>
    <w:unhideWhenUsed/>
    <w:qFormat/>
    <w:pPr>
      <w:keepNext/>
      <w:keepLines/>
      <w:spacing w:before="260" w:after="260" w:line="288" w:lineRule="auto"/>
      <w:ind w:firstLineChars="200" w:firstLine="482"/>
      <w:outlineLvl w:val="2"/>
    </w:pPr>
    <w:rPr>
      <w:rFonts w:ascii="Times New Roman" w:eastAsia="黑体" w:hAnsi="Times New Roman"/>
      <w:b/>
      <w:bCs/>
      <w:sz w:val="24"/>
      <w:szCs w:val="24"/>
    </w:rPr>
  </w:style>
  <w:style w:type="paragraph" w:styleId="4">
    <w:name w:val="heading 4"/>
    <w:basedOn w:val="a"/>
    <w:next w:val="a"/>
    <w:link w:val="4Char"/>
    <w:uiPriority w:val="9"/>
    <w:unhideWhenUsed/>
    <w:qFormat/>
    <w:pPr>
      <w:keepNext/>
      <w:keepLines/>
      <w:spacing w:before="280" w:after="290" w:line="376" w:lineRule="auto"/>
      <w:outlineLvl w:val="3"/>
    </w:pPr>
    <w:rPr>
      <w:rFonts w:ascii="Calibri Light" w:hAnsi="Calibri Light"/>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pPr>
      <w:keepNext/>
      <w:keepLines/>
      <w:spacing w:before="240" w:after="64" w:line="320" w:lineRule="auto"/>
      <w:outlineLvl w:val="5"/>
    </w:pPr>
    <w:rPr>
      <w:rFonts w:ascii="Calibri Light" w:hAnsi="Calibri Light"/>
      <w:b/>
      <w:bCs/>
      <w:sz w:val="24"/>
      <w:szCs w:val="24"/>
    </w:rPr>
  </w:style>
  <w:style w:type="paragraph" w:styleId="7">
    <w:name w:val="heading 7"/>
    <w:basedOn w:val="a"/>
    <w:next w:val="a"/>
    <w:link w:val="7Char"/>
    <w:uiPriority w:val="9"/>
    <w:unhideWhenUsed/>
    <w:qFormat/>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pPr>
      <w:keepNext/>
      <w:keepLines/>
      <w:spacing w:before="240" w:after="64" w:line="320" w:lineRule="auto"/>
      <w:outlineLvl w:val="7"/>
    </w:pPr>
    <w:rPr>
      <w:rFonts w:ascii="Calibri Light" w:hAnsi="Calibri Light"/>
      <w:sz w:val="24"/>
      <w:szCs w:val="24"/>
    </w:rPr>
  </w:style>
  <w:style w:type="paragraph" w:styleId="9">
    <w:name w:val="heading 9"/>
    <w:basedOn w:val="a"/>
    <w:next w:val="a"/>
    <w:link w:val="9Char"/>
    <w:uiPriority w:val="9"/>
    <w:unhideWhenUsed/>
    <w:qFormat/>
    <w:pPr>
      <w:keepNext/>
      <w:keepLines/>
      <w:spacing w:before="240" w:after="64" w:line="320" w:lineRule="auto"/>
      <w:outlineLvl w:val="8"/>
    </w:pPr>
    <w:rPr>
      <w:rFonts w:ascii="Calibri Light" w:hAnsi="Calibri Light"/>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link w:val="Char"/>
    <w:pPr>
      <w:widowControl/>
      <w:spacing w:beforeLines="20" w:before="62" w:afterLines="20" w:after="62" w:line="360" w:lineRule="auto"/>
      <w:ind w:firstLineChars="200" w:firstLine="420"/>
      <w:jc w:val="left"/>
    </w:pPr>
    <w:rPr>
      <w:rFonts w:ascii="Times New Roman" w:hAnsi="Times New Roman" w:cs="Times New Roman"/>
      <w:sz w:val="24"/>
      <w:szCs w:val="20"/>
    </w:rPr>
  </w:style>
  <w:style w:type="paragraph" w:styleId="a4">
    <w:name w:val="caption"/>
    <w:basedOn w:val="a"/>
    <w:next w:val="a"/>
    <w:unhideWhenUsed/>
    <w:qFormat/>
    <w:rPr>
      <w:rFonts w:ascii="Calibri Light" w:eastAsia="黑体" w:hAnsi="Calibri Light"/>
      <w:sz w:val="20"/>
      <w:szCs w:val="20"/>
    </w:rPr>
  </w:style>
  <w:style w:type="paragraph" w:styleId="a5">
    <w:name w:val="annotation text"/>
    <w:basedOn w:val="a"/>
    <w:unhideWhenUsed/>
    <w:pPr>
      <w:jc w:val="left"/>
    </w:pPr>
  </w:style>
  <w:style w:type="paragraph" w:styleId="30">
    <w:name w:val="toc 3"/>
    <w:basedOn w:val="a"/>
    <w:next w:val="a"/>
    <w:uiPriority w:val="39"/>
    <w:unhideWhenUsed/>
    <w:pPr>
      <w:ind w:leftChars="400" w:left="840"/>
    </w:pPr>
  </w:style>
  <w:style w:type="paragraph" w:styleId="a6">
    <w:name w:val="endnote text"/>
    <w:basedOn w:val="a"/>
    <w:link w:val="Char0"/>
    <w:uiPriority w:val="99"/>
    <w:unhideWhenUsed/>
    <w:pPr>
      <w:snapToGrid w:val="0"/>
      <w:jc w:val="left"/>
    </w:pPr>
  </w:style>
  <w:style w:type="paragraph" w:styleId="a7">
    <w:name w:val="footer"/>
    <w:basedOn w:val="a"/>
    <w:link w:val="Char1"/>
    <w:uiPriority w:val="99"/>
    <w:unhideWhenUsed/>
    <w:pPr>
      <w:tabs>
        <w:tab w:val="center" w:pos="4153"/>
        <w:tab w:val="right" w:pos="8306"/>
      </w:tabs>
      <w:snapToGrid w:val="0"/>
      <w:jc w:val="left"/>
    </w:pPr>
    <w:rPr>
      <w:sz w:val="18"/>
      <w:szCs w:val="18"/>
    </w:rPr>
  </w:style>
  <w:style w:type="paragraph" w:styleId="a8">
    <w:name w:val="header"/>
    <w:basedOn w:val="a"/>
    <w:link w:val="Char2"/>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style>
  <w:style w:type="paragraph" w:styleId="20">
    <w:name w:val="toc 2"/>
    <w:basedOn w:val="a"/>
    <w:next w:val="a"/>
    <w:uiPriority w:val="39"/>
    <w:unhideWhenUsed/>
    <w:pPr>
      <w:ind w:leftChars="200" w:left="420"/>
    </w:pPr>
  </w:style>
  <w:style w:type="paragraph" w:styleId="a9">
    <w:name w:val="Normal (Web)"/>
    <w:basedOn w:val="a"/>
    <w:uiPriority w:val="99"/>
    <w:unhideWhenUsed/>
    <w:pPr>
      <w:widowControl/>
      <w:spacing w:before="100" w:beforeAutospacing="1" w:after="100" w:afterAutospacing="1"/>
      <w:jc w:val="left"/>
    </w:pPr>
    <w:rPr>
      <w:rFonts w:ascii="宋体" w:hAnsi="宋体" w:cs="宋体"/>
      <w:kern w:val="0"/>
      <w:sz w:val="24"/>
      <w:szCs w:val="24"/>
    </w:rPr>
  </w:style>
  <w:style w:type="character" w:styleId="aa">
    <w:name w:val="endnote reference"/>
    <w:uiPriority w:val="99"/>
    <w:unhideWhenUsed/>
    <w:rPr>
      <w:vertAlign w:val="superscript"/>
    </w:rPr>
  </w:style>
  <w:style w:type="character" w:styleId="ab">
    <w:name w:val="FollowedHyperlink"/>
    <w:uiPriority w:val="99"/>
    <w:unhideWhenUsed/>
    <w:rPr>
      <w:color w:val="954F72"/>
      <w:u w:val="single"/>
    </w:rPr>
  </w:style>
  <w:style w:type="character" w:styleId="ac">
    <w:name w:val="Hyperlink"/>
    <w:uiPriority w:val="99"/>
    <w:unhideWhenUsed/>
    <w:rPr>
      <w:color w:val="0000FF"/>
      <w:u w:val="single"/>
    </w:rPr>
  </w:style>
  <w:style w:type="paragraph" w:customStyle="1" w:styleId="11">
    <w:name w:val="列出段落1"/>
    <w:basedOn w:val="a"/>
    <w:uiPriority w:val="34"/>
    <w:qFormat/>
    <w:pPr>
      <w:ind w:firstLineChars="200" w:firstLine="420"/>
    </w:pPr>
  </w:style>
  <w:style w:type="paragraph" w:customStyle="1" w:styleId="2022">
    <w:name w:val="样式 样式 四号 行距: 固定值 20 磅 + 左侧:  2 字符 右侧:  2 字符"/>
    <w:basedOn w:val="a"/>
    <w:pPr>
      <w:spacing w:line="400" w:lineRule="exact"/>
      <w:ind w:firstLineChars="200" w:firstLine="200"/>
    </w:pPr>
    <w:rPr>
      <w:rFonts w:ascii="Times New Roman" w:hAnsi="Times New Roman" w:cs="宋体"/>
      <w:kern w:val="0"/>
      <w:sz w:val="28"/>
      <w:szCs w:val="20"/>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Calibri Light" w:eastAsia="宋体" w:hAnsi="Calibri Light"/>
      <w:b w:val="0"/>
      <w:bCs w:val="0"/>
      <w:color w:val="2D73B3"/>
      <w:kern w:val="0"/>
    </w:rPr>
  </w:style>
  <w:style w:type="paragraph" w:customStyle="1" w:styleId="12">
    <w:name w:val="列出段落1"/>
    <w:basedOn w:val="a"/>
    <w:uiPriority w:val="34"/>
    <w:qFormat/>
    <w:pPr>
      <w:ind w:firstLineChars="200" w:firstLine="420"/>
    </w:pPr>
  </w:style>
  <w:style w:type="character" w:customStyle="1" w:styleId="1Char">
    <w:name w:val="标题 1 Char"/>
    <w:link w:val="1"/>
    <w:uiPriority w:val="9"/>
    <w:rsid w:val="00F37B93"/>
    <w:rPr>
      <w:rFonts w:eastAsia="黑体" w:cs="黑体"/>
      <w:b/>
      <w:bCs/>
      <w:kern w:val="44"/>
      <w:sz w:val="32"/>
      <w:szCs w:val="32"/>
    </w:rPr>
  </w:style>
  <w:style w:type="character" w:customStyle="1" w:styleId="2Char">
    <w:name w:val="标题 2 Char"/>
    <w:link w:val="2"/>
    <w:uiPriority w:val="9"/>
    <w:rPr>
      <w:rFonts w:ascii="Times New Roman" w:eastAsia="黑体" w:hAnsi="Times New Roman" w:cs="黑体"/>
      <w:b/>
      <w:bCs/>
      <w:sz w:val="28"/>
      <w:szCs w:val="28"/>
    </w:rPr>
  </w:style>
  <w:style w:type="character" w:customStyle="1" w:styleId="3Char">
    <w:name w:val="标题 3 Char"/>
    <w:link w:val="3"/>
    <w:uiPriority w:val="9"/>
    <w:rPr>
      <w:rFonts w:ascii="Times New Roman" w:eastAsia="黑体" w:hAnsi="Times New Roman"/>
      <w:b/>
      <w:bCs/>
      <w:sz w:val="24"/>
      <w:szCs w:val="24"/>
    </w:rPr>
  </w:style>
  <w:style w:type="character" w:customStyle="1" w:styleId="4Char">
    <w:name w:val="标题 4 Char"/>
    <w:link w:val="4"/>
    <w:uiPriority w:val="9"/>
    <w:semiHidden/>
    <w:rPr>
      <w:rFonts w:ascii="Calibri Light" w:eastAsia="宋体" w:hAnsi="Calibri Light" w:cs="黑体"/>
      <w:b/>
      <w:bCs/>
      <w:sz w:val="28"/>
      <w:szCs w:val="28"/>
    </w:rPr>
  </w:style>
  <w:style w:type="character" w:customStyle="1" w:styleId="5Char">
    <w:name w:val="标题 5 Char"/>
    <w:link w:val="5"/>
    <w:uiPriority w:val="9"/>
    <w:semiHidden/>
    <w:rPr>
      <w:b/>
      <w:bCs/>
      <w:sz w:val="28"/>
      <w:szCs w:val="28"/>
    </w:rPr>
  </w:style>
  <w:style w:type="character" w:customStyle="1" w:styleId="6Char">
    <w:name w:val="标题 6 Char"/>
    <w:link w:val="6"/>
    <w:uiPriority w:val="9"/>
    <w:semiHidden/>
    <w:rPr>
      <w:rFonts w:ascii="Calibri Light" w:eastAsia="宋体" w:hAnsi="Calibri Light" w:cs="黑体"/>
      <w:b/>
      <w:bCs/>
      <w:sz w:val="24"/>
      <w:szCs w:val="24"/>
    </w:rPr>
  </w:style>
  <w:style w:type="character" w:customStyle="1" w:styleId="7Char">
    <w:name w:val="标题 7 Char"/>
    <w:link w:val="7"/>
    <w:uiPriority w:val="9"/>
    <w:semiHidden/>
    <w:rPr>
      <w:b/>
      <w:bCs/>
      <w:sz w:val="24"/>
      <w:szCs w:val="24"/>
    </w:rPr>
  </w:style>
  <w:style w:type="character" w:customStyle="1" w:styleId="8Char">
    <w:name w:val="标题 8 Char"/>
    <w:link w:val="8"/>
    <w:uiPriority w:val="9"/>
    <w:semiHidden/>
    <w:rPr>
      <w:rFonts w:ascii="Calibri Light" w:eastAsia="宋体" w:hAnsi="Calibri Light" w:cs="黑体"/>
      <w:sz w:val="24"/>
      <w:szCs w:val="24"/>
    </w:rPr>
  </w:style>
  <w:style w:type="character" w:customStyle="1" w:styleId="9Char">
    <w:name w:val="标题 9 Char"/>
    <w:link w:val="9"/>
    <w:uiPriority w:val="9"/>
    <w:semiHidden/>
    <w:rPr>
      <w:rFonts w:ascii="Calibri Light" w:eastAsia="宋体" w:hAnsi="Calibri Light" w:cs="黑体"/>
      <w:szCs w:val="21"/>
    </w:rPr>
  </w:style>
  <w:style w:type="character" w:customStyle="1" w:styleId="Char2">
    <w:name w:val="页眉 Char"/>
    <w:link w:val="a8"/>
    <w:uiPriority w:val="99"/>
    <w:rPr>
      <w:sz w:val="18"/>
      <w:szCs w:val="18"/>
    </w:rPr>
  </w:style>
  <w:style w:type="character" w:customStyle="1" w:styleId="Char1">
    <w:name w:val="页脚 Char"/>
    <w:link w:val="a7"/>
    <w:uiPriority w:val="99"/>
    <w:rPr>
      <w:sz w:val="18"/>
      <w:szCs w:val="18"/>
    </w:rPr>
  </w:style>
  <w:style w:type="character" w:customStyle="1" w:styleId="Char">
    <w:name w:val="正文缩进 Char"/>
    <w:link w:val="a3"/>
    <w:rPr>
      <w:rFonts w:ascii="Times New Roman" w:eastAsia="宋体" w:hAnsi="Times New Roman" w:cs="Times New Roman"/>
      <w:sz w:val="24"/>
      <w:szCs w:val="20"/>
    </w:rPr>
  </w:style>
  <w:style w:type="character" w:customStyle="1" w:styleId="Char0">
    <w:name w:val="尾注文本 Char"/>
    <w:basedOn w:val="a0"/>
    <w:link w:val="a6"/>
    <w:uiPriority w:val="99"/>
    <w:semiHidden/>
  </w:style>
  <w:style w:type="character" w:styleId="ad">
    <w:name w:val="annotation reference"/>
    <w:semiHidden/>
    <w:unhideWhenUsed/>
    <w:rPr>
      <w:sz w:val="21"/>
      <w:szCs w:val="21"/>
    </w:rPr>
  </w:style>
  <w:style w:type="paragraph" w:styleId="ae">
    <w:name w:val="Balloon Text"/>
    <w:basedOn w:val="a"/>
    <w:link w:val="Char3"/>
    <w:semiHidden/>
    <w:unhideWhenUsed/>
    <w:rsid w:val="00E51484"/>
    <w:rPr>
      <w:sz w:val="18"/>
      <w:szCs w:val="18"/>
    </w:rPr>
  </w:style>
  <w:style w:type="character" w:customStyle="1" w:styleId="Char3">
    <w:name w:val="批注框文本 Char"/>
    <w:link w:val="ae"/>
    <w:semiHidden/>
    <w:rsid w:val="00E51484"/>
    <w:rPr>
      <w:rFonts w:ascii="Calibri" w:hAnsi="Calibri" w:cs="黑体"/>
      <w:kern w:val="2"/>
      <w:sz w:val="18"/>
      <w:szCs w:val="18"/>
    </w:rPr>
  </w:style>
  <w:style w:type="paragraph" w:styleId="TOC">
    <w:name w:val="TOC Heading"/>
    <w:basedOn w:val="1"/>
    <w:next w:val="a"/>
    <w:uiPriority w:val="39"/>
    <w:unhideWhenUsed/>
    <w:qFormat/>
    <w:rsid w:val="00F37B93"/>
    <w:pPr>
      <w:widowControl/>
      <w:spacing w:before="240" w:after="0" w:line="259" w:lineRule="auto"/>
      <w:jc w:val="left"/>
      <w:outlineLvl w:val="9"/>
    </w:pPr>
    <w:rPr>
      <w:rFonts w:ascii="Calibri Light" w:eastAsia="宋体" w:hAnsi="Calibri Light" w:cs="Times New Roman"/>
      <w:b w:val="0"/>
      <w:bCs w:val="0"/>
      <w:color w:val="2E74B5"/>
      <w:kern w:val="0"/>
    </w:rPr>
  </w:style>
  <w:style w:type="paragraph" w:styleId="af">
    <w:name w:val="List Paragraph"/>
    <w:basedOn w:val="a"/>
    <w:uiPriority w:val="99"/>
    <w:rsid w:val="00F0516A"/>
    <w:pPr>
      <w:ind w:firstLineChars="200" w:firstLine="420"/>
    </w:pPr>
  </w:style>
  <w:style w:type="character" w:styleId="af0">
    <w:name w:val="Placeholder Text"/>
    <w:basedOn w:val="a0"/>
    <w:uiPriority w:val="99"/>
    <w:semiHidden/>
    <w:rsid w:val="00190D53"/>
    <w:rPr>
      <w:color w:val="808080"/>
    </w:rPr>
  </w:style>
  <w:style w:type="character" w:customStyle="1" w:styleId="apple-converted-space">
    <w:name w:val="apple-converted-space"/>
    <w:basedOn w:val="a0"/>
    <w:rsid w:val="00547925"/>
  </w:style>
  <w:style w:type="character" w:customStyle="1" w:styleId="number">
    <w:name w:val="number"/>
    <w:basedOn w:val="a0"/>
    <w:rsid w:val="00547925"/>
  </w:style>
  <w:style w:type="character" w:customStyle="1" w:styleId="af1">
    <w:name w:val="摘要及关键词题目"/>
    <w:basedOn w:val="2Char"/>
    <w:rsid w:val="00B84793"/>
    <w:rPr>
      <w:rFonts w:ascii="Times New Roman" w:eastAsia="黑体" w:hAnsi="Times New Roman" w:cs="黑体"/>
      <w:b/>
      <w:bCs w:val="0"/>
      <w:sz w:val="28"/>
      <w:szCs w:val="28"/>
      <w:lang w:val="en-US" w:eastAsia="zh-CN" w:bidi="ar-SA"/>
    </w:rPr>
  </w:style>
  <w:style w:type="table" w:styleId="af2">
    <w:name w:val="Table Grid"/>
    <w:basedOn w:val="a1"/>
    <w:uiPriority w:val="39"/>
    <w:rsid w:val="00364F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6203151">
      <w:bodyDiv w:val="1"/>
      <w:marLeft w:val="0"/>
      <w:marRight w:val="0"/>
      <w:marTop w:val="0"/>
      <w:marBottom w:val="0"/>
      <w:divBdr>
        <w:top w:val="none" w:sz="0" w:space="0" w:color="auto"/>
        <w:left w:val="none" w:sz="0" w:space="0" w:color="auto"/>
        <w:bottom w:val="none" w:sz="0" w:space="0" w:color="auto"/>
        <w:right w:val="none" w:sz="0" w:space="0" w:color="auto"/>
      </w:divBdr>
    </w:div>
    <w:div w:id="769743849">
      <w:bodyDiv w:val="1"/>
      <w:marLeft w:val="0"/>
      <w:marRight w:val="0"/>
      <w:marTop w:val="0"/>
      <w:marBottom w:val="0"/>
      <w:divBdr>
        <w:top w:val="none" w:sz="0" w:space="0" w:color="auto"/>
        <w:left w:val="none" w:sz="0" w:space="0" w:color="auto"/>
        <w:bottom w:val="none" w:sz="0" w:space="0" w:color="auto"/>
        <w:right w:val="none" w:sz="0" w:space="0" w:color="auto"/>
      </w:divBdr>
      <w:divsChild>
        <w:div w:id="2028631600">
          <w:marLeft w:val="0"/>
          <w:marRight w:val="0"/>
          <w:marTop w:val="225"/>
          <w:marBottom w:val="75"/>
          <w:divBdr>
            <w:top w:val="none" w:sz="0" w:space="0" w:color="auto"/>
            <w:left w:val="none" w:sz="0" w:space="0" w:color="auto"/>
            <w:bottom w:val="none" w:sz="0" w:space="0" w:color="auto"/>
            <w:right w:val="none" w:sz="0" w:space="0" w:color="auto"/>
          </w:divBdr>
        </w:div>
        <w:div w:id="1209418291">
          <w:marLeft w:val="0"/>
          <w:marRight w:val="0"/>
          <w:marTop w:val="225"/>
          <w:marBottom w:val="75"/>
          <w:divBdr>
            <w:top w:val="none" w:sz="0" w:space="0" w:color="auto"/>
            <w:left w:val="none" w:sz="0" w:space="0" w:color="auto"/>
            <w:bottom w:val="none" w:sz="0" w:space="0" w:color="auto"/>
            <w:right w:val="none" w:sz="0" w:space="0" w:color="auto"/>
          </w:divBdr>
        </w:div>
      </w:divsChild>
    </w:div>
    <w:div w:id="832645114">
      <w:bodyDiv w:val="1"/>
      <w:marLeft w:val="0"/>
      <w:marRight w:val="0"/>
      <w:marTop w:val="0"/>
      <w:marBottom w:val="0"/>
      <w:divBdr>
        <w:top w:val="none" w:sz="0" w:space="0" w:color="auto"/>
        <w:left w:val="none" w:sz="0" w:space="0" w:color="auto"/>
        <w:bottom w:val="none" w:sz="0" w:space="0" w:color="auto"/>
        <w:right w:val="none" w:sz="0" w:space="0" w:color="auto"/>
      </w:divBdr>
      <w:divsChild>
        <w:div w:id="614097076">
          <w:marLeft w:val="0"/>
          <w:marRight w:val="0"/>
          <w:marTop w:val="225"/>
          <w:marBottom w:val="75"/>
          <w:divBdr>
            <w:top w:val="none" w:sz="0" w:space="0" w:color="auto"/>
            <w:left w:val="none" w:sz="0" w:space="0" w:color="auto"/>
            <w:bottom w:val="none" w:sz="0" w:space="0" w:color="auto"/>
            <w:right w:val="none" w:sz="0" w:space="0" w:color="auto"/>
          </w:divBdr>
        </w:div>
        <w:div w:id="710878985">
          <w:marLeft w:val="0"/>
          <w:marRight w:val="0"/>
          <w:marTop w:val="225"/>
          <w:marBottom w:val="75"/>
          <w:divBdr>
            <w:top w:val="none" w:sz="0" w:space="0" w:color="auto"/>
            <w:left w:val="none" w:sz="0" w:space="0" w:color="auto"/>
            <w:bottom w:val="none" w:sz="0" w:space="0" w:color="auto"/>
            <w:right w:val="none" w:sz="0" w:space="0" w:color="auto"/>
          </w:divBdr>
          <w:divsChild>
            <w:div w:id="692848691">
              <w:marLeft w:val="0"/>
              <w:marRight w:val="0"/>
              <w:marTop w:val="0"/>
              <w:marBottom w:val="0"/>
              <w:divBdr>
                <w:top w:val="single" w:sz="6" w:space="0" w:color="E0E0E0"/>
                <w:left w:val="single" w:sz="6" w:space="0" w:color="E0E0E0"/>
                <w:bottom w:val="single" w:sz="6" w:space="0" w:color="E0E0E0"/>
                <w:right w:val="single" w:sz="6" w:space="0" w:color="E0E0E0"/>
              </w:divBdr>
            </w:div>
            <w:div w:id="803355987">
              <w:marLeft w:val="0"/>
              <w:marRight w:val="0"/>
              <w:marTop w:val="0"/>
              <w:marBottom w:val="0"/>
              <w:divBdr>
                <w:top w:val="none" w:sz="0" w:space="6" w:color="auto"/>
                <w:left w:val="single" w:sz="6" w:space="5" w:color="E0E0E0"/>
                <w:bottom w:val="single" w:sz="6" w:space="6" w:color="E0E0E0"/>
                <w:right w:val="single" w:sz="6" w:space="5" w:color="E0E0E0"/>
              </w:divBdr>
            </w:div>
          </w:divsChild>
        </w:div>
        <w:div w:id="259678128">
          <w:marLeft w:val="0"/>
          <w:marRight w:val="0"/>
          <w:marTop w:val="225"/>
          <w:marBottom w:val="75"/>
          <w:divBdr>
            <w:top w:val="none" w:sz="0" w:space="0" w:color="auto"/>
            <w:left w:val="none" w:sz="0" w:space="0" w:color="auto"/>
            <w:bottom w:val="none" w:sz="0" w:space="0" w:color="auto"/>
            <w:right w:val="none" w:sz="0" w:space="0" w:color="auto"/>
          </w:divBdr>
        </w:div>
        <w:div w:id="2004770658">
          <w:marLeft w:val="0"/>
          <w:marRight w:val="0"/>
          <w:marTop w:val="225"/>
          <w:marBottom w:val="75"/>
          <w:divBdr>
            <w:top w:val="none" w:sz="0" w:space="0" w:color="auto"/>
            <w:left w:val="none" w:sz="0" w:space="0" w:color="auto"/>
            <w:bottom w:val="none" w:sz="0" w:space="0" w:color="auto"/>
            <w:right w:val="none" w:sz="0" w:space="0" w:color="auto"/>
          </w:divBdr>
        </w:div>
        <w:div w:id="1246958313">
          <w:marLeft w:val="0"/>
          <w:marRight w:val="0"/>
          <w:marTop w:val="225"/>
          <w:marBottom w:val="75"/>
          <w:divBdr>
            <w:top w:val="none" w:sz="0" w:space="0" w:color="auto"/>
            <w:left w:val="none" w:sz="0" w:space="0" w:color="auto"/>
            <w:bottom w:val="none" w:sz="0" w:space="0" w:color="auto"/>
            <w:right w:val="none" w:sz="0" w:space="0" w:color="auto"/>
          </w:divBdr>
        </w:div>
        <w:div w:id="240411896">
          <w:marLeft w:val="0"/>
          <w:marRight w:val="0"/>
          <w:marTop w:val="225"/>
          <w:marBottom w:val="75"/>
          <w:divBdr>
            <w:top w:val="none" w:sz="0" w:space="0" w:color="auto"/>
            <w:left w:val="none" w:sz="0" w:space="0" w:color="auto"/>
            <w:bottom w:val="none" w:sz="0" w:space="0" w:color="auto"/>
            <w:right w:val="none" w:sz="0" w:space="0" w:color="auto"/>
          </w:divBdr>
        </w:div>
      </w:divsChild>
    </w:div>
    <w:div w:id="1179270196">
      <w:bodyDiv w:val="1"/>
      <w:marLeft w:val="0"/>
      <w:marRight w:val="0"/>
      <w:marTop w:val="0"/>
      <w:marBottom w:val="0"/>
      <w:divBdr>
        <w:top w:val="none" w:sz="0" w:space="0" w:color="auto"/>
        <w:left w:val="none" w:sz="0" w:space="0" w:color="auto"/>
        <w:bottom w:val="none" w:sz="0" w:space="0" w:color="auto"/>
        <w:right w:val="none" w:sz="0" w:space="0" w:color="auto"/>
      </w:divBdr>
      <w:divsChild>
        <w:div w:id="2080864636">
          <w:marLeft w:val="0"/>
          <w:marRight w:val="0"/>
          <w:marTop w:val="0"/>
          <w:marBottom w:val="0"/>
          <w:divBdr>
            <w:top w:val="none" w:sz="0" w:space="0" w:color="auto"/>
            <w:left w:val="none" w:sz="0" w:space="0" w:color="auto"/>
            <w:bottom w:val="none" w:sz="0" w:space="0" w:color="auto"/>
            <w:right w:val="none" w:sz="0" w:space="0" w:color="auto"/>
          </w:divBdr>
        </w:div>
      </w:divsChild>
    </w:div>
    <w:div w:id="1653213639">
      <w:bodyDiv w:val="1"/>
      <w:marLeft w:val="0"/>
      <w:marRight w:val="0"/>
      <w:marTop w:val="0"/>
      <w:marBottom w:val="0"/>
      <w:divBdr>
        <w:top w:val="none" w:sz="0" w:space="0" w:color="auto"/>
        <w:left w:val="none" w:sz="0" w:space="0" w:color="auto"/>
        <w:bottom w:val="none" w:sz="0" w:space="0" w:color="auto"/>
        <w:right w:val="none" w:sz="0" w:space="0" w:color="auto"/>
      </w:divBdr>
      <w:divsChild>
        <w:div w:id="240994859">
          <w:marLeft w:val="0"/>
          <w:marRight w:val="0"/>
          <w:marTop w:val="225"/>
          <w:marBottom w:val="75"/>
          <w:divBdr>
            <w:top w:val="none" w:sz="0" w:space="0" w:color="auto"/>
            <w:left w:val="none" w:sz="0" w:space="0" w:color="auto"/>
            <w:bottom w:val="none" w:sz="0" w:space="0" w:color="auto"/>
            <w:right w:val="none" w:sz="0" w:space="0" w:color="auto"/>
          </w:divBdr>
        </w:div>
        <w:div w:id="1892571708">
          <w:marLeft w:val="0"/>
          <w:marRight w:val="0"/>
          <w:marTop w:val="225"/>
          <w:marBottom w:val="75"/>
          <w:divBdr>
            <w:top w:val="none" w:sz="0" w:space="0" w:color="auto"/>
            <w:left w:val="none" w:sz="0" w:space="0" w:color="auto"/>
            <w:bottom w:val="none" w:sz="0" w:space="0" w:color="auto"/>
            <w:right w:val="none" w:sz="0" w:space="0" w:color="auto"/>
          </w:divBdr>
        </w:div>
        <w:div w:id="1364594396">
          <w:marLeft w:val="0"/>
          <w:marRight w:val="0"/>
          <w:marTop w:val="225"/>
          <w:marBottom w:val="75"/>
          <w:divBdr>
            <w:top w:val="none" w:sz="0" w:space="0" w:color="auto"/>
            <w:left w:val="none" w:sz="0" w:space="0" w:color="auto"/>
            <w:bottom w:val="none" w:sz="0" w:space="0" w:color="auto"/>
            <w:right w:val="none" w:sz="0" w:space="0" w:color="auto"/>
          </w:divBdr>
        </w:div>
        <w:div w:id="613024651">
          <w:marLeft w:val="0"/>
          <w:marRight w:val="0"/>
          <w:marTop w:val="225"/>
          <w:marBottom w:val="75"/>
          <w:divBdr>
            <w:top w:val="none" w:sz="0" w:space="0" w:color="auto"/>
            <w:left w:val="none" w:sz="0" w:space="0" w:color="auto"/>
            <w:bottom w:val="none" w:sz="0" w:space="0" w:color="auto"/>
            <w:right w:val="none" w:sz="0" w:space="0" w:color="auto"/>
          </w:divBdr>
        </w:div>
        <w:div w:id="1865826235">
          <w:marLeft w:val="0"/>
          <w:marRight w:val="0"/>
          <w:marTop w:val="225"/>
          <w:marBottom w:val="75"/>
          <w:divBdr>
            <w:top w:val="none" w:sz="0" w:space="0" w:color="auto"/>
            <w:left w:val="none" w:sz="0" w:space="0" w:color="auto"/>
            <w:bottom w:val="none" w:sz="0" w:space="0" w:color="auto"/>
            <w:right w:val="none" w:sz="0" w:space="0" w:color="auto"/>
          </w:divBdr>
        </w:div>
        <w:div w:id="289867397">
          <w:marLeft w:val="0"/>
          <w:marRight w:val="0"/>
          <w:marTop w:val="225"/>
          <w:marBottom w:val="75"/>
          <w:divBdr>
            <w:top w:val="none" w:sz="0" w:space="0" w:color="auto"/>
            <w:left w:val="none" w:sz="0" w:space="0" w:color="auto"/>
            <w:bottom w:val="none" w:sz="0" w:space="0" w:color="auto"/>
            <w:right w:val="none" w:sz="0" w:space="0" w:color="auto"/>
          </w:divBdr>
        </w:div>
        <w:div w:id="832794395">
          <w:marLeft w:val="0"/>
          <w:marRight w:val="0"/>
          <w:marTop w:val="225"/>
          <w:marBottom w:val="75"/>
          <w:divBdr>
            <w:top w:val="none" w:sz="0" w:space="0" w:color="auto"/>
            <w:left w:val="none" w:sz="0" w:space="0" w:color="auto"/>
            <w:bottom w:val="none" w:sz="0" w:space="0" w:color="auto"/>
            <w:right w:val="none" w:sz="0" w:space="0" w:color="auto"/>
          </w:divBdr>
        </w:div>
        <w:div w:id="48497813">
          <w:marLeft w:val="0"/>
          <w:marRight w:val="0"/>
          <w:marTop w:val="225"/>
          <w:marBottom w:val="75"/>
          <w:divBdr>
            <w:top w:val="none" w:sz="0" w:space="0" w:color="auto"/>
            <w:left w:val="none" w:sz="0" w:space="0" w:color="auto"/>
            <w:bottom w:val="none" w:sz="0" w:space="0" w:color="auto"/>
            <w:right w:val="none" w:sz="0" w:space="0" w:color="auto"/>
          </w:divBdr>
        </w:div>
        <w:div w:id="1278030037">
          <w:marLeft w:val="0"/>
          <w:marRight w:val="0"/>
          <w:marTop w:val="225"/>
          <w:marBottom w:val="75"/>
          <w:divBdr>
            <w:top w:val="none" w:sz="0" w:space="0" w:color="auto"/>
            <w:left w:val="none" w:sz="0" w:space="0" w:color="auto"/>
            <w:bottom w:val="none" w:sz="0" w:space="0" w:color="auto"/>
            <w:right w:val="none" w:sz="0" w:space="0" w:color="auto"/>
          </w:divBdr>
        </w:div>
        <w:div w:id="2012681440">
          <w:marLeft w:val="0"/>
          <w:marRight w:val="0"/>
          <w:marTop w:val="225"/>
          <w:marBottom w:val="75"/>
          <w:divBdr>
            <w:top w:val="none" w:sz="0" w:space="0" w:color="auto"/>
            <w:left w:val="none" w:sz="0" w:space="0" w:color="auto"/>
            <w:bottom w:val="none" w:sz="0" w:space="0" w:color="auto"/>
            <w:right w:val="none" w:sz="0" w:space="0" w:color="auto"/>
          </w:divBdr>
        </w:div>
      </w:divsChild>
    </w:div>
    <w:div w:id="1681616367">
      <w:bodyDiv w:val="1"/>
      <w:marLeft w:val="0"/>
      <w:marRight w:val="0"/>
      <w:marTop w:val="0"/>
      <w:marBottom w:val="0"/>
      <w:divBdr>
        <w:top w:val="none" w:sz="0" w:space="0" w:color="auto"/>
        <w:left w:val="none" w:sz="0" w:space="0" w:color="auto"/>
        <w:bottom w:val="none" w:sz="0" w:space="0" w:color="auto"/>
        <w:right w:val="none" w:sz="0" w:space="0" w:color="auto"/>
      </w:divBdr>
      <w:divsChild>
        <w:div w:id="306711933">
          <w:marLeft w:val="0"/>
          <w:marRight w:val="0"/>
          <w:marTop w:val="225"/>
          <w:marBottom w:val="75"/>
          <w:divBdr>
            <w:top w:val="none" w:sz="0" w:space="0" w:color="auto"/>
            <w:left w:val="none" w:sz="0" w:space="0" w:color="auto"/>
            <w:bottom w:val="none" w:sz="0" w:space="0" w:color="auto"/>
            <w:right w:val="none" w:sz="0" w:space="0" w:color="auto"/>
          </w:divBdr>
        </w:div>
        <w:div w:id="315841903">
          <w:marLeft w:val="0"/>
          <w:marRight w:val="0"/>
          <w:marTop w:val="225"/>
          <w:marBottom w:val="75"/>
          <w:divBdr>
            <w:top w:val="none" w:sz="0" w:space="0" w:color="auto"/>
            <w:left w:val="none" w:sz="0" w:space="0" w:color="auto"/>
            <w:bottom w:val="none" w:sz="0" w:space="0" w:color="auto"/>
            <w:right w:val="none" w:sz="0" w:space="0" w:color="auto"/>
          </w:divBdr>
        </w:div>
        <w:div w:id="508057086">
          <w:marLeft w:val="0"/>
          <w:marRight w:val="0"/>
          <w:marTop w:val="225"/>
          <w:marBottom w:val="75"/>
          <w:divBdr>
            <w:top w:val="none" w:sz="0" w:space="0" w:color="auto"/>
            <w:left w:val="none" w:sz="0" w:space="0" w:color="auto"/>
            <w:bottom w:val="none" w:sz="0" w:space="0" w:color="auto"/>
            <w:right w:val="none" w:sz="0" w:space="0" w:color="auto"/>
          </w:divBdr>
        </w:div>
        <w:div w:id="230120311">
          <w:marLeft w:val="0"/>
          <w:marRight w:val="0"/>
          <w:marTop w:val="225"/>
          <w:marBottom w:val="75"/>
          <w:divBdr>
            <w:top w:val="none" w:sz="0" w:space="0" w:color="auto"/>
            <w:left w:val="none" w:sz="0" w:space="0" w:color="auto"/>
            <w:bottom w:val="none" w:sz="0" w:space="0" w:color="auto"/>
            <w:right w:val="none" w:sz="0" w:space="0" w:color="auto"/>
          </w:divBdr>
        </w:div>
        <w:div w:id="436296604">
          <w:marLeft w:val="0"/>
          <w:marRight w:val="0"/>
          <w:marTop w:val="225"/>
          <w:marBottom w:val="75"/>
          <w:divBdr>
            <w:top w:val="none" w:sz="0" w:space="0" w:color="auto"/>
            <w:left w:val="none" w:sz="0" w:space="0" w:color="auto"/>
            <w:bottom w:val="none" w:sz="0" w:space="0" w:color="auto"/>
            <w:right w:val="none" w:sz="0" w:space="0" w:color="auto"/>
          </w:divBdr>
        </w:div>
        <w:div w:id="32196622">
          <w:marLeft w:val="0"/>
          <w:marRight w:val="0"/>
          <w:marTop w:val="225"/>
          <w:marBottom w:val="75"/>
          <w:divBdr>
            <w:top w:val="none" w:sz="0" w:space="0" w:color="auto"/>
            <w:left w:val="none" w:sz="0" w:space="0" w:color="auto"/>
            <w:bottom w:val="none" w:sz="0" w:space="0" w:color="auto"/>
            <w:right w:val="none" w:sz="0" w:space="0" w:color="auto"/>
          </w:divBdr>
        </w:div>
        <w:div w:id="1641033226">
          <w:marLeft w:val="0"/>
          <w:marRight w:val="0"/>
          <w:marTop w:val="225"/>
          <w:marBottom w:val="75"/>
          <w:divBdr>
            <w:top w:val="none" w:sz="0" w:space="0" w:color="auto"/>
            <w:left w:val="none" w:sz="0" w:space="0" w:color="auto"/>
            <w:bottom w:val="none" w:sz="0" w:space="0" w:color="auto"/>
            <w:right w:val="none" w:sz="0" w:space="0" w:color="auto"/>
          </w:divBdr>
        </w:div>
        <w:div w:id="1303923651">
          <w:marLeft w:val="0"/>
          <w:marRight w:val="0"/>
          <w:marTop w:val="225"/>
          <w:marBottom w:val="75"/>
          <w:divBdr>
            <w:top w:val="none" w:sz="0" w:space="0" w:color="auto"/>
            <w:left w:val="none" w:sz="0" w:space="0" w:color="auto"/>
            <w:bottom w:val="none" w:sz="0" w:space="0" w:color="auto"/>
            <w:right w:val="none" w:sz="0" w:space="0" w:color="auto"/>
          </w:divBdr>
        </w:div>
        <w:div w:id="226577376">
          <w:marLeft w:val="0"/>
          <w:marRight w:val="0"/>
          <w:marTop w:val="225"/>
          <w:marBottom w:val="75"/>
          <w:divBdr>
            <w:top w:val="none" w:sz="0" w:space="0" w:color="auto"/>
            <w:left w:val="none" w:sz="0" w:space="0" w:color="auto"/>
            <w:bottom w:val="none" w:sz="0" w:space="0" w:color="auto"/>
            <w:right w:val="none" w:sz="0" w:space="0" w:color="auto"/>
          </w:divBdr>
        </w:div>
      </w:divsChild>
    </w:div>
    <w:div w:id="1869175473">
      <w:bodyDiv w:val="1"/>
      <w:marLeft w:val="0"/>
      <w:marRight w:val="0"/>
      <w:marTop w:val="0"/>
      <w:marBottom w:val="0"/>
      <w:divBdr>
        <w:top w:val="none" w:sz="0" w:space="0" w:color="auto"/>
        <w:left w:val="none" w:sz="0" w:space="0" w:color="auto"/>
        <w:bottom w:val="none" w:sz="0" w:space="0" w:color="auto"/>
        <w:right w:val="none" w:sz="0" w:space="0" w:color="auto"/>
      </w:divBdr>
      <w:divsChild>
        <w:div w:id="765004968">
          <w:marLeft w:val="0"/>
          <w:marRight w:val="0"/>
          <w:marTop w:val="225"/>
          <w:marBottom w:val="75"/>
          <w:divBdr>
            <w:top w:val="none" w:sz="0" w:space="0" w:color="auto"/>
            <w:left w:val="none" w:sz="0" w:space="0" w:color="auto"/>
            <w:bottom w:val="none" w:sz="0" w:space="0" w:color="auto"/>
            <w:right w:val="none" w:sz="0" w:space="0" w:color="auto"/>
          </w:divBdr>
        </w:div>
        <w:div w:id="322854928">
          <w:marLeft w:val="0"/>
          <w:marRight w:val="0"/>
          <w:marTop w:val="225"/>
          <w:marBottom w:val="75"/>
          <w:divBdr>
            <w:top w:val="none" w:sz="0" w:space="0" w:color="auto"/>
            <w:left w:val="none" w:sz="0" w:space="0" w:color="auto"/>
            <w:bottom w:val="none" w:sz="0" w:space="0" w:color="auto"/>
            <w:right w:val="none" w:sz="0" w:space="0" w:color="auto"/>
          </w:divBdr>
        </w:div>
        <w:div w:id="1867593410">
          <w:marLeft w:val="0"/>
          <w:marRight w:val="0"/>
          <w:marTop w:val="225"/>
          <w:marBottom w:val="75"/>
          <w:divBdr>
            <w:top w:val="none" w:sz="0" w:space="0" w:color="auto"/>
            <w:left w:val="none" w:sz="0" w:space="0" w:color="auto"/>
            <w:bottom w:val="none" w:sz="0" w:space="0" w:color="auto"/>
            <w:right w:val="none" w:sz="0" w:space="0" w:color="auto"/>
          </w:divBdr>
        </w:div>
        <w:div w:id="1510288386">
          <w:marLeft w:val="0"/>
          <w:marRight w:val="0"/>
          <w:marTop w:val="225"/>
          <w:marBottom w:val="75"/>
          <w:divBdr>
            <w:top w:val="none" w:sz="0" w:space="0" w:color="auto"/>
            <w:left w:val="none" w:sz="0" w:space="0" w:color="auto"/>
            <w:bottom w:val="none" w:sz="0" w:space="0" w:color="auto"/>
            <w:right w:val="none" w:sz="0" w:space="0" w:color="auto"/>
          </w:divBdr>
        </w:div>
        <w:div w:id="1686319130">
          <w:marLeft w:val="0"/>
          <w:marRight w:val="0"/>
          <w:marTop w:val="225"/>
          <w:marBottom w:val="75"/>
          <w:divBdr>
            <w:top w:val="none" w:sz="0" w:space="0" w:color="auto"/>
            <w:left w:val="none" w:sz="0" w:space="0" w:color="auto"/>
            <w:bottom w:val="none" w:sz="0" w:space="0" w:color="auto"/>
            <w:right w:val="none" w:sz="0" w:space="0" w:color="auto"/>
          </w:divBdr>
        </w:div>
        <w:div w:id="1700860308">
          <w:marLeft w:val="0"/>
          <w:marRight w:val="0"/>
          <w:marTop w:val="225"/>
          <w:marBottom w:val="75"/>
          <w:divBdr>
            <w:top w:val="none" w:sz="0" w:space="0" w:color="auto"/>
            <w:left w:val="none" w:sz="0" w:space="0" w:color="auto"/>
            <w:bottom w:val="none" w:sz="0" w:space="0" w:color="auto"/>
            <w:right w:val="none" w:sz="0" w:space="0" w:color="auto"/>
          </w:divBdr>
        </w:div>
      </w:divsChild>
    </w:div>
    <w:div w:id="2009212122">
      <w:bodyDiv w:val="1"/>
      <w:marLeft w:val="0"/>
      <w:marRight w:val="0"/>
      <w:marTop w:val="0"/>
      <w:marBottom w:val="0"/>
      <w:divBdr>
        <w:top w:val="none" w:sz="0" w:space="0" w:color="auto"/>
        <w:left w:val="none" w:sz="0" w:space="0" w:color="auto"/>
        <w:bottom w:val="none" w:sz="0" w:space="0" w:color="auto"/>
        <w:right w:val="none" w:sz="0" w:space="0" w:color="auto"/>
      </w:divBdr>
      <w:divsChild>
        <w:div w:id="1811941684">
          <w:marLeft w:val="0"/>
          <w:marRight w:val="0"/>
          <w:marTop w:val="225"/>
          <w:marBottom w:val="75"/>
          <w:divBdr>
            <w:top w:val="none" w:sz="0" w:space="0" w:color="auto"/>
            <w:left w:val="none" w:sz="0" w:space="0" w:color="auto"/>
            <w:bottom w:val="none" w:sz="0" w:space="0" w:color="auto"/>
            <w:right w:val="none" w:sz="0" w:space="0" w:color="auto"/>
          </w:divBdr>
        </w:div>
        <w:div w:id="752169315">
          <w:marLeft w:val="0"/>
          <w:marRight w:val="0"/>
          <w:marTop w:val="225"/>
          <w:marBottom w:val="75"/>
          <w:divBdr>
            <w:top w:val="none" w:sz="0" w:space="0" w:color="auto"/>
            <w:left w:val="none" w:sz="0" w:space="0" w:color="auto"/>
            <w:bottom w:val="none" w:sz="0" w:space="0" w:color="auto"/>
            <w:right w:val="none" w:sz="0" w:space="0" w:color="auto"/>
          </w:divBdr>
        </w:div>
        <w:div w:id="1277559363">
          <w:marLeft w:val="0"/>
          <w:marRight w:val="0"/>
          <w:marTop w:val="225"/>
          <w:marBottom w:val="75"/>
          <w:divBdr>
            <w:top w:val="none" w:sz="0" w:space="0" w:color="auto"/>
            <w:left w:val="none" w:sz="0" w:space="0" w:color="auto"/>
            <w:bottom w:val="none" w:sz="0" w:space="0" w:color="auto"/>
            <w:right w:val="none" w:sz="0" w:space="0" w:color="auto"/>
          </w:divBdr>
        </w:div>
        <w:div w:id="1483699638">
          <w:marLeft w:val="0"/>
          <w:marRight w:val="0"/>
          <w:marTop w:val="225"/>
          <w:marBottom w:val="75"/>
          <w:divBdr>
            <w:top w:val="none" w:sz="0" w:space="0" w:color="auto"/>
            <w:left w:val="none" w:sz="0" w:space="0" w:color="auto"/>
            <w:bottom w:val="none" w:sz="0" w:space="0" w:color="auto"/>
            <w:right w:val="none" w:sz="0" w:space="0" w:color="auto"/>
          </w:divBdr>
        </w:div>
        <w:div w:id="1946839567">
          <w:marLeft w:val="0"/>
          <w:marRight w:val="0"/>
          <w:marTop w:val="225"/>
          <w:marBottom w:val="75"/>
          <w:divBdr>
            <w:top w:val="none" w:sz="0" w:space="0" w:color="auto"/>
            <w:left w:val="none" w:sz="0" w:space="0" w:color="auto"/>
            <w:bottom w:val="none" w:sz="0" w:space="0" w:color="auto"/>
            <w:right w:val="none" w:sz="0" w:space="0" w:color="auto"/>
          </w:divBdr>
        </w:div>
        <w:div w:id="1782457026">
          <w:marLeft w:val="0"/>
          <w:marRight w:val="0"/>
          <w:marTop w:val="225"/>
          <w:marBottom w:val="75"/>
          <w:divBdr>
            <w:top w:val="none" w:sz="0" w:space="0" w:color="auto"/>
            <w:left w:val="none" w:sz="0" w:space="0" w:color="auto"/>
            <w:bottom w:val="none" w:sz="0" w:space="0" w:color="auto"/>
            <w:right w:val="none" w:sz="0" w:space="0" w:color="auto"/>
          </w:divBdr>
        </w:div>
        <w:div w:id="1886716514">
          <w:marLeft w:val="0"/>
          <w:marRight w:val="0"/>
          <w:marTop w:val="225"/>
          <w:marBottom w:val="75"/>
          <w:divBdr>
            <w:top w:val="none" w:sz="0" w:space="0" w:color="auto"/>
            <w:left w:val="none" w:sz="0" w:space="0" w:color="auto"/>
            <w:bottom w:val="none" w:sz="0" w:space="0" w:color="auto"/>
            <w:right w:val="none" w:sz="0" w:space="0" w:color="auto"/>
          </w:divBdr>
        </w:div>
        <w:div w:id="1893687813">
          <w:marLeft w:val="0"/>
          <w:marRight w:val="0"/>
          <w:marTop w:val="225"/>
          <w:marBottom w:val="75"/>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hyperlink" Target="http://baike.baidu.com/view/552871.htm" TargetMode="External"/><Relationship Id="rId34" Type="http://schemas.openxmlformats.org/officeDocument/2006/relationships/image" Target="media/image11.png"/><Relationship Id="rId42" Type="http://schemas.openxmlformats.org/officeDocument/2006/relationships/header" Target="header5.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hyperlink" Target="http://baike.baidu.com/view/50152.htm" TargetMode="External"/><Relationship Id="rId38"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3.png"/><Relationship Id="rId29" Type="http://schemas.openxmlformats.org/officeDocument/2006/relationships/image" Target="media/image8.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baike.baidu.com/view/39784.htm" TargetMode="External"/><Relationship Id="rId32" Type="http://schemas.openxmlformats.org/officeDocument/2006/relationships/hyperlink" Target="http://baike.baidu.com/view/757340.htm" TargetMode="External"/><Relationship Id="rId37" Type="http://schemas.openxmlformats.org/officeDocument/2006/relationships/image" Target="media/image14.png"/><Relationship Id="rId40"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yperlink" Target="http://baike.baidu.com/view/1105026.htm" TargetMode="External"/><Relationship Id="rId28" Type="http://schemas.openxmlformats.org/officeDocument/2006/relationships/image" Target="media/image7.png"/><Relationship Id="rId36"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footer" Target="footer5.xml"/><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hyperlink" Target="http://baike.baidu.com/view/10110.htm"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46989C5-DA11-4CCB-A351-97FABCDA9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1740</TotalTime>
  <Pages>33</Pages>
  <Words>13354</Words>
  <Characters>18830</Characters>
  <Application>Microsoft Office Word</Application>
  <DocSecurity>0</DocSecurity>
  <Lines>818</Lines>
  <Paragraphs>684</Paragraphs>
  <ScaleCrop>false</ScaleCrop>
  <Company>Microsoft</Company>
  <LinksUpToDate>false</LinksUpToDate>
  <CharactersWithSpaces>31500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creator>Administrator</dc:creator>
  <cp:lastModifiedBy>Administrator</cp:lastModifiedBy>
  <cp:revision>22</cp:revision>
  <dcterms:created xsi:type="dcterms:W3CDTF">2015-03-19T07:32:00Z</dcterms:created>
  <dcterms:modified xsi:type="dcterms:W3CDTF">2015-05-30T07:56:00Z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2052-9.1.0.4985</vt:lpwstr>
  </property>
</Properties>
</file>